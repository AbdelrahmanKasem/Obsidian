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7EBD1B6" w14:textId="77777777" w:rsidR="006E5A43" w:rsidRPr="00D87FE6" w:rsidRDefault="006E5A43" w:rsidP="00533023">
      <w:pPr>
        <w:pStyle w:val="1"/>
        <w:keepNext/>
        <w:widowControl/>
        <w:spacing w:after="40"/>
        <w:rPr>
          <w:szCs w:val="28"/>
        </w:rPr>
      </w:pPr>
      <w:r w:rsidRPr="00D87FE6">
        <w:rPr>
          <w:szCs w:val="28"/>
        </w:rPr>
        <w:t>Лабораторная работа №5</w:t>
      </w:r>
    </w:p>
    <w:p>
      <w:pPr>
        <w:pStyle w:val="1"/>
        <w:keepNext w:val="0"/>
        <w:keepLines/>
        <w:pageBreakBefore w:val="0"/>
        <w:widowControl/>
        <w:spacing w:before="20" w:after="160" w:line="252" w:lineRule="auto"/>
        <w:jc w:val="center"/>
        <w:bidi w:val="0"/>
      </w:pPr>
      <w:r>
        <w:rPr>
          <w:rFonts w:ascii="Times New Roman" w:hAnsi="Times New Roman" w:cs="Times New Roman" w:eastAsia="Times New Roman"/>
          <w:b/>
          <w:i w:val="0"/>
          <w:color w:val="000000"/>
          <w:sz w:val="28"/>
          <w:lang w:val="en-US"/>
          <w:rtl w:val="0"/>
        </w:rPr>
        <w:t>Laboratory work No. 5</w:t>
      </w:r>
    </w:p>
    <w:p w14:paraId="26D432FE" w14:textId="03305EAF" w:rsidR="006E5A43" w:rsidRPr="00D87FE6" w:rsidRDefault="0055632D" w:rsidP="00533023">
      <w:pPr>
        <w:pStyle w:val="1"/>
        <w:keepNext/>
        <w:widowControl/>
        <w:spacing w:after="40"/>
        <w:rPr>
          <w:szCs w:val="28"/>
        </w:rPr>
      </w:pPr>
      <w:r w:rsidRPr="00D87FE6">
        <w:rPr>
          <w:szCs w:val="28"/>
        </w:rPr>
        <w:t>Решение задач на комплексные числа</w:t>
      </w:r>
    </w:p>
    <w:p>
      <w:pPr>
        <w:pStyle w:val="1"/>
        <w:keepNext w:val="0"/>
        <w:keepLines/>
        <w:pageBreakBefore w:val="0"/>
        <w:widowControl/>
        <w:spacing w:before="20" w:after="160" w:line="252" w:lineRule="auto"/>
        <w:jc w:val="center"/>
        <w:bidi w:val="0"/>
      </w:pPr>
      <w:r>
        <w:rPr>
          <w:rFonts w:ascii="Times New Roman" w:hAnsi="Times New Roman" w:cs="Times New Roman" w:eastAsia="Times New Roman"/>
          <w:b/>
          <w:i w:val="0"/>
          <w:color w:val="000000"/>
          <w:sz w:val="28"/>
          <w:lang w:val="en-US"/>
          <w:rtl w:val="0"/>
        </w:rPr>
        <w:t>Solving problems involving complex numbers</w:t>
      </w:r>
    </w:p>
    <w:p w14:paraId="35B4FFA8" w14:textId="66539DF4" w:rsidR="006E5A43" w:rsidRPr="00D87FE6" w:rsidRDefault="006E5A43" w:rsidP="006E5A43">
      <w:pPr>
        <w:pStyle w:val="a4"/>
        <w:keepNext/>
        <w:widowControl/>
        <w:spacing w:line="240" w:lineRule="auto" w:before="0" w:after="40"/>
        <w:ind w:firstLine="709"/>
        <w:jc w:val="both"/>
        <w:rPr>
          <w:sz w:val="28"/>
          <w:szCs w:val="28"/>
        </w:rPr>
      </w:pPr>
      <w:r w:rsidRPr="00D87FE6">
        <w:rPr>
          <w:rFonts w:ascii="Times New Roman" w:hAnsi="Times New Roman"/>
          <w:b/>
          <w:i/>
          <w:sz w:val="28"/>
          <w:szCs w:val="28"/>
        </w:rPr>
        <w:t xml:space="preserve">Цель </w:t>
      </w:r>
      <w:r w:rsidR="00920B24" w:rsidRPr="00D87FE6">
        <w:rPr>
          <w:rFonts w:ascii="Times New Roman" w:hAnsi="Times New Roman"/>
          <w:b/>
          <w:i/>
          <w:sz w:val="28"/>
          <w:szCs w:val="28"/>
        </w:rPr>
        <w:t>работы</w:t>
      </w:r>
      <w:r w:rsidR="00920B24" w:rsidRPr="00D87FE6">
        <w:rPr>
          <w:rFonts w:ascii="Times New Roman" w:hAnsi="Times New Roman"/>
          <w:i/>
          <w:sz w:val="28"/>
          <w:szCs w:val="28"/>
        </w:rPr>
        <w:t xml:space="preserve"> – </w:t>
      </w:r>
      <w:r w:rsidR="00920B24" w:rsidRPr="00D87FE6">
        <w:rPr>
          <w:rFonts w:ascii="Times New Roman" w:hAnsi="Times New Roman"/>
          <w:bCs/>
          <w:sz w:val="28"/>
          <w:szCs w:val="28"/>
        </w:rPr>
        <w:t>изучение</w:t>
      </w:r>
      <w:r w:rsidRPr="00D87FE6">
        <w:rPr>
          <w:rFonts w:ascii="Times New Roman" w:hAnsi="Times New Roman"/>
          <w:sz w:val="28"/>
          <w:szCs w:val="28"/>
        </w:rPr>
        <w:t xml:space="preserve"> основных операций над комплексными числами, построение изображения комплексных чисел на плоскости, изучение </w:t>
      </w:r>
      <w:r w:rsidRPr="00D87FE6">
        <w:rPr>
          <w:rFonts w:ascii="Times New Roman" w:hAnsi="Times New Roman"/>
          <w:bCs/>
          <w:sz w:val="28"/>
          <w:szCs w:val="28"/>
        </w:rPr>
        <w:t>логических переменных, операций отношения, логических операций</w:t>
      </w:r>
      <w:r w:rsidR="00A61783" w:rsidRPr="00D87FE6">
        <w:rPr>
          <w:rFonts w:ascii="Times New Roman" w:hAnsi="Times New Roman"/>
          <w:bCs/>
          <w:sz w:val="28"/>
          <w:szCs w:val="28"/>
        </w:rPr>
        <w:t>, логического индексирования</w:t>
      </w:r>
      <w:r w:rsidRPr="00D87FE6">
        <w:rPr>
          <w:rFonts w:ascii="Times New Roman" w:hAnsi="Times New Roman"/>
          <w:bCs/>
          <w:sz w:val="28"/>
          <w:szCs w:val="28"/>
        </w:rPr>
        <w:t>.</w:t>
      </w:r>
    </w:p>
    <w:p>
      <w:pPr>
        <w:pStyle w:val="a4"/>
        <w:keepNext w:val="0"/>
        <w:keepLines/>
        <w:pageBreakBefore w:val="0"/>
        <w:widowControl/>
        <w:spacing w:line="252" w:lineRule="auto" w:before="20" w:after="160"/>
        <w:ind w:firstLine="709"/>
        <w:jc w:val="left"/>
        <w:bidi w:val="0"/>
      </w:pPr>
      <w:r>
        <w:rPr>
          <w:rFonts w:ascii="Times New Roman" w:hAnsi="Times New Roman" w:cs="Times New Roman" w:eastAsia="Times New Roman"/>
          <w:b w:val="0"/>
          <w:i w:val="0"/>
          <w:color w:val="000000"/>
          <w:sz w:val="28"/>
          <w:lang w:val="en-US"/>
          <w:rtl w:val="0"/>
        </w:rPr>
        <w:t>Objective — to study basic operations on complex numbers, represent complex numbers in the plane, and learn about Boolean variables, relational operations, logical operations, and Boolean indexing.</w:t>
      </w:r>
    </w:p>
    <w:p w14:paraId="7BC0B182" w14:textId="1F2039F4" w:rsidR="006E5A43" w:rsidRPr="00D87FE6" w:rsidRDefault="006E5A43" w:rsidP="006E5A43">
      <w:pPr>
        <w:keepNext/>
        <w:widowControl/>
        <w:spacing w:line="240" w:lineRule="auto" w:before="0" w:after="40"/>
        <w:ind w:firstLine="709"/>
        <w:jc w:val="both"/>
        <w:rPr>
          <w:sz w:val="28"/>
          <w:szCs w:val="28"/>
        </w:rPr>
      </w:pPr>
      <w:r w:rsidRPr="00D87FE6">
        <w:rPr>
          <w:rFonts w:ascii="Times New Roman" w:hAnsi="Times New Roman"/>
          <w:b/>
          <w:i/>
          <w:sz w:val="28"/>
          <w:szCs w:val="28"/>
        </w:rPr>
        <w:t>Продолжительность работы</w:t>
      </w:r>
      <w:r w:rsidRPr="00D87FE6">
        <w:rPr>
          <w:rFonts w:ascii="Times New Roman" w:hAnsi="Times New Roman"/>
          <w:sz w:val="28"/>
          <w:szCs w:val="28"/>
        </w:rPr>
        <w:t xml:space="preserve"> </w:t>
      </w:r>
      <w:r w:rsidR="00920B24" w:rsidRPr="00D87FE6">
        <w:rPr>
          <w:rFonts w:ascii="Times New Roman" w:hAnsi="Times New Roman"/>
          <w:i/>
          <w:sz w:val="28"/>
          <w:szCs w:val="28"/>
        </w:rPr>
        <w:t>–</w:t>
      </w:r>
      <w:r w:rsidRPr="00D87FE6">
        <w:rPr>
          <w:rFonts w:ascii="Times New Roman" w:hAnsi="Times New Roman"/>
          <w:sz w:val="28"/>
          <w:szCs w:val="28"/>
        </w:rPr>
        <w:t xml:space="preserve"> 2 часа.</w:t>
      </w:r>
    </w:p>
    <w:p>
      <w:pPr>
        <w:keepNext w:val="0"/>
        <w:keepLines/>
        <w:pageBreakBefore w:val="0"/>
        <w:widowControl/>
        <w:spacing w:line="252" w:lineRule="auto" w:before="20" w:after="160"/>
        <w:ind w:firstLine="709"/>
        <w:jc w:val="left"/>
        <w:bidi w:val="0"/>
      </w:pPr>
      <w:r>
        <w:rPr>
          <w:rFonts w:ascii="Times New Roman" w:hAnsi="Times New Roman" w:cs="Times New Roman" w:eastAsia="Times New Roman"/>
          <w:b w:val="0"/>
          <w:i w:val="0"/>
          <w:color w:val="000000"/>
          <w:sz w:val="28"/>
          <w:lang w:val="en-US"/>
          <w:rtl w:val="0"/>
        </w:rPr>
        <w:t>Duration — 2 hours.</w:t>
      </w:r>
    </w:p>
    <w:p w14:paraId="2A66D47E" w14:textId="77777777" w:rsidR="006E5A43" w:rsidRPr="00D87FE6" w:rsidRDefault="006E5A43" w:rsidP="006E5A43">
      <w:pPr>
        <w:keepNext/>
        <w:widowControl/>
        <w:spacing w:line="240" w:lineRule="auto" w:before="0" w:after="40"/>
        <w:ind w:firstLine="709"/>
        <w:jc w:val="both"/>
        <w:rPr>
          <w:sz w:val="28"/>
          <w:szCs w:val="28"/>
        </w:rPr>
      </w:pPr>
      <w:r w:rsidRPr="00D87FE6">
        <w:rPr>
          <w:rFonts w:ascii="Times New Roman" w:hAnsi="Times New Roman"/>
          <w:b/>
          <w:i/>
          <w:sz w:val="28"/>
          <w:szCs w:val="28"/>
        </w:rPr>
        <w:t xml:space="preserve">Оборудование, приборы, инструментарий </w:t>
      </w:r>
      <w:r w:rsidRPr="00D87FE6">
        <w:rPr>
          <w:rFonts w:ascii="Times New Roman" w:hAnsi="Times New Roman"/>
          <w:sz w:val="28"/>
          <w:szCs w:val="28"/>
        </w:rPr>
        <w:t xml:space="preserve">– работа выполняется в компьютерном классе с использованием пакета </w:t>
      </w:r>
      <w:r w:rsidRPr="00D87FE6">
        <w:rPr>
          <w:rFonts w:ascii="Times New Roman" w:hAnsi="Times New Roman"/>
          <w:sz w:val="28"/>
          <w:szCs w:val="28"/>
          <w:lang w:val="en-US"/>
        </w:rPr>
        <w:t>Anaconda</w:t>
      </w:r>
      <w:r w:rsidRPr="00D87FE6">
        <w:rPr>
          <w:rFonts w:ascii="Times New Roman" w:hAnsi="Times New Roman"/>
          <w:sz w:val="28"/>
          <w:szCs w:val="28"/>
        </w:rPr>
        <w:t xml:space="preserve">. </w:t>
      </w:r>
    </w:p>
    <w:p>
      <w:pPr>
        <w:keepNext w:val="0"/>
        <w:keepLines/>
        <w:pageBreakBefore w:val="0"/>
        <w:widowControl/>
        <w:spacing w:line="252" w:lineRule="auto" w:before="20" w:after="160"/>
        <w:ind w:firstLine="709"/>
        <w:jc w:val="left"/>
        <w:bidi w:val="0"/>
      </w:pPr>
      <w:r>
        <w:rPr>
          <w:rFonts w:ascii="Times New Roman" w:hAnsi="Times New Roman" w:cs="Times New Roman" w:eastAsia="Times New Roman"/>
          <w:b w:val="0"/>
          <w:i w:val="0"/>
          <w:color w:val="000000"/>
          <w:sz w:val="28"/>
          <w:lang w:val="en-US"/>
          <w:rtl w:val="0"/>
        </w:rPr>
        <w:t>Equipment and tools — the work is carried out in a computer classroom using the Anaconda distribution.</w:t>
      </w:r>
    </w:p>
    <w:p>
      <w:pPr>
        <w:pStyle w:val="Учебноепояснение"/>
        <w:keepNext/>
        <w:keepLines/>
        <w:widowControl/>
        <w:spacing w:before="80" w:after="40"/>
      </w:pPr>
      <w:r>
        <w:rPr>
          <w:b/>
        </w:rPr>
        <w:t>Для выполнения работы</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i w:val="0"/>
          <w:color w:val="000000"/>
          <w:sz w:val="24"/>
          <w:lang w:val="en-US"/>
          <w:rtl w:val="0"/>
        </w:rPr>
        <w:t>Prerequisites and preparation</w:t>
      </w:r>
    </w:p>
    <w:p>
      <w:pPr>
        <w:pStyle w:val="Учебноепояснение"/>
        <w:keepNext/>
        <w:keepLines/>
        <w:widowControl/>
        <w:spacing w:before="80" w:after="40"/>
      </w:pPr>
      <w:r>
        <w:t>Математические знания: комплексные числа и множества на плоскости.</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Mathematical knowledge: complex numbers and sets in the plane.</w:t>
      </w:r>
    </w:p>
    <w:p>
      <w:pPr>
        <w:pStyle w:val="Учебноепояснение"/>
        <w:keepNext/>
        <w:keepLines/>
        <w:widowControl/>
        <w:spacing w:before="80" w:after="40"/>
      </w:pPr>
      <w:r>
        <w:t>Уже изученные средства Python: массивы, индексация и графики из ЛР3–4.</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Previously learned Python tools: arrays, indexing, and plots from Laboratory works 3–4.</w:t>
      </w:r>
    </w:p>
    <w:p>
      <w:pPr>
        <w:pStyle w:val="Учебноепояснение"/>
        <w:keepNext/>
        <w:keepLines/>
        <w:widowControl/>
        <w:spacing w:before="80" w:after="40"/>
      </w:pPr>
      <w:r>
        <w:t>Новые средства Python: комплексный тип, сопряжение, аргумент, срезы и логические маски.</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New Python tools: the complex type, complex conjugation, argument, slices, and Boolean masks.</w:t>
      </w:r>
    </w:p>
    <w:p>
      <w:pPr>
        <w:pStyle w:val="Учебноепояснение"/>
        <w:keepNext/>
        <w:keepLines/>
        <w:widowControl/>
        <w:spacing w:before="80" w:after="40"/>
      </w:pPr>
      <w:r>
        <w:t>Начните новую тетрадь с импортов ниже. Примеры выполняйте сверху вниз; продолжение использует имена предыдущего блока. Упражнения оформляйте в отдельных ячейках, заново задавая их исходные данные.</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Start a new notebook with the imports below. Run the examples from top to bottom; each continuation uses names from the preceding block. Put exercises in separate cells and define their input data again.</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import numpy as np</w:t>
        <w:br/>
        <w:t>import matplotlib.pyplot as plt</w:t>
      </w:r>
    </w:p>
    <w:p w14:paraId="63C51AED" w14:textId="05D163CC" w:rsidR="006E5A43" w:rsidRPr="00D87FE6" w:rsidRDefault="006E5A43" w:rsidP="00533023">
      <w:pPr>
        <w:pStyle w:val="Учебныйраздел"/>
        <w:keepNext/>
        <w:keepLines/>
        <w:widowControl/>
        <w:spacing w:before="240" w:after="40"/>
        <w:ind w:firstLine="0"/>
        <w:rPr>
          <w:szCs w:val="28"/>
        </w:rPr>
      </w:pPr>
      <w:r w:rsidRPr="00D87FE6">
        <w:rPr>
          <w:rFonts w:ascii="Times New Roman" w:hAnsi="Times New Roman"/>
          <w:b/>
          <w:sz w:val="28"/>
          <w:szCs w:val="28"/>
        </w:rPr>
        <w:t>Краткие теоретические сведения</w:t>
      </w:r>
      <w:r w:rsidR="00D87FE6">
        <w:rPr>
          <w:rFonts w:ascii="Times New Roman" w:hAnsi="Times New Roman"/>
          <w:b/>
          <w:sz w:val="28"/>
          <w:szCs w:val="28"/>
        </w:rPr>
        <w:t xml:space="preserve"> </w:t>
      </w:r>
      <w:r w:rsidR="00D87FE6" w:rsidRPr="00D04694">
        <w:rPr>
          <w:rFonts w:ascii="Times New Roman" w:hAnsi="Times New Roman"/>
          <w:b/>
          <w:sz w:val="28"/>
          <w:szCs w:val="28"/>
        </w:rPr>
        <w:t>и практические упражнения</w:t>
      </w:r>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8"/>
          <w:lang w:val="en-US"/>
          <w:rtl w:val="0"/>
        </w:rPr>
        <w:t>Brief theory and practical exercises</w:t>
      </w:r>
    </w:p>
    <w:p w14:paraId="1BA6E3F2" w14:textId="77777777" w:rsidR="006E5A43" w:rsidRPr="00D87FE6" w:rsidRDefault="006E5A43" w:rsidP="006E5A43">
      <w:pPr>
        <w:pStyle w:val="Учебныйраздел"/>
        <w:keepNext/>
        <w:keepLines/>
        <w:widowControl/>
        <w:spacing w:line="360" w:lineRule="auto" w:before="240" w:after="40"/>
        <w:ind w:firstLine="0"/>
        <w:jc w:val="both"/>
        <w:rPr>
          <w:sz w:val="28"/>
          <w:szCs w:val="28"/>
        </w:rPr>
      </w:pPr>
      <w:r w:rsidRPr="00D87FE6">
        <w:rPr>
          <w:rFonts w:ascii="Times New Roman" w:hAnsi="Times New Roman"/>
          <w:b/>
          <w:sz w:val="28"/>
          <w:szCs w:val="28"/>
        </w:rPr>
        <w:t>1. Действия с комплексными числами</w:t>
      </w:r>
    </w:p>
    <w:p>
      <w:pPr>
        <w:pStyle w:val="Учебныйраздел"/>
        <w:keepNext/>
        <w:keepLines/>
        <w:pageBreakBefore w:val="0"/>
        <w:widowControl/>
        <w:spacing w:line="252" w:lineRule="auto" w:before="20" w:after="160"/>
        <w:ind w:firstLine="0"/>
        <w:jc w:val="left"/>
        <w:bidi w:val="0"/>
      </w:pPr>
      <w:r>
        <w:rPr>
          <w:rFonts w:ascii="Times New Roman" w:hAnsi="Times New Roman" w:cs="Times New Roman" w:eastAsia="Times New Roman"/>
          <w:b/>
          <w:i w:val="0"/>
          <w:color w:val="000000"/>
          <w:sz w:val="28"/>
          <w:lang w:val="en-US"/>
          <w:rtl w:val="0"/>
        </w:rPr>
        <w:t>1. Operations on complex numbers</w:t>
      </w:r>
    </w:p>
    <w:p>
      <w:pPr>
        <w:pStyle w:val="Учебноепояснение"/>
        <w:keepNext/>
        <w:keepLines/>
        <w:widowControl/>
        <w:spacing w:before="80" w:after="40"/>
      </w:pPr>
      <w:r>
        <w:t>Комплексное число с числовыми литералами записывается как 3 + 4j. Для переменных a и b используйте complex(a, b) или a + b*1j; запись a + bj означала бы обращение к переменной bj.</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A complex number written with numerical literals has the form 3 + 4j. For variables a and b, use complex(a, b) or a + b*1j; a + bj would refer to a variable named bj.</w:t>
      </w:r>
    </w:p>
    <w:p w14:paraId="0AD2711F" w14:textId="5A12B201" w:rsidR="006E5A43" w:rsidRPr="00D87FE6" w:rsidRDefault="006E5A43" w:rsidP="006E5A43">
      <w:pPr>
        <w:pStyle w:val="Учебноеусловие"/>
        <w:keepNext/>
        <w:keepLines/>
        <w:widowControl/>
        <w:spacing w:line="240" w:lineRule="auto" w:before="220" w:after="40"/>
        <w:ind w:firstLine="0" w:left="0"/>
        <w:jc w:val="both"/>
        <w:rPr>
          <w:b/>
          <w:sz w:val="28"/>
          <w:szCs w:val="28"/>
          <w:lang w:val="en-US"/>
        </w:rPr>
      </w:pPr>
      <w:r w:rsidRPr="00D87FE6">
        <w:rPr>
          <w:rFonts w:ascii="Times New Roman" w:hAnsi="Times New Roman"/>
          <w:b/>
          <w:sz w:val="28"/>
          <w:szCs w:val="28"/>
        </w:rPr>
        <w:t>Пример</w:t>
      </w:r>
      <w:r w:rsidRPr="00D87FE6">
        <w:rPr>
          <w:rFonts w:ascii="Times New Roman" w:hAnsi="Times New Roman"/>
          <w:b/>
          <w:sz w:val="28"/>
          <w:szCs w:val="28"/>
          <w:lang w:val="en-US"/>
        </w:rPr>
        <w:t xml:space="preserve"> 1.</w:t>
      </w:r>
    </w:p>
    <w:p>
      <w:pPr>
        <w:pStyle w:val="Учебноеусловие"/>
        <w:keepNext/>
        <w:keepLines/>
        <w:pageBreakBefore w:val="0"/>
        <w:widowControl/>
        <w:spacing w:line="252" w:lineRule="auto" w:before="20" w:after="160"/>
        <w:ind w:firstLine="0" w:left="0"/>
        <w:jc w:val="left"/>
        <w:bidi w:val="0"/>
      </w:pPr>
      <w:r>
        <w:rPr>
          <w:rFonts w:ascii="Times New Roman" w:hAnsi="Times New Roman" w:cs="Times New Roman" w:eastAsia="Times New Roman"/>
          <w:b/>
          <w:i w:val="0"/>
          <w:color w:val="000000"/>
          <w:sz w:val="28"/>
          <w:lang w:val="en-US"/>
          <w:rtl w:val="0"/>
        </w:rPr>
        <w:t>Example 1.</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a = complex(3.5,-2)</w:t>
        <w:br/>
        <w:t>print(a)</w:t>
        <w:br/>
        <w:t>b = 4+5j</w:t>
        <w:br/>
        <w:t>print(b)</w:t>
      </w:r>
    </w:p>
    <w:p w14:paraId="4A23A690" w14:textId="3CAF3AC2" w:rsidR="006E5A43" w:rsidRPr="00D87FE6" w:rsidRDefault="006E5A43" w:rsidP="006E5A43">
      <w:pPr>
        <w:keepNext/>
        <w:widowControl/>
        <w:spacing w:line="240" w:lineRule="auto" w:before="0" w:after="40"/>
        <w:ind w:firstLine="709"/>
        <w:jc w:val="both"/>
        <w:rPr>
          <w:sz w:val="28"/>
          <w:szCs w:val="28"/>
        </w:rPr>
      </w:pPr>
      <w:r w:rsidRPr="00D87FE6">
        <w:rPr>
          <w:rFonts w:ascii="Times New Roman" w:hAnsi="Times New Roman"/>
          <w:b/>
          <w:sz w:val="28"/>
          <w:szCs w:val="28"/>
        </w:rPr>
        <w:t>Сложение, вычитание, умножение и возведение в степень комплексных чисел</w:t>
      </w:r>
      <w:r w:rsidRPr="00D87FE6">
        <w:rPr>
          <w:rFonts w:ascii="Times New Roman" w:hAnsi="Times New Roman"/>
          <w:sz w:val="28"/>
          <w:szCs w:val="28"/>
        </w:rPr>
        <w:t xml:space="preserve"> осуществляется с помощью тех же встроенных функций и с использованием тех же </w:t>
      </w:r>
      <w:r w:rsidR="00B8792B" w:rsidRPr="00D87FE6">
        <w:rPr>
          <w:rFonts w:ascii="Times New Roman" w:hAnsi="Times New Roman"/>
          <w:sz w:val="28"/>
          <w:szCs w:val="28"/>
        </w:rPr>
        <w:t>символов, которые</w:t>
      </w:r>
      <w:r w:rsidRPr="00D87FE6">
        <w:rPr>
          <w:rFonts w:ascii="Times New Roman" w:hAnsi="Times New Roman"/>
          <w:sz w:val="28"/>
          <w:szCs w:val="28"/>
        </w:rPr>
        <w:t xml:space="preserve"> служат для аналогичных операций над действительными числами. </w:t>
      </w:r>
    </w:p>
    <w:p>
      <w:pPr>
        <w:keepNext w:val="0"/>
        <w:keepLines/>
        <w:pageBreakBefore w:val="0"/>
        <w:widowControl/>
        <w:spacing w:line="252" w:lineRule="auto" w:before="20" w:after="160"/>
        <w:ind w:firstLine="709"/>
        <w:jc w:val="left"/>
        <w:bidi w:val="0"/>
      </w:pPr>
      <w:r>
        <w:rPr>
          <w:rFonts w:ascii="Times New Roman" w:hAnsi="Times New Roman" w:cs="Times New Roman" w:eastAsia="Times New Roman"/>
          <w:b w:val="0"/>
          <w:i w:val="0"/>
          <w:color w:val="000000"/>
          <w:sz w:val="28"/>
          <w:lang w:val="en-US"/>
          <w:rtl w:val="0"/>
        </w:rPr>
        <w:t>Addition, subtraction, multiplication, and exponentiation of complex numbers use the same built-in functions and symbols as the corresponding operations on real numbers.</w:t>
      </w:r>
    </w:p>
    <w:p w14:paraId="54B9B662" w14:textId="77777777" w:rsidR="006E5A43" w:rsidRPr="00D87FE6" w:rsidRDefault="006E5A43" w:rsidP="006E5A43">
      <w:pPr>
        <w:pStyle w:val="Учебноеусловие"/>
        <w:keepNext/>
        <w:keepLines/>
        <w:widowControl/>
        <w:spacing w:line="240" w:lineRule="auto" w:before="220" w:after="40"/>
        <w:ind w:firstLine="0" w:left="0"/>
        <w:jc w:val="both"/>
        <w:rPr>
          <w:sz w:val="28"/>
          <w:szCs w:val="28"/>
          <w:lang w:val="en-US"/>
        </w:rPr>
      </w:pPr>
      <w:r w:rsidRPr="00D87FE6">
        <w:rPr>
          <w:rFonts w:ascii="Times New Roman" w:hAnsi="Times New Roman"/>
          <w:b/>
          <w:sz w:val="28"/>
          <w:szCs w:val="28"/>
        </w:rPr>
        <w:t>Пример</w:t>
      </w:r>
      <w:r w:rsidRPr="00D87FE6">
        <w:rPr>
          <w:rFonts w:ascii="Times New Roman" w:hAnsi="Times New Roman"/>
          <w:b/>
          <w:sz w:val="28"/>
          <w:szCs w:val="28"/>
          <w:lang w:val="en-US"/>
        </w:rPr>
        <w:t xml:space="preserve"> 2</w:t>
      </w:r>
    </w:p>
    <w:p>
      <w:pPr>
        <w:pStyle w:val="Учебноеусловие"/>
        <w:keepNext/>
        <w:keepLines/>
        <w:pageBreakBefore w:val="0"/>
        <w:widowControl/>
        <w:spacing w:line="252" w:lineRule="auto" w:before="20" w:after="160"/>
        <w:ind w:firstLine="0" w:left="0"/>
        <w:jc w:val="left"/>
        <w:bidi w:val="0"/>
      </w:pPr>
      <w:r>
        <w:rPr>
          <w:rFonts w:ascii="Times New Roman" w:hAnsi="Times New Roman" w:cs="Times New Roman" w:eastAsia="Times New Roman"/>
          <w:b/>
          <w:i w:val="0"/>
          <w:color w:val="000000"/>
          <w:sz w:val="28"/>
          <w:lang w:val="en-US"/>
          <w:rtl w:val="0"/>
        </w:rPr>
        <w:t>Example 2</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a=1j</w:t>
        <w:br/>
        <w:t>print(a**2)</w:t>
        <w:br/>
        <w:t>z=(3-1j)*(2+4j)</w:t>
        <w:br/>
        <w:t>print(z)</w:t>
        <w:br/>
        <w:t>b = z/2j</w:t>
        <w:br/>
        <w:t>print(b)</w:t>
      </w:r>
    </w:p>
    <w:p w14:paraId="0DBB401B" w14:textId="77777777" w:rsidR="00D87FE6" w:rsidRPr="00D87FE6" w:rsidRDefault="00D87FE6" w:rsidP="00D87FE6">
      <w:pPr>
        <w:pStyle w:val="Учебноеусловие"/>
        <w:keepNext/>
        <w:keepLines/>
        <w:widowControl/>
        <w:spacing w:line="240" w:lineRule="auto" w:before="220" w:after="40"/>
        <w:ind w:firstLine="0" w:left="0"/>
        <w:jc w:val="both"/>
        <w:rPr>
          <w:sz w:val="28"/>
          <w:szCs w:val="28"/>
        </w:rPr>
      </w:pPr>
      <w:r w:rsidRPr="00D87FE6">
        <w:rPr>
          <w:rFonts w:ascii="Times New Roman" w:hAnsi="Times New Roman"/>
          <w:b/>
          <w:sz w:val="28"/>
          <w:szCs w:val="28"/>
        </w:rPr>
        <w:t>Упражнение 1.</w:t>
      </w:r>
      <w:r w:rsidRPr="00D87FE6">
        <w:rPr>
          <w:rFonts w:ascii="Times New Roman" w:hAnsi="Times New Roman"/>
          <w:b w:val="0"/>
          <w:sz w:val="28"/>
          <w:szCs w:val="28"/>
        </w:rPr>
        <w:t xml:space="preserve"> </w:t>
      </w:r>
    </w:p>
    <w:p>
      <w:pPr>
        <w:pStyle w:val="Учебноеусловие"/>
        <w:keepNext/>
        <w:keepLines/>
        <w:pageBreakBefore w:val="0"/>
        <w:widowControl/>
        <w:spacing w:line="252" w:lineRule="auto" w:before="20" w:after="160"/>
        <w:ind w:firstLine="0" w:left="0"/>
        <w:jc w:val="left"/>
        <w:bidi w:val="0"/>
      </w:pPr>
      <w:r>
        <w:rPr>
          <w:rFonts w:ascii="Times New Roman" w:hAnsi="Times New Roman" w:cs="Times New Roman" w:eastAsia="Times New Roman"/>
          <w:b/>
          <w:i w:val="0"/>
          <w:color w:val="000000"/>
          <w:sz w:val="28"/>
          <w:lang w:val="en-US"/>
          <w:rtl w:val="0"/>
        </w:rPr>
        <w:t>Exercise 1.</w:t>
      </w:r>
    </w:p>
    <w:p w14:paraId="6396F637" w14:textId="77777777" w:rsidR="00D87FE6" w:rsidRPr="00D87FE6" w:rsidRDefault="00D87FE6" w:rsidP="00D87FE6">
      <w:pPr>
        <w:keepNext/>
        <w:widowControl/>
        <w:spacing w:line="240" w:lineRule="auto" w:before="0" w:after="40"/>
        <w:ind w:firstLine="709"/>
        <w:jc w:val="both"/>
        <w:rPr>
          <w:sz w:val="28"/>
          <w:szCs w:val="28"/>
        </w:rPr>
      </w:pPr>
      <w:r w:rsidRPr="00D87FE6">
        <w:rPr>
          <w:rFonts w:ascii="Times New Roman" w:hAnsi="Times New Roman"/>
          <w:sz w:val="28"/>
          <w:szCs w:val="28"/>
        </w:rPr>
        <w:t>Вычислить:</w:t>
      </w:r>
    </w:p>
    <w:p>
      <w:pPr>
        <w:keepNext/>
        <w:keepLines/>
        <w:pageBreakBefore w:val="0"/>
        <w:widowControl/>
        <w:spacing w:line="252" w:lineRule="auto" w:before="20" w:after="160"/>
        <w:ind w:firstLine="709"/>
        <w:jc w:val="left"/>
        <w:bidi w:val="0"/>
      </w:pPr>
      <w:r>
        <w:rPr>
          <w:rFonts w:ascii="Times New Roman" w:hAnsi="Times New Roman" w:cs="Times New Roman" w:eastAsia="Times New Roman"/>
          <w:b w:val="0"/>
          <w:i w:val="0"/>
          <w:color w:val="000000"/>
          <w:sz w:val="28"/>
          <w:lang w:val="en-US"/>
          <w:rtl w:val="0"/>
        </w:rPr>
        <w:t>Calculate:</w:t>
      </w:r>
    </w:p>
    <w:p w14:paraId="317094D7" w14:textId="3E95DD1B" w:rsidR="00D87FE6" w:rsidRPr="00D87FE6" w:rsidRDefault="00D87FE6" w:rsidP="00D87FE6">
      <w:pPr>
        <w:keepNext w:val="0"/>
        <w:keepLines/>
        <w:widowControl/>
        <w:spacing w:line="240" w:lineRule="auto" w:before="0" w:after="120"/>
        <w:ind w:firstLine="709"/>
        <w:jc w:val="both"/>
        <w:rPr>
          <w:sz w:val="28"/>
          <w:szCs w:val="28"/>
        </w:rPr>
      </w:pPr>
      <w:r w:rsidRPr="00D87FE6">
        <w:rPr>
          <w:rFonts w:ascii="Times New Roman" w:hAnsi="Times New Roman"/>
          <w:sz w:val="28"/>
          <w:szCs w:val="28"/>
        </w:rPr>
        <w:t xml:space="preserve">1) </w:t>
      </w:r>
      <w:r w:rsidRPr="00D87FE6">
        <w:rPr>
          <w:noProof/>
          <w:position w:val="-4"/>
          <w:sz w:val="28"/>
          <w:szCs w:val="28"/>
          <w:lang w:eastAsia="ru-RU"/>
        </w:rPr>
        <w:drawing>
          <wp:inline distT="0" distB="0" distL="0" distR="0" wp14:anchorId="0444121F" wp14:editId="79975B48">
            <wp:extent cx="828675" cy="200025"/>
            <wp:effectExtent l="0" t="0" r="9525"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8" cstate="print">
                      <a:extLst>
                        <a:ext uri="{28A0092B-C50C-407E-A947-70E740481C1C}">
                          <a14:useLocalDpi xmlns:a14="http://schemas.microsoft.com/office/drawing/2010/main" val="0"/>
                        </a:ext>
                      </a:extLst>
                    </a:blip>
                    <a:srcRect l="-76" t="-311" r="-76" b="-311"/>
                    <a:stretch>
                      <a:fillRect/>
                    </a:stretch>
                  </pic:blipFill>
                  <pic:spPr bwMode="auto">
                    <a:xfrm>
                      <a:off x="0" y="0"/>
                      <a:ext cx="828675" cy="200025"/>
                    </a:xfrm>
                    <a:prstGeom prst="rect">
                      <a:avLst/>
                    </a:prstGeom>
                    <a:solidFill>
                      <a:srgbClr val="FFFFFF"/>
                    </a:solidFill>
                    <a:ln>
                      <a:noFill/>
                    </a:ln>
                  </pic:spPr>
                </pic:pic>
              </a:graphicData>
            </a:graphic>
          </wp:inline>
        </w:drawing>
      </w:r>
      <w:r w:rsidRPr="00D87FE6">
        <w:rPr>
          <w:rFonts w:ascii="Times New Roman" w:hAnsi="Times New Roman"/>
          <w:sz w:val="28"/>
          <w:szCs w:val="28"/>
        </w:rPr>
        <w:t>;</w:t>
      </w:r>
    </w:p>
    <w:p w14:paraId="470AD56B" w14:textId="2289E47A" w:rsidR="00D87FE6" w:rsidRPr="00D87FE6" w:rsidRDefault="00D87FE6" w:rsidP="00D87FE6">
      <w:pPr>
        <w:keepNext w:val="0"/>
        <w:keepLines/>
        <w:widowControl/>
        <w:spacing w:line="240" w:lineRule="auto" w:before="0" w:after="120"/>
        <w:ind w:firstLine="709"/>
        <w:jc w:val="both"/>
        <w:rPr>
          <w:sz w:val="28"/>
          <w:szCs w:val="28"/>
        </w:rPr>
      </w:pPr>
      <w:r w:rsidRPr="00D87FE6">
        <w:rPr>
          <w:rFonts w:ascii="Times New Roman" w:hAnsi="Times New Roman"/>
          <w:sz w:val="28"/>
          <w:szCs w:val="28"/>
        </w:rPr>
        <w:t xml:space="preserve">2) </w:t>
      </w:r>
      <w:r w:rsidRPr="00D87FE6">
        <w:rPr>
          <w:noProof/>
          <w:position w:val="-6"/>
          <w:sz w:val="28"/>
          <w:szCs w:val="28"/>
          <w:lang w:eastAsia="ru-RU"/>
        </w:rPr>
        <w:drawing>
          <wp:inline distT="0" distB="0" distL="0" distR="0" wp14:anchorId="4277E463" wp14:editId="7C213F64">
            <wp:extent cx="942975" cy="228600"/>
            <wp:effectExtent l="0" t="0" r="952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Picture 73"/>
                    <pic:cNvPicPr>
                      <a:picLocks noChangeAspect="1" noChangeArrowheads="1"/>
                    </pic:cNvPicPr>
                  </pic:nvPicPr>
                  <pic:blipFill>
                    <a:blip r:embed="rId9" cstate="print">
                      <a:extLst>
                        <a:ext uri="{28A0092B-C50C-407E-A947-70E740481C1C}">
                          <a14:useLocalDpi xmlns:a14="http://schemas.microsoft.com/office/drawing/2010/main" val="0"/>
                        </a:ext>
                      </a:extLst>
                    </a:blip>
                    <a:srcRect l="-67" t="-278" r="-67" b="-278"/>
                    <a:stretch>
                      <a:fillRect/>
                    </a:stretch>
                  </pic:blipFill>
                  <pic:spPr bwMode="auto">
                    <a:xfrm>
                      <a:off x="0" y="0"/>
                      <a:ext cx="942975" cy="228600"/>
                    </a:xfrm>
                    <a:prstGeom prst="rect">
                      <a:avLst/>
                    </a:prstGeom>
                    <a:solidFill>
                      <a:srgbClr val="FFFFFF"/>
                    </a:solidFill>
                    <a:ln>
                      <a:noFill/>
                    </a:ln>
                  </pic:spPr>
                </pic:pic>
              </a:graphicData>
            </a:graphic>
          </wp:inline>
        </w:drawing>
      </w:r>
      <w:r w:rsidRPr="00D87FE6">
        <w:rPr>
          <w:rFonts w:ascii="Times New Roman" w:hAnsi="Times New Roman"/>
          <w:sz w:val="28"/>
          <w:szCs w:val="28"/>
        </w:rPr>
        <w:t>;</w:t>
      </w:r>
    </w:p>
    <w:p w14:paraId="05AA577F" w14:textId="5077845F" w:rsidR="00D87FE6" w:rsidRPr="00D87FE6" w:rsidRDefault="00D87FE6" w:rsidP="00D87FE6">
      <w:pPr>
        <w:keepNext/>
        <w:keepLines/>
        <w:widowControl/>
        <w:spacing w:line="240" w:lineRule="auto" w:before="0" w:after="40"/>
        <w:ind w:firstLine="709"/>
        <w:jc w:val="both"/>
        <w:rPr>
          <w:sz w:val="28"/>
          <w:szCs w:val="28"/>
        </w:rPr>
      </w:pPr>
      <w:r w:rsidRPr="00D87FE6">
        <w:rPr>
          <w:rFonts w:ascii="Times New Roman" w:hAnsi="Times New Roman"/>
          <w:sz w:val="28"/>
          <w:szCs w:val="28"/>
        </w:rPr>
        <w:t xml:space="preserve">3) </w:t>
      </w:r>
      <w:r w:rsidRPr="00D87FE6">
        <w:rPr>
          <w:noProof/>
          <w:position w:val="-4"/>
          <w:sz w:val="28"/>
          <w:szCs w:val="28"/>
          <w:lang w:eastAsia="ru-RU"/>
        </w:rPr>
        <w:drawing>
          <wp:inline distT="0" distB="0" distL="0" distR="0" wp14:anchorId="0C817B7E" wp14:editId="5A92E567">
            <wp:extent cx="142875" cy="200025"/>
            <wp:effectExtent l="0" t="0" r="9525"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Picture 74"/>
                    <pic:cNvPicPr>
                      <a:picLocks noChangeAspect="1" noChangeArrowheads="1"/>
                    </pic:cNvPicPr>
                  </pic:nvPicPr>
                  <pic:blipFill>
                    <a:blip r:embed="rId10" cstate="print">
                      <a:extLst>
                        <a:ext uri="{28A0092B-C50C-407E-A947-70E740481C1C}">
                          <a14:useLocalDpi xmlns:a14="http://schemas.microsoft.com/office/drawing/2010/main" val="0"/>
                        </a:ext>
                      </a:extLst>
                    </a:blip>
                    <a:srcRect l="-453" t="-311" r="-453" b="-311"/>
                    <a:stretch>
                      <a:fillRect/>
                    </a:stretch>
                  </pic:blipFill>
                  <pic:spPr bwMode="auto">
                    <a:xfrm>
                      <a:off x="0" y="0"/>
                      <a:ext cx="142875" cy="200025"/>
                    </a:xfrm>
                    <a:prstGeom prst="rect">
                      <a:avLst/>
                    </a:prstGeom>
                    <a:solidFill>
                      <a:srgbClr val="FFFFFF"/>
                    </a:solidFill>
                    <a:ln>
                      <a:noFill/>
                    </a:ln>
                  </pic:spPr>
                </pic:pic>
              </a:graphicData>
            </a:graphic>
          </wp:inline>
        </w:drawing>
      </w:r>
      <w:r w:rsidRPr="00D87FE6">
        <w:rPr>
          <w:rFonts w:ascii="Times New Roman" w:hAnsi="Times New Roman"/>
          <w:sz w:val="28"/>
          <w:szCs w:val="28"/>
        </w:rPr>
        <w:t xml:space="preserve">, где </w:t>
      </w:r>
      <w:r w:rsidRPr="00D87FE6">
        <w:rPr>
          <w:noProof/>
          <w:position w:val="-4"/>
          <w:sz w:val="28"/>
          <w:szCs w:val="28"/>
          <w:lang w:eastAsia="ru-RU"/>
        </w:rPr>
        <w:drawing>
          <wp:inline distT="0" distB="0" distL="0" distR="0" wp14:anchorId="5E6B35DD" wp14:editId="3A23D9D0">
            <wp:extent cx="866775" cy="200025"/>
            <wp:effectExtent l="0" t="0" r="9525"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Picture 75"/>
                    <pic:cNvPicPr>
                      <a:picLocks noChangeAspect="1" noChangeArrowheads="1"/>
                    </pic:cNvPicPr>
                  </pic:nvPicPr>
                  <pic:blipFill>
                    <a:blip r:embed="rId11" cstate="print">
                      <a:extLst>
                        <a:ext uri="{28A0092B-C50C-407E-A947-70E740481C1C}">
                          <a14:useLocalDpi xmlns:a14="http://schemas.microsoft.com/office/drawing/2010/main" val="0"/>
                        </a:ext>
                      </a:extLst>
                    </a:blip>
                    <a:srcRect l="-73" t="-311" r="-73" b="-311"/>
                    <a:stretch>
                      <a:fillRect/>
                    </a:stretch>
                  </pic:blipFill>
                  <pic:spPr bwMode="auto">
                    <a:xfrm>
                      <a:off x="0" y="0"/>
                      <a:ext cx="866775" cy="200025"/>
                    </a:xfrm>
                    <a:prstGeom prst="rect">
                      <a:avLst/>
                    </a:prstGeom>
                    <a:solidFill>
                      <a:srgbClr val="FFFFFF"/>
                    </a:solidFill>
                    <a:ln>
                      <a:noFill/>
                    </a:ln>
                  </pic:spPr>
                </pic:pic>
              </a:graphicData>
            </a:graphic>
          </wp:inline>
        </w:drawing>
      </w:r>
      <w:r w:rsidRPr="00D87FE6">
        <w:rPr>
          <w:rFonts w:ascii="Times New Roman" w:hAnsi="Times New Roman"/>
          <w:sz w:val="28"/>
          <w:szCs w:val="28"/>
        </w:rPr>
        <w:t>;</w:t>
      </w:r>
    </w:p>
    <w:p>
      <w:pPr>
        <w:keepNext/>
        <w:keepLines/>
        <w:pageBreakBefore w:val="0"/>
        <w:widowControl/>
        <w:spacing w:line="252" w:lineRule="auto" w:before="20" w:after="160"/>
        <w:ind w:firstLine="709"/>
        <w:jc w:val="left"/>
        <w:bidi w:val="0"/>
      </w:pPr>
      <w:r>
        <w:rPr>
          <w:rFonts w:ascii="Times New Roman" w:hAnsi="Times New Roman" w:cs="Times New Roman" w:eastAsia="Times New Roman"/>
          <w:b w:val="0"/>
          <w:i w:val="0"/>
          <w:color w:val="000000"/>
          <w:sz w:val="28"/>
          <w:lang w:val="en-US"/>
          <w:rtl w:val="0"/>
        </w:rPr>
        <w:t xml:space="preserve">3) </w:t>
      </w:r>
      <w:r>
        <w:rPr>
          <w:noProof/>
          <w:position w:val="-4"/>
          <w:sz w:val="28"/>
          <w:szCs w:val="28"/>
          <w:lang w:eastAsia="ru-RU"/>
        </w:rPr>
        <w:drawing>
          <wp:inline distT="0" distB="0" distL="0" distR="0" wp14:anchorId="0C817B7E" wp14:editId="5A92E567">
            <wp:extent cx="142875" cy="200025"/>
            <wp:effectExtent l="0" t="0" r="9525" b="9525"/>
            <wp:docPr id="5004"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Picture 74"/>
                    <pic:cNvPicPr>
                      <a:picLocks noChangeAspect="1" noChangeArrowheads="1"/>
                    </pic:cNvPicPr>
                  </pic:nvPicPr>
                  <pic:blipFill>
                    <a:blip r:embed="rId10" cstate="print">
                      <a:extLst>
                        <a:ext uri="{28A0092B-C50C-407E-A947-70E740481C1C}">
                          <a14:useLocalDpi xmlns:a14="http://schemas.microsoft.com/office/drawing/2010/main" val="0"/>
                        </a:ext>
                      </a:extLst>
                    </a:blip>
                    <a:srcRect l="-453" t="-311" r="-453" b="-311"/>
                    <a:stretch>
                      <a:fillRect/>
                    </a:stretch>
                  </pic:blipFill>
                  <pic:spPr bwMode="auto">
                    <a:xfrm>
                      <a:off x="0" y="0"/>
                      <a:ext cx="142875" cy="200025"/>
                    </a:xfrm>
                    <a:prstGeom prst="rect">
                      <a:avLst/>
                    </a:prstGeom>
                    <a:solidFill>
                      <a:srgbClr val="FFFFFF"/>
                    </a:solidFill>
                    <a:ln>
                      <a:noFill/>
                    </a:ln>
                  </pic:spPr>
                </pic:pic>
              </a:graphicData>
            </a:graphic>
          </wp:inline>
        </w:drawing>
      </w:r>
      <w:r>
        <w:rPr>
          <w:rFonts w:ascii="Times New Roman" w:hAnsi="Times New Roman" w:cs="Times New Roman" w:eastAsia="Times New Roman"/>
          <w:b w:val="0"/>
          <w:i w:val="0"/>
          <w:color w:val="000000"/>
          <w:sz w:val="28"/>
          <w:lang w:val="en-US"/>
          <w:rtl w:val="0"/>
        </w:rPr>
        <w:t xml:space="preserve">, where </w:t>
      </w:r>
      <w:r>
        <w:rPr>
          <w:noProof/>
          <w:position w:val="-4"/>
          <w:sz w:val="28"/>
          <w:szCs w:val="28"/>
          <w:lang w:eastAsia="ru-RU"/>
        </w:rPr>
        <w:drawing>
          <wp:inline distT="0" distB="0" distL="0" distR="0" wp14:anchorId="5E6B35DD" wp14:editId="3A23D9D0">
            <wp:extent cx="866775" cy="200025"/>
            <wp:effectExtent l="0" t="0" r="9525" b="9525"/>
            <wp:docPr id="5006"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 name="Picture 75"/>
                    <pic:cNvPicPr>
                      <a:picLocks noChangeAspect="1" noChangeArrowheads="1"/>
                    </pic:cNvPicPr>
                  </pic:nvPicPr>
                  <pic:blipFill>
                    <a:blip r:embed="rId11" cstate="print">
                      <a:extLst>
                        <a:ext uri="{28A0092B-C50C-407E-A947-70E740481C1C}">
                          <a14:useLocalDpi xmlns:a14="http://schemas.microsoft.com/office/drawing/2010/main" val="0"/>
                        </a:ext>
                      </a:extLst>
                    </a:blip>
                    <a:srcRect l="-73" t="-311" r="-73" b="-311"/>
                    <a:stretch>
                      <a:fillRect/>
                    </a:stretch>
                  </pic:blipFill>
                  <pic:spPr bwMode="auto">
                    <a:xfrm>
                      <a:off x="0" y="0"/>
                      <a:ext cx="866775" cy="200025"/>
                    </a:xfrm>
                    <a:prstGeom prst="rect">
                      <a:avLst/>
                    </a:prstGeom>
                    <a:solidFill>
                      <a:srgbClr val="FFFFFF"/>
                    </a:solidFill>
                    <a:ln>
                      <a:noFill/>
                    </a:ln>
                  </pic:spPr>
                </pic:pic>
              </a:graphicData>
            </a:graphic>
          </wp:inline>
        </w:drawing>
      </w:r>
      <w:r>
        <w:rPr>
          <w:rFonts w:ascii="Times New Roman" w:hAnsi="Times New Roman" w:cs="Times New Roman" w:eastAsia="Times New Roman"/>
          <w:b w:val="0"/>
          <w:i w:val="0"/>
          <w:color w:val="000000"/>
          <w:sz w:val="28"/>
          <w:lang w:val="en-US"/>
          <w:rtl w:val="0"/>
        </w:rPr>
        <w:t>;</w:t>
      </w:r>
    </w:p>
    <w:p w14:paraId="574B713D" w14:textId="4872EC43" w:rsidR="00D87FE6" w:rsidRDefault="00D87FE6" w:rsidP="00D87FE6">
      <w:pPr>
        <w:keepNext w:val="0"/>
        <w:keepLines/>
        <w:widowControl/>
        <w:spacing w:line="240" w:lineRule="auto" w:before="0" w:after="120"/>
        <w:ind w:firstLine="709"/>
        <w:jc w:val="both"/>
        <w:rPr>
          <w:sz w:val="28"/>
          <w:szCs w:val="28"/>
        </w:rPr>
      </w:pPr>
      <w:r w:rsidRPr="00D87FE6">
        <w:rPr>
          <w:rFonts w:ascii="Times New Roman" w:hAnsi="Times New Roman"/>
          <w:sz w:val="28"/>
          <w:szCs w:val="28"/>
        </w:rPr>
        <w:t xml:space="preserve">4) </w:t>
      </w:r>
      <w:r w:rsidRPr="00D87FE6">
        <w:rPr>
          <w:noProof/>
          <w:position w:val="-19"/>
          <w:sz w:val="28"/>
          <w:szCs w:val="28"/>
          <w:lang w:eastAsia="ru-RU"/>
        </w:rPr>
        <w:drawing>
          <wp:inline distT="0" distB="0" distL="0" distR="0" wp14:anchorId="51FE35C0" wp14:editId="55A8BA14">
            <wp:extent cx="800100" cy="390525"/>
            <wp:effectExtent l="0" t="0" r="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 name="Picture 76"/>
                    <pic:cNvPicPr>
                      <a:picLocks noChangeAspect="1" noChangeArrowheads="1"/>
                    </pic:cNvPicPr>
                  </pic:nvPicPr>
                  <pic:blipFill>
                    <a:blip r:embed="rId12" cstate="print">
                      <a:extLst>
                        <a:ext uri="{28A0092B-C50C-407E-A947-70E740481C1C}">
                          <a14:useLocalDpi xmlns:a14="http://schemas.microsoft.com/office/drawing/2010/main" val="0"/>
                        </a:ext>
                      </a:extLst>
                    </a:blip>
                    <a:srcRect l="-79" t="-160" r="-79" b="-160"/>
                    <a:stretch>
                      <a:fillRect/>
                    </a:stretch>
                  </pic:blipFill>
                  <pic:spPr bwMode="auto">
                    <a:xfrm>
                      <a:off x="0" y="0"/>
                      <a:ext cx="800100" cy="390525"/>
                    </a:xfrm>
                    <a:prstGeom prst="rect">
                      <a:avLst/>
                    </a:prstGeom>
                    <a:solidFill>
                      <a:srgbClr val="FFFFFF"/>
                    </a:solidFill>
                    <a:ln>
                      <a:noFill/>
                    </a:ln>
                  </pic:spPr>
                </pic:pic>
              </a:graphicData>
            </a:graphic>
          </wp:inline>
        </w:drawing>
      </w:r>
      <w:r w:rsidRPr="00D87FE6">
        <w:rPr>
          <w:rFonts w:ascii="Times New Roman" w:hAnsi="Times New Roman"/>
          <w:sz w:val="28"/>
          <w:szCs w:val="28"/>
        </w:rPr>
        <w:t>.</w:t>
      </w:r>
    </w:p>
    <w:p w14:paraId="4A129ECA" w14:textId="5C61385B" w:rsidR="006E5A43" w:rsidRPr="00D87FE6" w:rsidRDefault="006E5A43" w:rsidP="006E5A43">
      <w:pPr>
        <w:keepNext/>
        <w:widowControl/>
        <w:spacing w:line="240" w:lineRule="auto" w:before="0" w:after="40"/>
        <w:ind w:firstLine="709"/>
        <w:jc w:val="both"/>
        <w:rPr>
          <w:sz w:val="28"/>
          <w:szCs w:val="28"/>
        </w:rPr>
      </w:pPr>
      <w:r w:rsidRPr="00D87FE6">
        <w:rPr>
          <w:rFonts w:ascii="Times New Roman" w:hAnsi="Times New Roman"/>
          <w:sz w:val="28"/>
          <w:szCs w:val="28"/>
        </w:rPr>
        <w:t xml:space="preserve">В таблице 1 приведены </w:t>
      </w:r>
      <w:r w:rsidR="00F21DCA" w:rsidRPr="00D87FE6">
        <w:rPr>
          <w:rFonts w:ascii="Times New Roman" w:hAnsi="Times New Roman"/>
          <w:sz w:val="28"/>
          <w:szCs w:val="28"/>
        </w:rPr>
        <w:t xml:space="preserve">функции, </w:t>
      </w:r>
      <w:r w:rsidRPr="00D87FE6">
        <w:rPr>
          <w:rFonts w:ascii="Times New Roman" w:hAnsi="Times New Roman"/>
          <w:sz w:val="28"/>
          <w:szCs w:val="28"/>
        </w:rPr>
        <w:t xml:space="preserve">встроенные в </w:t>
      </w:r>
      <w:r w:rsidR="00F21DCA" w:rsidRPr="00D87FE6">
        <w:rPr>
          <w:rFonts w:ascii="Times New Roman" w:hAnsi="Times New Roman"/>
          <w:sz w:val="28"/>
          <w:szCs w:val="28"/>
        </w:rPr>
        <w:t>библиотечном</w:t>
      </w:r>
      <w:r w:rsidRPr="00D87FE6">
        <w:rPr>
          <w:rFonts w:ascii="Times New Roman" w:hAnsi="Times New Roman"/>
          <w:sz w:val="28"/>
          <w:szCs w:val="28"/>
        </w:rPr>
        <w:t xml:space="preserve"> модул</w:t>
      </w:r>
      <w:r w:rsidR="00F21DCA" w:rsidRPr="00D87FE6">
        <w:rPr>
          <w:rFonts w:ascii="Times New Roman" w:hAnsi="Times New Roman"/>
          <w:sz w:val="28"/>
          <w:szCs w:val="28"/>
        </w:rPr>
        <w:t>е</w:t>
      </w:r>
      <w:r w:rsidRPr="00D87FE6">
        <w:rPr>
          <w:rFonts w:ascii="Times New Roman" w:hAnsi="Times New Roman"/>
          <w:sz w:val="28"/>
          <w:szCs w:val="28"/>
        </w:rPr>
        <w:t xml:space="preserve"> </w:t>
      </w:r>
      <w:proofErr w:type="spellStart"/>
      <w:r w:rsidRPr="00D87FE6">
        <w:rPr>
          <w:rFonts w:ascii="Times New Roman" w:hAnsi="Times New Roman"/>
          <w:sz w:val="28"/>
          <w:szCs w:val="28"/>
        </w:rPr>
        <w:t>numpy</w:t>
      </w:r>
      <w:proofErr w:type="spellEnd"/>
      <w:r w:rsidRPr="00D87FE6">
        <w:rPr>
          <w:rFonts w:ascii="Times New Roman" w:hAnsi="Times New Roman"/>
          <w:sz w:val="28"/>
          <w:szCs w:val="28"/>
        </w:rPr>
        <w:t xml:space="preserve"> </w:t>
      </w:r>
      <w:r w:rsidRPr="00D87FE6">
        <w:rPr>
          <w:rFonts w:ascii="Times New Roman" w:hAnsi="Times New Roman"/>
          <w:sz w:val="28"/>
          <w:szCs w:val="28"/>
          <w:lang w:val="en-US"/>
        </w:rPr>
        <w:t>Python</w:t>
      </w:r>
      <w:r w:rsidRPr="00D87FE6">
        <w:rPr>
          <w:rFonts w:ascii="Times New Roman" w:hAnsi="Times New Roman"/>
          <w:sz w:val="28"/>
          <w:szCs w:val="28"/>
        </w:rPr>
        <w:t xml:space="preserve">, с помощью которых можно находить для комплексных чисел действительную, мнимую части, модуль, аргумент, сопряженное число. </w:t>
      </w:r>
    </w:p>
    <w:p>
      <w:pPr>
        <w:keepNext w:val="0"/>
        <w:keepLines/>
        <w:pageBreakBefore w:val="0"/>
        <w:widowControl/>
        <w:spacing w:line="252" w:lineRule="auto" w:before="20" w:after="160"/>
        <w:ind w:firstLine="709"/>
        <w:jc w:val="left"/>
        <w:bidi w:val="0"/>
      </w:pPr>
      <w:r>
        <w:rPr>
          <w:rFonts w:ascii="Times New Roman" w:hAnsi="Times New Roman" w:cs="Times New Roman" w:eastAsia="Times New Roman"/>
          <w:b w:val="0"/>
          <w:i w:val="0"/>
          <w:color w:val="000000"/>
          <w:sz w:val="28"/>
          <w:lang w:val="en-US"/>
          <w:rtl w:val="0"/>
        </w:rPr>
        <w:t>Table 1 lists functions from Python's NumPy library module for finding the real part, imaginary part, modulus, argument, and complex conjugate of a complex number.</w:t>
      </w:r>
    </w:p>
    <w:tbl>
      <w:tblPr>
        <w:tblW w:w="5000" w:type="pct"/>
        <w:tblLayout w:type="fixed"/>
        <w:tblLook w:val="0000" w:firstRow="0" w:lastRow="0" w:firstColumn="0" w:lastColumn="0" w:noHBand="0" w:noVBand="0"/>
      </w:tblPr>
      <w:tblGrid>
        <w:gridCol w:w="1882"/>
        <w:gridCol w:w="7688"/>
      </w:tblGrid>
      <w:tr w:rsidR="006E5A43" w:rsidRPr="00D87FE6" w14:paraId="2C412EFD" w14:textId="77777777" w:rsidTr="00B20FD4">
        <w:trPr>
          <w:tblHeader/>
          <w:cantSplit/>
        </w:trPr>
        <w:tc>
          <w:tcPr>
            <w:tcW w:w="9344" w:type="dxa"/>
            <w:gridSpan w:val="2"/>
            <w:tcBorders>
              <w:top w:val="single" w:sz="4" w:space="0" w:color="000000"/>
              <w:left w:val="single" w:sz="4" w:space="0" w:color="000000"/>
              <w:bottom w:val="single" w:sz="4" w:space="0" w:color="000000"/>
              <w:right w:val="single" w:sz="4" w:space="0" w:color="000000"/>
            </w:tcBorders>
            <w:shd w:val="clear" w:color="auto" w:fill="auto"/>
          </w:tcPr>
          <w:p w14:paraId="476296D4" w14:textId="77777777" w:rsidR="006E5A43" w:rsidRPr="00D87FE6" w:rsidRDefault="006E5A43" w:rsidP="007F024A">
            <w:pPr>
              <w:keepNext w:val="0"/>
              <w:spacing w:line="360" w:lineRule="auto" w:after="40"/>
              <w:jc w:val="center"/>
              <w:rPr>
                <w:sz w:val="28"/>
                <w:szCs w:val="28"/>
              </w:rPr>
            </w:pPr>
            <w:r w:rsidRPr="00D87FE6">
              <w:rPr>
                <w:rFonts w:ascii="Times New Roman" w:hAnsi="Times New Roman"/>
                <w:sz w:val="28"/>
                <w:szCs w:val="28"/>
              </w:rPr>
              <w:t>Таблица 1. Операции с комплексными числами</w:t>
            </w:r>
          </w:p>
          <w:p>
            <w:pPr>
              <w:keepNext w:val="0"/>
              <w:keepLines/>
              <w:pageBreakBefore w:val="0"/>
              <w:spacing w:line="252" w:lineRule="auto" w:before="20" w:after="40"/>
              <w:ind w:firstLine="0"/>
              <w:jc w:val="center"/>
              <w:bidi w:val="0"/>
            </w:pPr>
            <w:r>
              <w:rPr>
                <w:rFonts w:ascii="Times New Roman" w:hAnsi="Times New Roman" w:cs="Times New Roman" w:eastAsia="Times New Roman"/>
                <w:b w:val="0"/>
                <w:i w:val="0"/>
                <w:color w:val="000000"/>
                <w:sz w:val="28"/>
                <w:lang w:val="en-US"/>
                <w:rtl w:val="0"/>
              </w:rPr>
              <w:t>Table 1. Operations on complex numbers</w:t>
            </w:r>
          </w:p>
        </w:tc>
      </w:tr>
      <w:tr w:rsidR="00B20FD4" w:rsidRPr="00D87FE6" w14:paraId="490491CA" w14:textId="77777777" w:rsidTr="00B20FD4">
        <w:trPr>
          <w:cantSplit/>
          <w:tblHeader/>
        </w:trPr>
        <w:tc>
          <w:tcPr>
            <w:tcW w:w="1838" w:type="dxa"/>
            <w:tcBorders>
              <w:top w:val="single" w:sz="4" w:space="0" w:color="000000"/>
              <w:left w:val="single" w:sz="4" w:space="0" w:color="000000"/>
              <w:bottom w:val="single" w:sz="4" w:space="0" w:color="000000"/>
              <w:right w:val="single" w:sz="4" w:space="0" w:color="000000"/>
            </w:tcBorders>
            <w:shd w:val="clear" w:color="auto" w:fill="auto"/>
          </w:tcPr>
          <w:p w14:paraId="5BB46FEF" w14:textId="77777777" w:rsidR="00B20FD4" w:rsidRPr="00D87FE6" w:rsidRDefault="00B20FD4" w:rsidP="007F024A">
            <w:pPr>
              <w:keepNext w:val="0"/>
              <w:spacing w:line="360" w:lineRule="auto" w:after="40"/>
              <w:jc w:val="center"/>
              <w:rPr>
                <w:sz w:val="28"/>
                <w:szCs w:val="28"/>
              </w:rPr>
            </w:pPr>
            <w:r w:rsidRPr="00D87FE6">
              <w:rPr>
                <w:rFonts w:ascii="Times New Roman" w:hAnsi="Times New Roman"/>
                <w:sz w:val="28"/>
                <w:szCs w:val="28"/>
              </w:rPr>
              <w:t>Реализующая функция</w:t>
            </w:r>
          </w:p>
          <w:p>
            <w:pPr>
              <w:keepNext w:val="0"/>
              <w:keepLines/>
              <w:pageBreakBefore w:val="0"/>
              <w:spacing w:line="252" w:lineRule="auto" w:before="20" w:after="40"/>
              <w:ind w:firstLine="0"/>
              <w:jc w:val="center"/>
              <w:bidi w:val="0"/>
            </w:pPr>
            <w:r>
              <w:rPr>
                <w:rFonts w:ascii="Times New Roman" w:hAnsi="Times New Roman" w:cs="Times New Roman" w:eastAsia="Times New Roman"/>
                <w:b w:val="0"/>
                <w:i w:val="0"/>
                <w:color w:val="000000"/>
                <w:sz w:val="28"/>
                <w:lang w:val="en-US"/>
                <w:rtl w:val="0"/>
              </w:rPr>
              <w:t>Implementing function</w:t>
            </w:r>
          </w:p>
        </w:tc>
        <w:tc>
          <w:tcPr>
            <w:tcW w:w="7506" w:type="dxa"/>
            <w:tcBorders>
              <w:top w:val="single" w:sz="4" w:space="0" w:color="000000"/>
              <w:left w:val="single" w:sz="4" w:space="0" w:color="000000"/>
              <w:bottom w:val="single" w:sz="4" w:space="0" w:color="000000"/>
              <w:right w:val="single" w:sz="4" w:space="0" w:color="000000"/>
            </w:tcBorders>
            <w:shd w:val="clear" w:color="auto" w:fill="auto"/>
          </w:tcPr>
          <w:p w14:paraId="3CA2B4F3" w14:textId="77777777" w:rsidR="00B20FD4" w:rsidRPr="00D87FE6" w:rsidRDefault="00B20FD4" w:rsidP="007F024A">
            <w:pPr>
              <w:keepNext w:val="0"/>
              <w:spacing w:line="360" w:lineRule="auto" w:after="40"/>
              <w:jc w:val="center"/>
              <w:rPr>
                <w:sz w:val="28"/>
                <w:szCs w:val="28"/>
              </w:rPr>
            </w:pPr>
            <w:r w:rsidRPr="00D87FE6">
              <w:rPr>
                <w:rFonts w:ascii="Times New Roman" w:hAnsi="Times New Roman"/>
                <w:sz w:val="28"/>
                <w:szCs w:val="28"/>
              </w:rPr>
              <w:t>Описание</w:t>
            </w:r>
          </w:p>
          <w:p>
            <w:pPr>
              <w:keepNext w:val="0"/>
              <w:keepLines/>
              <w:pageBreakBefore w:val="0"/>
              <w:spacing w:line="252" w:lineRule="auto" w:before="20" w:after="40"/>
              <w:ind w:firstLine="0"/>
              <w:jc w:val="center"/>
              <w:bidi w:val="0"/>
            </w:pPr>
            <w:r>
              <w:rPr>
                <w:rFonts w:ascii="Times New Roman" w:hAnsi="Times New Roman" w:cs="Times New Roman" w:eastAsia="Times New Roman"/>
                <w:b w:val="0"/>
                <w:i w:val="0"/>
                <w:color w:val="000000"/>
                <w:sz w:val="28"/>
                <w:lang w:val="en-US"/>
                <w:rtl w:val="0"/>
              </w:rPr>
              <w:t>Description</w:t>
            </w:r>
          </w:p>
        </w:tc>
      </w:tr>
      <w:tr w:rsidR="00B20FD4" w:rsidRPr="00D87FE6" w14:paraId="7D7BBEA8" w14:textId="77777777" w:rsidTr="00B20FD4">
        <w:trPr>
          <w:cantSplit/>
        </w:trPr>
        <w:tc>
          <w:tcPr>
            <w:tcW w:w="1838" w:type="dxa"/>
            <w:tcBorders>
              <w:top w:val="single" w:sz="4" w:space="0" w:color="000000"/>
              <w:left w:val="single" w:sz="4" w:space="0" w:color="000000"/>
              <w:bottom w:val="single" w:sz="4" w:space="0" w:color="000000"/>
              <w:right w:val="single" w:sz="4" w:space="0" w:color="000000"/>
            </w:tcBorders>
            <w:shd w:val="clear" w:color="auto" w:fill="auto"/>
          </w:tcPr>
          <w:p w14:paraId="4F59BF1C" w14:textId="77777777" w:rsidR="00B20FD4" w:rsidRPr="00D87FE6" w:rsidRDefault="00B20FD4" w:rsidP="007F024A">
            <w:pPr>
              <w:keepNext w:val="0"/>
              <w:spacing w:line="360" w:lineRule="auto"/>
              <w:rPr>
                <w:sz w:val="28"/>
                <w:szCs w:val="28"/>
              </w:rPr>
            </w:pPr>
            <w:proofErr w:type="spellStart"/>
            <w:r w:rsidRPr="00D87FE6">
              <w:rPr>
                <w:rFonts w:ascii="Times New Roman" w:hAnsi="Times New Roman"/>
                <w:sz w:val="28"/>
                <w:szCs w:val="28"/>
                <w:lang w:val="en-US"/>
              </w:rPr>
              <w:t>np.conj</w:t>
            </w:r>
            <w:proofErr w:type="spellEnd"/>
            <w:r w:rsidRPr="00D87FE6">
              <w:rPr>
                <w:rFonts w:ascii="Times New Roman" w:hAnsi="Times New Roman"/>
                <w:sz w:val="28"/>
                <w:szCs w:val="28"/>
              </w:rPr>
              <w:t xml:space="preserve"> (</w:t>
            </w:r>
            <w:r w:rsidRPr="00D87FE6">
              <w:rPr>
                <w:rFonts w:ascii="Times New Roman" w:hAnsi="Times New Roman"/>
                <w:sz w:val="28"/>
                <w:szCs w:val="28"/>
                <w:lang w:val="en-US"/>
              </w:rPr>
              <w:t>z</w:t>
            </w:r>
            <w:r w:rsidRPr="00D87FE6">
              <w:rPr>
                <w:rFonts w:ascii="Times New Roman" w:hAnsi="Times New Roman"/>
                <w:sz w:val="28"/>
                <w:szCs w:val="28"/>
              </w:rPr>
              <w:t>)</w:t>
            </w:r>
          </w:p>
        </w:tc>
        <w:tc>
          <w:tcPr>
            <w:tcW w:w="7506" w:type="dxa"/>
            <w:tcBorders>
              <w:top w:val="single" w:sz="4" w:space="0" w:color="000000"/>
              <w:left w:val="single" w:sz="4" w:space="0" w:color="000000"/>
              <w:bottom w:val="single" w:sz="4" w:space="0" w:color="000000"/>
              <w:right w:val="single" w:sz="4" w:space="0" w:color="000000"/>
            </w:tcBorders>
            <w:shd w:val="clear" w:color="auto" w:fill="auto"/>
          </w:tcPr>
          <w:p>
            <w:pPr>
              <w:keepNext w:val="0"/>
              <w:spacing w:after="40"/>
            </w:pPr>
            <w:r>
              <w:rPr>
                <w:rFonts w:ascii="Times New Roman" w:hAnsi="Times New Roman"/>
                <w:sz w:val="24"/>
              </w:rPr>
              <w:t>Поэлементное комплексное сопряжение числа или массива. Транспонирование не выполняется. Сопряжённое транспонирование двумерного массива задаётся отдельно: z.conj().T.</w:t>
            </w:r>
          </w:p>
          <w:p>
            <w:pPr>
              <w:keepNext w:val="0"/>
              <w:keepLines/>
              <w:pageBreakBefore w:val="0"/>
              <w:spacing w:before="20" w:after="40" w:line="252" w:lineRule="auto"/>
              <w:ind w:firstLine="0"/>
              <w:jc w:val="left"/>
              <w:bidi w:val="0"/>
            </w:pPr>
            <w:r>
              <w:rPr>
                <w:rFonts w:ascii="Times New Roman" w:hAnsi="Times New Roman" w:cs="Times New Roman" w:eastAsia="Times New Roman"/>
                <w:b w:val="0"/>
                <w:i w:val="0"/>
                <w:color w:val="000000"/>
                <w:sz w:val="24"/>
                <w:lang w:val="en-US"/>
                <w:rtl w:val="0"/>
              </w:rPr>
              <w:t>Elementwise complex conjugation of a number or array. No transpose is performed. The conjugate transpose of a two-dimensional array is specified separately: z.conj().T.</w:t>
            </w:r>
          </w:p>
        </w:tc>
      </w:tr>
      <w:tr w:rsidR="00B20FD4" w:rsidRPr="00D87FE6" w14:paraId="60776D83" w14:textId="77777777" w:rsidTr="00B20FD4">
        <w:trPr>
          <w:cantSplit/>
        </w:trPr>
        <w:tc>
          <w:tcPr>
            <w:tcW w:w="1838" w:type="dxa"/>
            <w:tcBorders>
              <w:top w:val="single" w:sz="4" w:space="0" w:color="000000"/>
              <w:left w:val="single" w:sz="4" w:space="0" w:color="000000"/>
              <w:bottom w:val="single" w:sz="4" w:space="0" w:color="000000"/>
              <w:right w:val="single" w:sz="4" w:space="0" w:color="000000"/>
            </w:tcBorders>
            <w:shd w:val="clear" w:color="auto" w:fill="auto"/>
          </w:tcPr>
          <w:p w14:paraId="0F4E2526" w14:textId="77777777" w:rsidR="00B20FD4" w:rsidRPr="00D87FE6" w:rsidRDefault="00B20FD4" w:rsidP="007F024A">
            <w:pPr>
              <w:keepNext w:val="0"/>
              <w:spacing w:line="360" w:lineRule="auto"/>
              <w:rPr>
                <w:sz w:val="28"/>
                <w:szCs w:val="28"/>
              </w:rPr>
            </w:pPr>
            <w:proofErr w:type="spellStart"/>
            <w:r w:rsidRPr="00D87FE6">
              <w:rPr>
                <w:rFonts w:ascii="Times New Roman" w:hAnsi="Times New Roman"/>
                <w:sz w:val="28"/>
                <w:szCs w:val="28"/>
                <w:lang w:val="en-US"/>
              </w:rPr>
              <w:t>np.real</w:t>
            </w:r>
            <w:proofErr w:type="spellEnd"/>
            <w:r w:rsidRPr="00D87FE6">
              <w:rPr>
                <w:rFonts w:ascii="Times New Roman" w:hAnsi="Times New Roman"/>
                <w:sz w:val="28"/>
                <w:szCs w:val="28"/>
                <w:lang w:val="en-US"/>
              </w:rPr>
              <w:t xml:space="preserve"> (z) </w:t>
            </w:r>
          </w:p>
        </w:tc>
        <w:tc>
          <w:tcPr>
            <w:tcW w:w="7506" w:type="dxa"/>
            <w:tcBorders>
              <w:top w:val="single" w:sz="4" w:space="0" w:color="000000"/>
              <w:left w:val="single" w:sz="4" w:space="0" w:color="000000"/>
              <w:bottom w:val="single" w:sz="4" w:space="0" w:color="000000"/>
              <w:right w:val="single" w:sz="4" w:space="0" w:color="000000"/>
            </w:tcBorders>
            <w:shd w:val="clear" w:color="auto" w:fill="auto"/>
          </w:tcPr>
          <w:p w14:paraId="001F2F6A" w14:textId="77777777" w:rsidR="00B20FD4" w:rsidRPr="00D87FE6" w:rsidRDefault="00B20FD4" w:rsidP="007F024A">
            <w:pPr>
              <w:keepNext w:val="0"/>
              <w:spacing w:line="360" w:lineRule="auto" w:after="40"/>
              <w:rPr>
                <w:sz w:val="28"/>
                <w:szCs w:val="28"/>
              </w:rPr>
            </w:pPr>
            <w:r w:rsidRPr="00D87FE6">
              <w:rPr>
                <w:rFonts w:ascii="Times New Roman" w:hAnsi="Times New Roman"/>
                <w:sz w:val="28"/>
                <w:szCs w:val="28"/>
              </w:rPr>
              <w:t xml:space="preserve">Для комплексного числа </w:t>
            </w:r>
            <w:r w:rsidR="005D7D5D">
              <w:rPr>
                <w:position w:val="2"/>
                <w:sz w:val="28"/>
                <w:szCs w:val="28"/>
              </w:rPr>
              <w:pict w14:anchorId="2C746172">
                <v:shape id="_x0000_i1027" type="#_x0000_t75" style="width:9.6pt;height:9.6pt" filled="t">
                  <v:fill color2="black"/>
                  <v:imagedata r:id="rId14" o:title="" croptop="-327f" cropbottom="-327f" cropleft="-327f" cropright="-327f"/>
                </v:shape>
              </w:pict>
            </w:r>
            <w:r w:rsidRPr="00D87FE6">
              <w:rPr>
                <w:rFonts w:ascii="Times New Roman" w:hAnsi="Times New Roman"/>
                <w:sz w:val="28"/>
                <w:szCs w:val="28"/>
              </w:rPr>
              <w:t xml:space="preserve">находит действительную часть  </w:t>
            </w:r>
            <w:r w:rsidR="005D7D5D">
              <w:rPr>
                <w:position w:val="-4"/>
                <w:sz w:val="28"/>
                <w:szCs w:val="28"/>
              </w:rPr>
              <w:pict w14:anchorId="07CB12DB">
                <v:shape id="_x0000_i1028" type="#_x0000_t75" style="width:30.6pt;height:15.6pt" filled="t">
                  <v:fill color2="black"/>
                  <v:imagedata r:id="rId15" o:title="" croptop="-204f" cropbottom="-204f" cropleft="-105f" cropright="-105f"/>
                </v:shape>
              </w:pict>
            </w:r>
            <w:r w:rsidRPr="00D87FE6">
              <w:rPr>
                <w:rFonts w:ascii="Times New Roman" w:hAnsi="Times New Roman"/>
                <w:sz w:val="28"/>
                <w:szCs w:val="28"/>
              </w:rPr>
              <w:t>.</w:t>
            </w:r>
          </w:p>
          <w:p>
            <w:pPr>
              <w:keepNext w:val="0"/>
              <w:keepLines/>
              <w:pageBreakBefore w:val="0"/>
              <w:spacing w:line="252" w:lineRule="auto" w:before="20" w:after="40"/>
              <w:ind w:firstLine="0"/>
              <w:jc w:val="left"/>
              <w:bidi w:val="0"/>
            </w:pPr>
            <w:r>
              <w:rPr>
                <w:rFonts w:ascii="Times New Roman" w:hAnsi="Times New Roman" w:cs="Times New Roman" w:eastAsia="Times New Roman"/>
                <w:b w:val="0"/>
                <w:i w:val="0"/>
                <w:color w:val="000000"/>
                <w:sz w:val="28"/>
                <w:lang w:val="en-US"/>
                <w:rtl w:val="0"/>
              </w:rPr>
              <w:t xml:space="preserve">For a complex number </w:t>
            </w:r>
            <w:r>
              <w:rPr>
                <w:position w:val="2"/>
                <w:sz w:val="28"/>
                <w:szCs w:val="28"/>
              </w:rPr>
              <w:pict w14:anchorId="2C746172">
                <v:shape id="_x0000_i1027" type="#_x0000_t75" style="width:9.6pt;height:9.6pt" filled="t">
                  <v:fill color2="black"/>
                  <v:imagedata r:id="rId14" o:title="" croptop="-327f" cropbottom="-327f" cropleft="-327f" cropright="-327f"/>
                </v:shape>
              </w:pict>
            </w:r>
            <w:r>
              <w:rPr>
                <w:rFonts w:ascii="Times New Roman" w:hAnsi="Times New Roman" w:cs="Times New Roman" w:eastAsia="Times New Roman"/>
                <w:b w:val="0"/>
                <w:i w:val="0"/>
                <w:color w:val="000000"/>
                <w:sz w:val="28"/>
                <w:lang w:val="en-US"/>
                <w:rtl w:val="0"/>
              </w:rPr>
              <w:t xml:space="preserve">, finds its real part </w:t>
            </w:r>
            <w:r>
              <w:rPr>
                <w:position w:val="-4"/>
                <w:sz w:val="28"/>
                <w:szCs w:val="28"/>
              </w:rPr>
              <w:pict w14:anchorId="07CB12DB">
                <v:shape id="_x0000_i1028" type="#_x0000_t75" style="width:30.6pt;height:15.6pt" filled="t">
                  <v:fill color2="black"/>
                  <v:imagedata r:id="rId15" o:title="" croptop="-204f" cropbottom="-204f" cropleft="-105f" cropright="-105f"/>
                </v:shape>
              </w:pict>
            </w:r>
            <w:r>
              <w:rPr>
                <w:rFonts w:ascii="Times New Roman" w:hAnsi="Times New Roman" w:cs="Times New Roman" w:eastAsia="Times New Roman"/>
                <w:b w:val="0"/>
                <w:i w:val="0"/>
                <w:color w:val="000000"/>
                <w:sz w:val="28"/>
                <w:lang w:val="en-US"/>
                <w:rtl w:val="0"/>
              </w:rPr>
              <w:t>.</w:t>
            </w:r>
          </w:p>
          <w:p w14:paraId="476A9F8B" w14:textId="77777777" w:rsidR="00B20FD4" w:rsidRPr="00D87FE6" w:rsidRDefault="00B20FD4" w:rsidP="007F024A">
            <w:pPr>
              <w:keepNext w:val="0"/>
              <w:spacing w:line="360" w:lineRule="auto" w:after="40"/>
              <w:rPr>
                <w:sz w:val="28"/>
                <w:szCs w:val="28"/>
              </w:rPr>
            </w:pPr>
            <w:r w:rsidRPr="00D87FE6">
              <w:rPr>
                <w:rFonts w:ascii="Times New Roman" w:hAnsi="Times New Roman"/>
                <w:sz w:val="28"/>
                <w:szCs w:val="28"/>
              </w:rPr>
              <w:t xml:space="preserve">Для массива </w:t>
            </w:r>
            <w:r w:rsidR="005D7D5D">
              <w:rPr>
                <w:position w:val="2"/>
                <w:sz w:val="28"/>
                <w:szCs w:val="28"/>
              </w:rPr>
              <w:pict w14:anchorId="149F1721">
                <v:shape id="_x0000_i1029" type="#_x0000_t75" style="width:9.6pt;height:9.6pt" filled="t">
                  <v:fill color2="black"/>
                  <v:imagedata r:id="rId14" o:title="" croptop="-327f" cropbottom="-327f" cropleft="-327f" cropright="-327f"/>
                </v:shape>
              </w:pict>
            </w:r>
            <w:r w:rsidRPr="00D87FE6">
              <w:rPr>
                <w:rFonts w:ascii="Times New Roman" w:hAnsi="Times New Roman"/>
                <w:sz w:val="28"/>
                <w:szCs w:val="28"/>
              </w:rPr>
              <w:t xml:space="preserve"> комплексных чисел  находит массив действительных частей элементов </w:t>
            </w:r>
            <w:r w:rsidR="005D7D5D">
              <w:rPr>
                <w:position w:val="2"/>
                <w:sz w:val="28"/>
                <w:szCs w:val="28"/>
              </w:rPr>
              <w:pict w14:anchorId="36470FFA">
                <v:shape id="_x0000_i1030" type="#_x0000_t75" style="width:9.6pt;height:9.6pt" filled="t">
                  <v:fill color2="black"/>
                  <v:imagedata r:id="rId14" o:title="" croptop="-327f" cropbottom="-327f" cropleft="-327f" cropright="-327f"/>
                </v:shape>
              </w:pict>
            </w:r>
          </w:p>
          <w:p>
            <w:pPr>
              <w:keepNext w:val="0"/>
              <w:keepLines/>
              <w:pageBreakBefore w:val="0"/>
              <w:spacing w:line="252" w:lineRule="auto" w:before="20" w:after="40"/>
              <w:ind w:firstLine="0"/>
              <w:jc w:val="left"/>
              <w:bidi w:val="0"/>
            </w:pPr>
            <w:r>
              <w:rPr>
                <w:rFonts w:ascii="Times New Roman" w:hAnsi="Times New Roman" w:cs="Times New Roman" w:eastAsia="Times New Roman"/>
                <w:b w:val="0"/>
                <w:i w:val="0"/>
                <w:color w:val="000000"/>
                <w:sz w:val="28"/>
                <w:lang w:val="en-US"/>
                <w:rtl w:val="0"/>
              </w:rPr>
              <w:t xml:space="preserve">For an array </w:t>
            </w:r>
            <w:r>
              <w:rPr>
                <w:position w:val="2"/>
                <w:sz w:val="28"/>
                <w:szCs w:val="28"/>
              </w:rPr>
              <w:pict w14:anchorId="149F1721">
                <v:shape id="_x0000_i1029" type="#_x0000_t75" style="width:9.6pt;height:9.6pt" filled="t">
                  <v:fill color2="black"/>
                  <v:imagedata r:id="rId14" o:title="" croptop="-327f" cropbottom="-327f" cropleft="-327f" cropright="-327f"/>
                </v:shape>
              </w:pict>
            </w:r>
            <w:r>
              <w:rPr>
                <w:rFonts w:ascii="Times New Roman" w:hAnsi="Times New Roman" w:cs="Times New Roman" w:eastAsia="Times New Roman"/>
                <w:b w:val="0"/>
                <w:i w:val="0"/>
                <w:color w:val="000000"/>
                <w:sz w:val="28"/>
                <w:lang w:val="en-US"/>
                <w:rtl w:val="0"/>
              </w:rPr>
              <w:t xml:space="preserve"> of complex numbers, finds the array of real parts of its elements </w:t>
            </w:r>
            <w:r>
              <w:rPr>
                <w:position w:val="2"/>
                <w:sz w:val="28"/>
                <w:szCs w:val="28"/>
              </w:rPr>
              <w:pict w14:anchorId="36470FFA">
                <v:shape id="_x0000_i1030" type="#_x0000_t75" style="width:9.6pt;height:9.6pt" filled="t">
                  <v:fill color2="black"/>
                  <v:imagedata r:id="rId14" o:title="" croptop="-327f" cropbottom="-327f" cropleft="-327f" cropright="-327f"/>
                </v:shape>
              </w:pict>
            </w:r>
            <w:r>
              <w:rPr>
                <w:rFonts w:ascii="Times New Roman" w:hAnsi="Times New Roman" w:cs="Times New Roman" w:eastAsia="Times New Roman"/>
                <w:b w:val="0"/>
                <w:i w:val="0"/>
                <w:color w:val="000000"/>
                <w:sz w:val="28"/>
                <w:lang w:val="en-US"/>
                <w:rtl w:val="0"/>
              </w:rPr>
              <w:t>.</w:t>
            </w:r>
          </w:p>
        </w:tc>
      </w:tr>
      <w:tr w:rsidR="00B20FD4" w:rsidRPr="00D87FE6" w14:paraId="4DE13C3D" w14:textId="77777777" w:rsidTr="00B20FD4">
        <w:trPr>
          <w:cantSplit/>
        </w:trPr>
        <w:tc>
          <w:tcPr>
            <w:tcW w:w="1838" w:type="dxa"/>
            <w:tcBorders>
              <w:top w:val="single" w:sz="4" w:space="0" w:color="000000"/>
              <w:left w:val="single" w:sz="4" w:space="0" w:color="000000"/>
              <w:bottom w:val="single" w:sz="4" w:space="0" w:color="000000"/>
              <w:right w:val="single" w:sz="4" w:space="0" w:color="000000"/>
            </w:tcBorders>
            <w:shd w:val="clear" w:color="auto" w:fill="auto"/>
          </w:tcPr>
          <w:p w14:paraId="60B136E5" w14:textId="77777777" w:rsidR="00B20FD4" w:rsidRPr="00D87FE6" w:rsidRDefault="00B20FD4" w:rsidP="007F024A">
            <w:pPr>
              <w:keepNext w:val="0"/>
              <w:spacing w:line="360" w:lineRule="auto"/>
              <w:rPr>
                <w:sz w:val="28"/>
                <w:szCs w:val="28"/>
              </w:rPr>
            </w:pPr>
            <w:proofErr w:type="spellStart"/>
            <w:r w:rsidRPr="00D87FE6">
              <w:rPr>
                <w:rFonts w:ascii="Times New Roman" w:hAnsi="Times New Roman"/>
                <w:sz w:val="28"/>
                <w:szCs w:val="28"/>
                <w:lang w:val="en-US"/>
              </w:rPr>
              <w:t>np.imag</w:t>
            </w:r>
            <w:proofErr w:type="spellEnd"/>
            <w:r w:rsidRPr="00D87FE6">
              <w:rPr>
                <w:rFonts w:ascii="Times New Roman" w:hAnsi="Times New Roman"/>
                <w:sz w:val="28"/>
                <w:szCs w:val="28"/>
                <w:lang w:val="en-US"/>
              </w:rPr>
              <w:t xml:space="preserve"> (z)</w:t>
            </w:r>
          </w:p>
        </w:tc>
        <w:tc>
          <w:tcPr>
            <w:tcW w:w="7506" w:type="dxa"/>
            <w:tcBorders>
              <w:top w:val="single" w:sz="4" w:space="0" w:color="000000"/>
              <w:left w:val="single" w:sz="4" w:space="0" w:color="000000"/>
              <w:bottom w:val="single" w:sz="4" w:space="0" w:color="000000"/>
              <w:right w:val="single" w:sz="4" w:space="0" w:color="000000"/>
            </w:tcBorders>
            <w:shd w:val="clear" w:color="auto" w:fill="auto"/>
          </w:tcPr>
          <w:p w14:paraId="078B12F3" w14:textId="77777777" w:rsidR="00B20FD4" w:rsidRPr="00D87FE6" w:rsidRDefault="00B20FD4" w:rsidP="007F024A">
            <w:pPr>
              <w:keepNext w:val="0"/>
              <w:spacing w:line="360" w:lineRule="auto" w:after="40"/>
              <w:rPr>
                <w:sz w:val="28"/>
                <w:szCs w:val="28"/>
              </w:rPr>
            </w:pPr>
            <w:r w:rsidRPr="00D87FE6">
              <w:rPr>
                <w:rFonts w:ascii="Times New Roman" w:hAnsi="Times New Roman"/>
                <w:sz w:val="28"/>
                <w:szCs w:val="28"/>
              </w:rPr>
              <w:t xml:space="preserve">Для комплексного числа </w:t>
            </w:r>
            <w:r w:rsidR="005D7D5D">
              <w:rPr>
                <w:position w:val="2"/>
                <w:sz w:val="28"/>
                <w:szCs w:val="28"/>
              </w:rPr>
              <w:pict w14:anchorId="5F3CAC21">
                <v:shape id="_x0000_i1031" type="#_x0000_t75" style="width:9.6pt;height:9.6pt" filled="t">
                  <v:fill color2="black"/>
                  <v:imagedata r:id="rId14" o:title="" croptop="-327f" cropbottom="-327f" cropleft="-327f" cropright="-327f"/>
                </v:shape>
              </w:pict>
            </w:r>
            <w:r w:rsidRPr="00D87FE6">
              <w:rPr>
                <w:rFonts w:ascii="Times New Roman" w:hAnsi="Times New Roman"/>
                <w:sz w:val="28"/>
                <w:szCs w:val="28"/>
              </w:rPr>
              <w:t xml:space="preserve">находит мнимую часть  </w:t>
            </w:r>
            <w:r w:rsidR="005D7D5D">
              <w:rPr>
                <w:position w:val="-4"/>
                <w:sz w:val="28"/>
                <w:szCs w:val="28"/>
              </w:rPr>
              <w:pict w14:anchorId="35A464AD">
                <v:shape id="_x0000_i1032" type="#_x0000_t75" style="width:30.6pt;height:15.6pt" filled="t">
                  <v:fill color2="black"/>
                  <v:imagedata r:id="rId16" o:title="" croptop="-204f" cropbottom="-204f" cropleft="-105f" cropright="-105f"/>
                </v:shape>
              </w:pict>
            </w:r>
            <w:r w:rsidRPr="00D87FE6">
              <w:rPr>
                <w:rFonts w:ascii="Times New Roman" w:hAnsi="Times New Roman"/>
                <w:sz w:val="28"/>
                <w:szCs w:val="28"/>
              </w:rPr>
              <w:t>.</w:t>
            </w:r>
          </w:p>
          <w:p>
            <w:pPr>
              <w:keepNext w:val="0"/>
              <w:keepLines/>
              <w:pageBreakBefore w:val="0"/>
              <w:spacing w:line="252" w:lineRule="auto" w:before="20" w:after="40"/>
              <w:ind w:firstLine="0"/>
              <w:jc w:val="left"/>
              <w:bidi w:val="0"/>
            </w:pPr>
            <w:r>
              <w:rPr>
                <w:rFonts w:ascii="Times New Roman" w:hAnsi="Times New Roman" w:cs="Times New Roman" w:eastAsia="Times New Roman"/>
                <w:b w:val="0"/>
                <w:i w:val="0"/>
                <w:color w:val="000000"/>
                <w:sz w:val="28"/>
                <w:lang w:val="en-US"/>
                <w:rtl w:val="0"/>
              </w:rPr>
              <w:t xml:space="preserve">For a complex number </w:t>
            </w:r>
            <w:r>
              <w:rPr>
                <w:position w:val="2"/>
                <w:sz w:val="28"/>
                <w:szCs w:val="28"/>
              </w:rPr>
              <w:pict w14:anchorId="5F3CAC21">
                <v:shape id="_x0000_i1031" type="#_x0000_t75" style="width:9.6pt;height:9.6pt" filled="t">
                  <v:fill color2="black"/>
                  <v:imagedata r:id="rId14" o:title="" croptop="-327f" cropbottom="-327f" cropleft="-327f" cropright="-327f"/>
                </v:shape>
              </w:pict>
            </w:r>
            <w:r>
              <w:rPr>
                <w:rFonts w:ascii="Times New Roman" w:hAnsi="Times New Roman" w:cs="Times New Roman" w:eastAsia="Times New Roman"/>
                <w:b w:val="0"/>
                <w:i w:val="0"/>
                <w:color w:val="000000"/>
                <w:sz w:val="28"/>
                <w:lang w:val="en-US"/>
                <w:rtl w:val="0"/>
              </w:rPr>
              <w:t xml:space="preserve">, finds its imaginary part </w:t>
            </w:r>
            <w:r>
              <w:rPr>
                <w:position w:val="-4"/>
                <w:sz w:val="28"/>
                <w:szCs w:val="28"/>
              </w:rPr>
              <w:pict w14:anchorId="35A464AD">
                <v:shape id="_x0000_i1032" type="#_x0000_t75" style="width:30.6pt;height:15.6pt" filled="t">
                  <v:fill color2="black"/>
                  <v:imagedata r:id="rId16" o:title="" croptop="-204f" cropbottom="-204f" cropleft="-105f" cropright="-105f"/>
                </v:shape>
              </w:pict>
            </w:r>
            <w:r>
              <w:rPr>
                <w:rFonts w:ascii="Times New Roman" w:hAnsi="Times New Roman" w:cs="Times New Roman" w:eastAsia="Times New Roman"/>
                <w:b w:val="0"/>
                <w:i w:val="0"/>
                <w:color w:val="000000"/>
                <w:sz w:val="28"/>
                <w:lang w:val="en-US"/>
                <w:rtl w:val="0"/>
              </w:rPr>
              <w:t>.</w:t>
            </w:r>
          </w:p>
          <w:p w14:paraId="7D62AF05" w14:textId="77777777" w:rsidR="00B20FD4" w:rsidRPr="00D87FE6" w:rsidRDefault="00B20FD4" w:rsidP="007F024A">
            <w:pPr>
              <w:keepNext w:val="0"/>
              <w:spacing w:line="360" w:lineRule="auto" w:after="40"/>
              <w:rPr>
                <w:sz w:val="28"/>
                <w:szCs w:val="28"/>
              </w:rPr>
            </w:pPr>
            <w:r w:rsidRPr="00D87FE6">
              <w:rPr>
                <w:rFonts w:ascii="Times New Roman" w:hAnsi="Times New Roman"/>
                <w:sz w:val="28"/>
                <w:szCs w:val="28"/>
              </w:rPr>
              <w:t xml:space="preserve">Для массива </w:t>
            </w:r>
            <w:r w:rsidRPr="00D87FE6">
              <w:rPr>
                <w:rFonts w:ascii="Times New Roman" w:hAnsi="Times New Roman"/>
                <w:sz w:val="28"/>
                <w:szCs w:val="28"/>
                <w:lang w:val="en-US"/>
              </w:rPr>
              <w:t>z</w:t>
            </w:r>
            <w:r w:rsidRPr="00D87FE6">
              <w:rPr>
                <w:rFonts w:ascii="Times New Roman" w:hAnsi="Times New Roman"/>
                <w:sz w:val="28"/>
                <w:szCs w:val="28"/>
              </w:rPr>
              <w:t xml:space="preserve"> комплексных чисел находит массив мнимых частей элементов </w:t>
            </w:r>
            <w:r w:rsidR="005D7D5D">
              <w:rPr>
                <w:position w:val="2"/>
                <w:sz w:val="28"/>
                <w:szCs w:val="28"/>
              </w:rPr>
              <w:pict w14:anchorId="7EB70FE5">
                <v:shape id="_x0000_i1033" type="#_x0000_t75" style="width:9.6pt;height:9.6pt" filled="t">
                  <v:fill color2="black"/>
                  <v:imagedata r:id="rId14" o:title="" croptop="-327f" cropbottom="-327f" cropleft="-327f" cropright="-327f"/>
                </v:shape>
              </w:pict>
            </w:r>
            <w:r w:rsidRPr="00D87FE6">
              <w:rPr>
                <w:rFonts w:ascii="Times New Roman" w:hAnsi="Times New Roman"/>
                <w:sz w:val="28"/>
                <w:szCs w:val="28"/>
              </w:rPr>
              <w:t>.</w:t>
            </w:r>
          </w:p>
          <w:p>
            <w:pPr>
              <w:keepNext w:val="0"/>
              <w:keepLines/>
              <w:pageBreakBefore w:val="0"/>
              <w:spacing w:line="252" w:lineRule="auto" w:before="20" w:after="40"/>
              <w:ind w:firstLine="0"/>
              <w:jc w:val="left"/>
              <w:bidi w:val="0"/>
            </w:pPr>
            <w:r>
              <w:rPr>
                <w:rFonts w:ascii="Times New Roman" w:hAnsi="Times New Roman" w:cs="Times New Roman" w:eastAsia="Times New Roman"/>
                <w:b w:val="0"/>
                <w:i w:val="0"/>
                <w:color w:val="000000"/>
                <w:sz w:val="28"/>
                <w:lang w:val="en-US"/>
                <w:rtl w:val="0"/>
              </w:rPr>
              <w:t xml:space="preserve">For an array z of complex numbers, finds the array of imaginary parts of its elements </w:t>
            </w:r>
            <w:r>
              <w:rPr>
                <w:position w:val="2"/>
                <w:sz w:val="28"/>
                <w:szCs w:val="28"/>
              </w:rPr>
              <w:pict w14:anchorId="7EB70FE5">
                <v:shape id="_x0000_i1033" type="#_x0000_t75" style="width:9.6pt;height:9.6pt" filled="t">
                  <v:fill color2="black"/>
                  <v:imagedata r:id="rId14" o:title="" croptop="-327f" cropbottom="-327f" cropleft="-327f" cropright="-327f"/>
                </v:shape>
              </w:pict>
            </w:r>
            <w:r>
              <w:rPr>
                <w:rFonts w:ascii="Times New Roman" w:hAnsi="Times New Roman" w:cs="Times New Roman" w:eastAsia="Times New Roman"/>
                <w:b w:val="0"/>
                <w:i w:val="0"/>
                <w:color w:val="000000"/>
                <w:sz w:val="28"/>
                <w:lang w:val="en-US"/>
                <w:rtl w:val="0"/>
              </w:rPr>
              <w:t>.</w:t>
            </w:r>
          </w:p>
        </w:tc>
      </w:tr>
      <w:tr w:rsidR="00B20FD4" w:rsidRPr="00D87FE6" w14:paraId="2F87C051" w14:textId="77777777" w:rsidTr="00B20FD4">
        <w:trPr>
          <w:cantSplit/>
        </w:trPr>
        <w:tc>
          <w:tcPr>
            <w:tcW w:w="1838" w:type="dxa"/>
            <w:tcBorders>
              <w:top w:val="single" w:sz="4" w:space="0" w:color="000000"/>
              <w:left w:val="single" w:sz="4" w:space="0" w:color="000000"/>
              <w:bottom w:val="single" w:sz="4" w:space="0" w:color="000000"/>
              <w:right w:val="single" w:sz="4" w:space="0" w:color="000000"/>
            </w:tcBorders>
            <w:shd w:val="clear" w:color="auto" w:fill="auto"/>
          </w:tcPr>
          <w:p w14:paraId="54D0DFE1" w14:textId="77777777" w:rsidR="00B20FD4" w:rsidRPr="00D87FE6" w:rsidRDefault="00B20FD4" w:rsidP="007F024A">
            <w:pPr>
              <w:keepNext w:val="0"/>
              <w:spacing w:line="360" w:lineRule="auto"/>
              <w:rPr>
                <w:sz w:val="28"/>
                <w:szCs w:val="28"/>
              </w:rPr>
            </w:pPr>
            <w:proofErr w:type="spellStart"/>
            <w:r w:rsidRPr="00D87FE6">
              <w:rPr>
                <w:rFonts w:ascii="Times New Roman" w:hAnsi="Times New Roman"/>
                <w:sz w:val="28"/>
                <w:szCs w:val="28"/>
                <w:lang w:val="en-US"/>
              </w:rPr>
              <w:t>np.abs</w:t>
            </w:r>
            <w:proofErr w:type="spellEnd"/>
            <w:r w:rsidRPr="00D87FE6">
              <w:rPr>
                <w:rFonts w:ascii="Times New Roman" w:hAnsi="Times New Roman"/>
                <w:sz w:val="28"/>
                <w:szCs w:val="28"/>
                <w:lang w:val="en-US"/>
              </w:rPr>
              <w:t>(z)</w:t>
            </w:r>
          </w:p>
        </w:tc>
        <w:tc>
          <w:tcPr>
            <w:tcW w:w="7506" w:type="dxa"/>
            <w:tcBorders>
              <w:top w:val="single" w:sz="4" w:space="0" w:color="000000"/>
              <w:left w:val="single" w:sz="4" w:space="0" w:color="000000"/>
              <w:bottom w:val="single" w:sz="4" w:space="0" w:color="000000"/>
              <w:right w:val="single" w:sz="4" w:space="0" w:color="000000"/>
            </w:tcBorders>
            <w:shd w:val="clear" w:color="auto" w:fill="auto"/>
          </w:tcPr>
          <w:p w14:paraId="1135EEF3" w14:textId="77777777" w:rsidR="00B20FD4" w:rsidRPr="00D87FE6" w:rsidRDefault="00B20FD4" w:rsidP="007F024A">
            <w:pPr>
              <w:keepNext w:val="0"/>
              <w:spacing w:line="360" w:lineRule="auto" w:after="40"/>
              <w:rPr>
                <w:sz w:val="28"/>
                <w:szCs w:val="28"/>
              </w:rPr>
            </w:pPr>
            <w:r w:rsidRPr="00D87FE6">
              <w:rPr>
                <w:rFonts w:ascii="Times New Roman" w:hAnsi="Times New Roman"/>
                <w:sz w:val="28"/>
                <w:szCs w:val="28"/>
              </w:rPr>
              <w:t xml:space="preserve">Для комплексного числа </w:t>
            </w:r>
            <w:r w:rsidR="005D7D5D">
              <w:rPr>
                <w:position w:val="2"/>
                <w:sz w:val="28"/>
                <w:szCs w:val="28"/>
              </w:rPr>
              <w:pict w14:anchorId="4FE9B63B">
                <v:shape id="_x0000_i1034" type="#_x0000_t75" style="width:9.6pt;height:9.6pt" filled="t">
                  <v:fill color2="black"/>
                  <v:imagedata r:id="rId17" o:title="" croptop="-327f" cropbottom="-327f" cropleft="-327f" cropright="-327f"/>
                </v:shape>
              </w:pict>
            </w:r>
            <w:r w:rsidRPr="00D87FE6">
              <w:rPr>
                <w:rFonts w:ascii="Times New Roman" w:hAnsi="Times New Roman"/>
                <w:sz w:val="28"/>
                <w:szCs w:val="28"/>
              </w:rPr>
              <w:t xml:space="preserve"> находит его модуль.</w:t>
            </w:r>
          </w:p>
          <w:p>
            <w:pPr>
              <w:keepNext w:val="0"/>
              <w:keepLines/>
              <w:pageBreakBefore w:val="0"/>
              <w:spacing w:line="252" w:lineRule="auto" w:before="20" w:after="40"/>
              <w:ind w:firstLine="0"/>
              <w:jc w:val="left"/>
              <w:bidi w:val="0"/>
            </w:pPr>
            <w:r>
              <w:rPr>
                <w:rFonts w:ascii="Times New Roman" w:hAnsi="Times New Roman" w:cs="Times New Roman" w:eastAsia="Times New Roman"/>
                <w:b w:val="0"/>
                <w:i w:val="0"/>
                <w:color w:val="000000"/>
                <w:sz w:val="28"/>
                <w:lang w:val="en-US"/>
                <w:rtl w:val="0"/>
              </w:rPr>
              <w:t xml:space="preserve">For a complex number </w:t>
            </w:r>
            <w:r>
              <w:rPr>
                <w:position w:val="2"/>
                <w:sz w:val="28"/>
                <w:szCs w:val="28"/>
              </w:rPr>
              <w:pict w14:anchorId="4FE9B63B">
                <v:shape id="_x0000_i1034" type="#_x0000_t75" style="width:9.6pt;height:9.6pt" filled="t">
                  <v:fill color2="black"/>
                  <v:imagedata r:id="rId17" o:title="" croptop="-327f" cropbottom="-327f" cropleft="-327f" cropright="-327f"/>
                </v:shape>
              </w:pict>
            </w:r>
            <w:r>
              <w:rPr>
                <w:rFonts w:ascii="Times New Roman" w:hAnsi="Times New Roman" w:cs="Times New Roman" w:eastAsia="Times New Roman"/>
                <w:b w:val="0"/>
                <w:i w:val="0"/>
                <w:color w:val="000000"/>
                <w:sz w:val="28"/>
                <w:lang w:val="en-US"/>
                <w:rtl w:val="0"/>
              </w:rPr>
              <w:t>, finds its modulus.</w:t>
            </w:r>
          </w:p>
          <w:p w14:paraId="5D1CA8E2" w14:textId="77777777" w:rsidR="00B20FD4" w:rsidRPr="00D87FE6" w:rsidRDefault="00B20FD4" w:rsidP="007F024A">
            <w:pPr>
              <w:keepNext w:val="0"/>
              <w:spacing w:line="360" w:lineRule="auto" w:after="40"/>
              <w:rPr>
                <w:sz w:val="28"/>
                <w:szCs w:val="28"/>
              </w:rPr>
            </w:pPr>
            <w:r w:rsidRPr="00D87FE6">
              <w:rPr>
                <w:rFonts w:ascii="Times New Roman" w:hAnsi="Times New Roman"/>
                <w:sz w:val="28"/>
                <w:szCs w:val="28"/>
              </w:rPr>
              <w:t xml:space="preserve">Для массива </w:t>
            </w:r>
            <w:r w:rsidRPr="00D87FE6">
              <w:rPr>
                <w:rFonts w:ascii="Times New Roman" w:hAnsi="Times New Roman"/>
                <w:sz w:val="28"/>
                <w:szCs w:val="28"/>
                <w:lang w:val="en-US"/>
              </w:rPr>
              <w:t>z</w:t>
            </w:r>
            <w:r w:rsidRPr="00D87FE6">
              <w:rPr>
                <w:rFonts w:ascii="Times New Roman" w:hAnsi="Times New Roman"/>
                <w:sz w:val="28"/>
                <w:szCs w:val="28"/>
              </w:rPr>
              <w:t xml:space="preserve">  комплексных чисел  возвращает  массив модулей элементов  </w:t>
            </w:r>
            <w:r w:rsidRPr="00D87FE6">
              <w:rPr>
                <w:rFonts w:ascii="Times New Roman" w:hAnsi="Times New Roman"/>
                <w:sz w:val="28"/>
                <w:szCs w:val="28"/>
                <w:lang w:val="en-US"/>
              </w:rPr>
              <w:t>z</w:t>
            </w:r>
          </w:p>
          <w:p>
            <w:pPr>
              <w:keepNext w:val="0"/>
              <w:keepLines/>
              <w:pageBreakBefore w:val="0"/>
              <w:spacing w:line="252" w:lineRule="auto" w:before="20" w:after="40"/>
              <w:ind w:firstLine="0"/>
              <w:jc w:val="left"/>
              <w:bidi w:val="0"/>
            </w:pPr>
            <w:r>
              <w:rPr>
                <w:rFonts w:ascii="Times New Roman" w:hAnsi="Times New Roman" w:cs="Times New Roman" w:eastAsia="Times New Roman"/>
                <w:b w:val="0"/>
                <w:i w:val="0"/>
                <w:color w:val="000000"/>
                <w:sz w:val="28"/>
                <w:lang w:val="en-US"/>
                <w:rtl w:val="0"/>
              </w:rPr>
              <w:t>For an array z of complex numbers, returns the array of moduli of the elements of z.</w:t>
            </w:r>
          </w:p>
        </w:tc>
      </w:tr>
      <w:tr w:rsidR="00B20FD4" w:rsidRPr="00D87FE6" w14:paraId="3C262E5F" w14:textId="77777777" w:rsidTr="00B20FD4">
        <w:trPr>
          <w:cantSplit/>
        </w:trPr>
        <w:tc>
          <w:tcPr>
            <w:tcW w:w="1838" w:type="dxa"/>
            <w:tcBorders>
              <w:top w:val="single" w:sz="4" w:space="0" w:color="000000"/>
              <w:left w:val="single" w:sz="4" w:space="0" w:color="000000"/>
              <w:bottom w:val="single" w:sz="4" w:space="0" w:color="000000"/>
              <w:right w:val="single" w:sz="4" w:space="0" w:color="000000"/>
            </w:tcBorders>
            <w:shd w:val="clear" w:color="auto" w:fill="auto"/>
          </w:tcPr>
          <w:p w14:paraId="05E9B194" w14:textId="77777777" w:rsidR="00B20FD4" w:rsidRPr="00D87FE6" w:rsidRDefault="00B20FD4" w:rsidP="007F024A">
            <w:pPr>
              <w:keepNext w:val="0"/>
              <w:spacing w:line="360" w:lineRule="auto"/>
              <w:rPr>
                <w:sz w:val="28"/>
                <w:szCs w:val="28"/>
              </w:rPr>
            </w:pPr>
            <w:proofErr w:type="spellStart"/>
            <w:r w:rsidRPr="00D87FE6">
              <w:rPr>
                <w:rFonts w:ascii="Times New Roman" w:hAnsi="Times New Roman"/>
                <w:sz w:val="28"/>
                <w:szCs w:val="28"/>
                <w:lang w:val="en-US"/>
              </w:rPr>
              <w:t>np.angle</w:t>
            </w:r>
            <w:proofErr w:type="spellEnd"/>
            <w:r w:rsidRPr="00D87FE6">
              <w:rPr>
                <w:rFonts w:ascii="Times New Roman" w:hAnsi="Times New Roman"/>
                <w:sz w:val="28"/>
                <w:szCs w:val="28"/>
                <w:lang w:val="en-US"/>
              </w:rPr>
              <w:t>(z)</w:t>
            </w:r>
          </w:p>
        </w:tc>
        <w:tc>
          <w:tcPr>
            <w:tcW w:w="7506" w:type="dxa"/>
            <w:tcBorders>
              <w:top w:val="single" w:sz="4" w:space="0" w:color="000000"/>
              <w:left w:val="single" w:sz="4" w:space="0" w:color="000000"/>
              <w:bottom w:val="single" w:sz="4" w:space="0" w:color="000000"/>
              <w:right w:val="single" w:sz="4" w:space="0" w:color="000000"/>
            </w:tcBorders>
            <w:shd w:val="clear" w:color="auto" w:fill="auto"/>
          </w:tcPr>
          <w:p>
            <w:pPr>
              <w:keepNext w:val="0"/>
              <w:spacing w:after="40"/>
            </w:pPr>
            <w:r>
              <w:rPr>
                <w:rFonts w:ascii="Times New Roman" w:hAnsi="Times New Roman"/>
                <w:sz w:val="24"/>
              </w:rPr>
              <w:t>Аргумент числа или поэлементные аргументы массива в радианах. Для ненулевого числа в математических условиях принимаем Arg(w) ∈ (−π, π]. Аргумент нуля не определён.</w:t>
            </w:r>
          </w:p>
          <w:p>
            <w:pPr>
              <w:keepNext w:val="0"/>
              <w:keepLines/>
              <w:pageBreakBefore w:val="0"/>
              <w:spacing w:before="20" w:after="40" w:line="252" w:lineRule="auto"/>
              <w:ind w:firstLine="0"/>
              <w:jc w:val="left"/>
              <w:bidi w:val="0"/>
            </w:pPr>
            <w:r>
              <w:rPr>
                <w:rFonts w:ascii="Times New Roman" w:hAnsi="Times New Roman" w:cs="Times New Roman" w:eastAsia="Times New Roman"/>
                <w:b w:val="0"/>
                <w:i w:val="0"/>
                <w:color w:val="000000"/>
                <w:sz w:val="24"/>
                <w:lang w:val="en-US"/>
                <w:rtl w:val="0"/>
              </w:rPr>
              <w:t>The argument of a number, or the elementwise arguments of an array, in radians. For a nonzero number, the mathematical conditions use Arg(w) ∈ (−π, π]. The argument of zero is undefined.</w:t>
            </w:r>
          </w:p>
        </w:tc>
      </w:tr>
    </w:tbl>
    <w:p>
      <w:pPr>
        <w:pStyle w:val="Учебноепояснение"/>
        <w:keepNext/>
        <w:keepLines/>
        <w:widowControl/>
        <w:spacing w:before="80" w:after="40"/>
      </w:pPr>
      <w:r>
        <w:t>На отрицательной действительной полуоси np.angle может вернуть −π из-за знакового нуля. Для принятого главного аргумента заменяйте только значение, точно равное −np.pi, на np.pi: phi = np.where(phi == -np.pi, np.pi, phi). Широкий допуск здесь не нужен. Число 0 исключается из условий с Arg, даже если np.angle(0) возвращает число.</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On the negative real axis, np.angle may return −π because of signed zero. To obtain the chosen principal argument, replace only values exactly equal to −np.pi with np.pi: phi = np.where(phi == -np.pi, np.pi, phi). A broad tolerance is unnecessary here. Exclude 0 from conditions involving Arg, even if np.angle(0) returns a number.</w:t>
      </w:r>
    </w:p>
    <w:p w14:paraId="68BB947E" w14:textId="2E6CD889" w:rsidR="00B20FD4" w:rsidRPr="00D87FE6" w:rsidRDefault="00677000" w:rsidP="006E5A43">
      <w:pPr>
        <w:pStyle w:val="Учебноеусловие"/>
        <w:keepNext/>
        <w:keepLines/>
        <w:widowControl/>
        <w:spacing w:line="240" w:lineRule="auto" w:before="220" w:after="40"/>
        <w:ind w:firstLine="0" w:left="0"/>
        <w:jc w:val="both"/>
        <w:rPr>
          <w:b/>
          <w:sz w:val="28"/>
          <w:szCs w:val="28"/>
          <w:lang w:val="en-US"/>
        </w:rPr>
      </w:pPr>
      <w:r w:rsidRPr="00D87FE6">
        <w:rPr>
          <w:rFonts w:ascii="Times New Roman" w:hAnsi="Times New Roman"/>
          <w:b/>
          <w:sz w:val="28"/>
          <w:szCs w:val="28"/>
        </w:rPr>
        <w:t>Пример</w:t>
      </w:r>
      <w:r w:rsidRPr="00D87FE6">
        <w:rPr>
          <w:rFonts w:ascii="Times New Roman" w:hAnsi="Times New Roman"/>
          <w:b/>
          <w:sz w:val="28"/>
          <w:szCs w:val="28"/>
          <w:lang w:val="en-US"/>
        </w:rPr>
        <w:t xml:space="preserve"> 3</w:t>
      </w:r>
    </w:p>
    <w:p>
      <w:pPr>
        <w:pStyle w:val="Учебноеусловие"/>
        <w:keepNext/>
        <w:keepLines/>
        <w:pageBreakBefore w:val="0"/>
        <w:widowControl/>
        <w:spacing w:line="252" w:lineRule="auto" w:before="20" w:after="160"/>
        <w:ind w:firstLine="0" w:left="0"/>
        <w:jc w:val="left"/>
        <w:bidi w:val="0"/>
      </w:pPr>
      <w:r>
        <w:rPr>
          <w:rFonts w:ascii="Times New Roman" w:hAnsi="Times New Roman" w:cs="Times New Roman" w:eastAsia="Times New Roman"/>
          <w:b/>
          <w:i w:val="0"/>
          <w:color w:val="000000"/>
          <w:sz w:val="28"/>
          <w:lang w:val="en-US"/>
          <w:rtl w:val="0"/>
        </w:rPr>
        <w:t>Example 3</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import numpy as np</w:t>
        <w:br/>
        <w:t>z = 3-7j</w:t>
        <w:br/>
        <w:t>print(np.conj(z))</w:t>
        <w:br/>
        <w:t>print(np.real(z))</w:t>
        <w:br/>
        <w:t>print(np.imag(z))</w:t>
        <w:br/>
        <w:t>print(np.abs(z))</w:t>
        <w:br/>
        <w:t>y = np.array([3+4j, 8-6j])</w:t>
        <w:br/>
        <w:t>print(np.abs(y))</w:t>
        <w:br/>
        <w:t>z=np.array([1, 1j, -1, -1j])</w:t>
        <w:br/>
        <w:t>print(np.abs(z))</w:t>
        <w:br/>
        <w:t>print(np.angle(z))</w:t>
      </w:r>
    </w:p>
    <w:p w14:paraId="63EEF46D" w14:textId="77777777" w:rsidR="00D87FE6" w:rsidRPr="00D87FE6" w:rsidRDefault="00D87FE6" w:rsidP="00D87FE6">
      <w:pPr>
        <w:pStyle w:val="Учебноеусловие"/>
        <w:keepNext/>
        <w:keepLines/>
        <w:widowControl/>
        <w:spacing w:line="240" w:lineRule="auto" w:before="220" w:after="40"/>
        <w:ind w:firstLine="0" w:left="0"/>
        <w:jc w:val="both"/>
        <w:rPr>
          <w:sz w:val="28"/>
          <w:szCs w:val="28"/>
        </w:rPr>
      </w:pPr>
      <w:r w:rsidRPr="00D87FE6">
        <w:rPr>
          <w:rFonts w:ascii="Times New Roman" w:hAnsi="Times New Roman"/>
          <w:b/>
          <w:sz w:val="28"/>
          <w:szCs w:val="28"/>
        </w:rPr>
        <w:t>Упражнение</w:t>
      </w:r>
      <w:r w:rsidRPr="005D7D5D">
        <w:rPr>
          <w:rFonts w:ascii="Times New Roman" w:hAnsi="Times New Roman"/>
          <w:b/>
          <w:sz w:val="28"/>
          <w:szCs w:val="28"/>
          <w:lang w:val="en-US"/>
        </w:rPr>
        <w:t xml:space="preserve"> 2.</w:t>
      </w:r>
      <w:r w:rsidRPr="005D7D5D">
        <w:rPr>
          <w:rFonts w:ascii="Times New Roman" w:hAnsi="Times New Roman"/>
          <w:b w:val="0"/>
          <w:sz w:val="28"/>
          <w:szCs w:val="28"/>
          <w:lang w:val="en-US"/>
        </w:rPr>
        <w:t xml:space="preserve"> </w:t>
      </w:r>
      <w:r w:rsidRPr="00D87FE6">
        <w:rPr>
          <w:rFonts w:ascii="Times New Roman" w:hAnsi="Times New Roman"/>
          <w:b w:val="0"/>
          <w:sz w:val="28"/>
          <w:szCs w:val="28"/>
        </w:rPr>
        <w:t>Найти действительную и мнимую части комплексного числа, его модуль, аргумент, найти сопряженное ему число:</w:t>
      </w:r>
    </w:p>
    <w:p>
      <w:pPr>
        <w:pStyle w:val="Учебноеусловие"/>
        <w:keepNext/>
        <w:keepLines/>
        <w:pageBreakBefore w:val="0"/>
        <w:widowControl/>
        <w:spacing w:line="252" w:lineRule="auto" w:before="20" w:after="160"/>
        <w:ind w:firstLine="0" w:left="0"/>
        <w:jc w:val="left"/>
        <w:bidi w:val="0"/>
      </w:pPr>
      <w:r>
        <w:rPr>
          <w:rFonts w:ascii="Times New Roman" w:hAnsi="Times New Roman"/>
          <w:b/>
          <w:color w:val="000000"/>
          <w:sz w:val="28"/>
        </w:rPr>
        <w:t xml:space="preserve">Exercise 2. </w:t>
      </w:r>
      <w:r>
        <w:rPr>
          <w:rFonts w:ascii="Times New Roman" w:hAnsi="Times New Roman" w:cs="Times New Roman" w:eastAsia="Times New Roman"/>
          <w:b w:val="0"/>
          <w:i w:val="0"/>
          <w:color w:val="000000"/>
          <w:sz w:val="28"/>
          <w:lang w:val="en-US"/>
          <w:rtl w:val="0"/>
        </w:rPr>
        <w:t>Find the real and imaginary parts, modulus, argument, and complex conjugate of the complex number:</w:t>
      </w:r>
    </w:p>
    <w:p w14:paraId="6123EC63" w14:textId="77777777" w:rsidR="00D87FE6" w:rsidRPr="00D87FE6" w:rsidRDefault="00D87FE6" w:rsidP="00D87FE6">
      <w:pPr>
        <w:keepNext w:val="0"/>
        <w:keepLines/>
        <w:widowControl/>
        <w:spacing w:line="240" w:lineRule="auto" w:before="0" w:after="120"/>
        <w:ind w:firstLine="709"/>
        <w:jc w:val="both"/>
        <w:rPr>
          <w:sz w:val="28"/>
          <w:szCs w:val="28"/>
        </w:rPr>
      </w:pPr>
      <w:r w:rsidRPr="00D87FE6">
        <w:rPr>
          <w:rFonts w:ascii="Times New Roman" w:hAnsi="Times New Roman"/>
          <w:sz w:val="28"/>
          <w:szCs w:val="28"/>
        </w:rPr>
        <w:t xml:space="preserve">1) </w:t>
      </w:r>
      <w:r w:rsidRPr="00D87FE6">
        <w:rPr>
          <w:noProof/>
          <w:position w:val="-6"/>
          <w:sz w:val="28"/>
          <w:szCs w:val="28"/>
          <w:lang w:eastAsia="ru-RU"/>
        </w:rPr>
        <w:drawing>
          <wp:inline distT="0" distB="0" distL="0" distR="0" wp14:anchorId="3A30764B" wp14:editId="7036FD66">
            <wp:extent cx="962025" cy="228600"/>
            <wp:effectExtent l="0" t="0" r="952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 name="Picture 77"/>
                    <pic:cNvPicPr>
                      <a:picLocks noChangeAspect="1" noChangeArrowheads="1"/>
                    </pic:cNvPicPr>
                  </pic:nvPicPr>
                  <pic:blipFill>
                    <a:blip r:embed="rId19" cstate="print">
                      <a:extLst>
                        <a:ext uri="{28A0092B-C50C-407E-A947-70E740481C1C}">
                          <a14:useLocalDpi xmlns:a14="http://schemas.microsoft.com/office/drawing/2010/main" val="0"/>
                        </a:ext>
                      </a:extLst>
                    </a:blip>
                    <a:srcRect l="-66" t="-278" r="-66" b="-278"/>
                    <a:stretch>
                      <a:fillRect/>
                    </a:stretch>
                  </pic:blipFill>
                  <pic:spPr bwMode="auto">
                    <a:xfrm>
                      <a:off x="0" y="0"/>
                      <a:ext cx="962025" cy="228600"/>
                    </a:xfrm>
                    <a:prstGeom prst="rect">
                      <a:avLst/>
                    </a:prstGeom>
                    <a:solidFill>
                      <a:srgbClr val="FFFFFF"/>
                    </a:solidFill>
                    <a:ln>
                      <a:noFill/>
                    </a:ln>
                  </pic:spPr>
                </pic:pic>
              </a:graphicData>
            </a:graphic>
          </wp:inline>
        </w:drawing>
      </w:r>
      <w:r w:rsidRPr="00D87FE6">
        <w:rPr>
          <w:rFonts w:ascii="Times New Roman" w:hAnsi="Times New Roman"/>
          <w:sz w:val="28"/>
          <w:szCs w:val="28"/>
        </w:rPr>
        <w:t xml:space="preserve">;    2) </w:t>
      </w:r>
      <w:r w:rsidRPr="00D87FE6">
        <w:rPr>
          <w:noProof/>
          <w:position w:val="-6"/>
          <w:sz w:val="28"/>
          <w:szCs w:val="28"/>
          <w:lang w:eastAsia="ru-RU"/>
        </w:rPr>
        <w:drawing>
          <wp:inline distT="0" distB="0" distL="0" distR="0" wp14:anchorId="08A43050" wp14:editId="1DDE2317">
            <wp:extent cx="457200" cy="2286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 name="Picture 78"/>
                    <pic:cNvPicPr>
                      <a:picLocks noChangeAspect="1" noChangeArrowheads="1"/>
                    </pic:cNvPicPr>
                  </pic:nvPicPr>
                  <pic:blipFill>
                    <a:blip r:embed="rId20" cstate="print">
                      <a:extLst>
                        <a:ext uri="{28A0092B-C50C-407E-A947-70E740481C1C}">
                          <a14:useLocalDpi xmlns:a14="http://schemas.microsoft.com/office/drawing/2010/main" val="0"/>
                        </a:ext>
                      </a:extLst>
                    </a:blip>
                    <a:srcRect l="-139" t="-278" r="-139" b="-278"/>
                    <a:stretch>
                      <a:fillRect/>
                    </a:stretch>
                  </pic:blipFill>
                  <pic:spPr bwMode="auto">
                    <a:xfrm>
                      <a:off x="0" y="0"/>
                      <a:ext cx="457200" cy="228600"/>
                    </a:xfrm>
                    <a:prstGeom prst="rect">
                      <a:avLst/>
                    </a:prstGeom>
                    <a:solidFill>
                      <a:srgbClr val="FFFFFF"/>
                    </a:solidFill>
                    <a:ln>
                      <a:noFill/>
                    </a:ln>
                  </pic:spPr>
                </pic:pic>
              </a:graphicData>
            </a:graphic>
          </wp:inline>
        </w:drawing>
      </w:r>
      <w:r w:rsidRPr="00D87FE6">
        <w:rPr>
          <w:rFonts w:ascii="Times New Roman" w:hAnsi="Times New Roman"/>
          <w:sz w:val="28"/>
          <w:szCs w:val="28"/>
        </w:rPr>
        <w:t>.</w:t>
      </w:r>
    </w:p>
    <w:p w14:paraId="45CA2F93" w14:textId="0E43B387" w:rsidR="006E5A43" w:rsidRPr="00D87FE6" w:rsidRDefault="006E5A43" w:rsidP="006E5A43">
      <w:pPr>
        <w:pStyle w:val="Учебныйраздел"/>
        <w:keepNext/>
        <w:keepLines/>
        <w:widowControl/>
        <w:spacing w:line="360" w:lineRule="auto" w:before="240" w:after="40"/>
        <w:ind w:firstLine="0"/>
        <w:jc w:val="both"/>
        <w:rPr>
          <w:sz w:val="28"/>
          <w:szCs w:val="28"/>
        </w:rPr>
      </w:pPr>
      <w:r w:rsidRPr="00D87FE6">
        <w:rPr>
          <w:rFonts w:ascii="Times New Roman" w:hAnsi="Times New Roman"/>
          <w:b/>
          <w:sz w:val="28"/>
          <w:szCs w:val="28"/>
        </w:rPr>
        <w:t>2. Изображение чисел на комплексной плоскости</w:t>
      </w:r>
    </w:p>
    <w:p>
      <w:pPr>
        <w:pStyle w:val="Учебныйраздел"/>
        <w:keepNext/>
        <w:keepLines/>
        <w:pageBreakBefore w:val="0"/>
        <w:widowControl/>
        <w:spacing w:line="252" w:lineRule="auto" w:before="20" w:after="160"/>
        <w:ind w:firstLine="0"/>
        <w:jc w:val="left"/>
        <w:bidi w:val="0"/>
      </w:pPr>
      <w:r>
        <w:rPr>
          <w:rFonts w:ascii="Times New Roman" w:hAnsi="Times New Roman" w:cs="Times New Roman" w:eastAsia="Times New Roman"/>
          <w:b/>
          <w:i w:val="0"/>
          <w:color w:val="000000"/>
          <w:sz w:val="28"/>
          <w:lang w:val="en-US"/>
          <w:rtl w:val="0"/>
        </w:rPr>
        <w:t>2. Representing numbers in the complex plane</w:t>
      </w:r>
    </w:p>
    <w:p w14:paraId="788FE747" w14:textId="77777777" w:rsidR="006E5A43" w:rsidRPr="00D87FE6" w:rsidRDefault="006E5A43" w:rsidP="006E5A43">
      <w:pPr>
        <w:keepNext/>
        <w:widowControl/>
        <w:spacing w:line="240" w:lineRule="auto" w:before="0" w:after="40"/>
        <w:ind w:firstLine="709"/>
        <w:jc w:val="both"/>
        <w:rPr>
          <w:sz w:val="28"/>
          <w:szCs w:val="28"/>
        </w:rPr>
      </w:pPr>
      <w:r w:rsidRPr="00D87FE6">
        <w:rPr>
          <w:rFonts w:ascii="Times New Roman" w:hAnsi="Times New Roman"/>
          <w:sz w:val="28"/>
          <w:szCs w:val="28"/>
        </w:rPr>
        <w:t>Комплексное число можно изображать на комплексной плоскости точкой или радиус-вектором этой точки.</w:t>
      </w:r>
    </w:p>
    <w:p>
      <w:pPr>
        <w:keepNext w:val="0"/>
        <w:keepLines/>
        <w:pageBreakBefore w:val="0"/>
        <w:widowControl/>
        <w:spacing w:line="252" w:lineRule="auto" w:before="20" w:after="160"/>
        <w:ind w:firstLine="709"/>
        <w:jc w:val="left"/>
        <w:bidi w:val="0"/>
      </w:pPr>
      <w:r>
        <w:rPr>
          <w:rFonts w:ascii="Times New Roman" w:hAnsi="Times New Roman" w:cs="Times New Roman" w:eastAsia="Times New Roman"/>
          <w:b w:val="0"/>
          <w:i w:val="0"/>
          <w:color w:val="000000"/>
          <w:sz w:val="28"/>
          <w:lang w:val="en-US"/>
          <w:rtl w:val="0"/>
        </w:rPr>
        <w:t>A complex number can be represented in the complex plane by a point or by the position vector of that point.</w:t>
      </w:r>
    </w:p>
    <w:p w14:paraId="43A87692" w14:textId="16D493A9" w:rsidR="006E5A43" w:rsidRPr="00D87FE6" w:rsidRDefault="006E5A43" w:rsidP="006E5A43">
      <w:pPr>
        <w:pStyle w:val="Учебноеусловие"/>
        <w:keepNext/>
        <w:keepLines/>
        <w:widowControl/>
        <w:spacing w:line="240" w:lineRule="auto" w:before="220" w:after="40"/>
        <w:ind w:firstLine="0" w:left="0"/>
        <w:jc w:val="both"/>
        <w:rPr>
          <w:sz w:val="28"/>
          <w:szCs w:val="28"/>
        </w:rPr>
      </w:pPr>
      <w:r w:rsidRPr="00D87FE6">
        <w:rPr>
          <w:rFonts w:ascii="Times New Roman" w:hAnsi="Times New Roman"/>
          <w:b/>
          <w:sz w:val="28"/>
          <w:szCs w:val="28"/>
        </w:rPr>
        <w:t>Пример 4</w:t>
      </w:r>
      <w:proofErr w:type="gramStart"/>
      <w:r w:rsidRPr="00D87FE6">
        <w:rPr>
          <w:rFonts w:ascii="Times New Roman" w:hAnsi="Times New Roman"/>
          <w:b w:val="0"/>
          <w:sz w:val="28"/>
          <w:szCs w:val="28"/>
        </w:rPr>
        <w:t xml:space="preserve"> В</w:t>
      </w:r>
      <w:proofErr w:type="gramEnd"/>
      <w:r w:rsidRPr="00D87FE6">
        <w:rPr>
          <w:rFonts w:ascii="Times New Roman" w:hAnsi="Times New Roman"/>
          <w:b w:val="0"/>
          <w:sz w:val="28"/>
          <w:szCs w:val="28"/>
        </w:rPr>
        <w:t xml:space="preserve"> одной системе координат изобразить точками следующие </w:t>
      </w:r>
      <w:r w:rsidR="00D31538" w:rsidRPr="00D87FE6">
        <w:rPr>
          <w:rFonts w:ascii="Times New Roman" w:hAnsi="Times New Roman"/>
          <w:b w:val="0"/>
          <w:sz w:val="28"/>
          <w:szCs w:val="28"/>
        </w:rPr>
        <w:t>комплексные</w:t>
      </w:r>
      <w:r w:rsidRPr="00D87FE6">
        <w:rPr>
          <w:rFonts w:ascii="Times New Roman" w:hAnsi="Times New Roman"/>
          <w:b w:val="0"/>
          <w:sz w:val="28"/>
          <w:szCs w:val="28"/>
        </w:rPr>
        <w:t xml:space="preserve"> числа:  </w:t>
      </w:r>
      <w:r w:rsidRPr="00D87FE6">
        <w:rPr>
          <w:rFonts w:ascii="Times New Roman" w:hAnsi="Times New Roman"/>
          <w:b w:val="0"/>
          <w:color w:val="000000"/>
          <w:sz w:val="28"/>
          <w:szCs w:val="28"/>
        </w:rPr>
        <w:t>2+3j, 2-3j, -2+3j, -2-3j.</w:t>
      </w:r>
    </w:p>
    <w:p>
      <w:pPr>
        <w:pStyle w:val="Учебноеусловие"/>
        <w:keepNext/>
        <w:keepLines/>
        <w:pageBreakBefore w:val="0"/>
        <w:widowControl/>
        <w:spacing w:line="252" w:lineRule="auto" w:before="20" w:after="160"/>
        <w:ind w:firstLine="0" w:left="0"/>
        <w:jc w:val="left"/>
        <w:bidi w:val="0"/>
      </w:pPr>
      <w:r>
        <w:rPr>
          <w:rFonts w:ascii="Times New Roman" w:hAnsi="Times New Roman"/>
          <w:b/>
          <w:color w:val="000000"/>
          <w:sz w:val="28"/>
        </w:rPr>
        <w:t xml:space="preserve">Example 4. </w:t>
      </w:r>
      <w:r>
        <w:rPr>
          <w:rFonts w:ascii="Times New Roman" w:hAnsi="Times New Roman" w:cs="Times New Roman" w:eastAsia="Times New Roman"/>
          <w:b w:val="0"/>
          <w:i w:val="0"/>
          <w:color w:val="000000"/>
          <w:sz w:val="28"/>
          <w:lang w:val="en-US"/>
          <w:rtl w:val="0"/>
        </w:rPr>
        <w:t>In one coordinate system, represent the following complex numbers as points: 2+3j, 2-3j, -2+3j, -2-3j.</w:t>
      </w:r>
    </w:p>
    <w:p>
      <w:pPr>
        <w:pStyle w:val="Учебныйкод"/>
        <w:keepNext/>
        <w:keepLines/>
        <w:widowControl/>
        <w:spacing w:line="240" w:lineRule="auto" w:before="100" w:after="60"/>
        <w:ind w:left="0" w:right="0" w:firstLine="0"/>
        <w:jc w:val="left"/>
        <w:bidi w:val="0"/>
      </w:pPr>
      <w:r>
        <w:rPr>
          <w:rFonts w:ascii="DejaVu Sans Mono" w:hAnsi="DejaVu Sans Mono"/>
          <w:b w:val="0"/>
          <w:i w:val="0"/>
          <w:color w:val="000000"/>
          <w:sz w:val="18"/>
        </w:rPr>
        <w:t>import matplotlib.pyplot as plt</w:t>
        <w:br/>
        <w:t>import numpy as np</w:t>
        <w:br/>
        <w:t>x = np.array([2+3j, 2-3j, -2+3j, -2-3j])</w:t>
        <w:br/>
        <w:t>plt.figure()</w:t>
        <w:br/>
        <w:t>plt.scatter(np.real(x),np.imag(x), marker="*", color="green", s=30)</w:t>
        <w:br/>
        <w:t>plt.axis('equal')</w:t>
        <w:br/>
        <w:t>plt.axhline(y=0, color='k')</w:t>
        <w:br/>
        <w:t>plt.axvline(x=0, color='k')</w:t>
        <w:br/>
        <w:t>plt.grid(True)</w:t>
        <w:br/>
        <w:t>plt.title('Complex numbers')</w:t>
        <w:br/>
        <w:t>plt.xlabel('Re(z)')</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plt.ylabel("Im(z)")</w:t>
        <w:br/>
        <w:t>plt.show()</w:t>
      </w:r>
    </w:p>
    <w:p w14:paraId="46E55ACE" w14:textId="202B7933" w:rsidR="00F21DCA" w:rsidRPr="00D87FE6" w:rsidRDefault="00F21DCA" w:rsidP="00D31538">
      <w:pPr>
        <w:keepNext w:val="0"/>
        <w:keepLines/>
        <w:widowControl/>
        <w:spacing w:line="240" w:lineRule="auto" w:before="0" w:after="120"/>
        <w:jc w:val="center"/>
        <w:rPr>
          <w:b/>
          <w:sz w:val="28"/>
          <w:szCs w:val="28"/>
        </w:rPr>
      </w:pPr>
      <w:r w:rsidRPr="00D87FE6">
        <w:rPr>
          <w:b/>
          <w:noProof/>
          <w:sz w:val="28"/>
          <w:szCs w:val="28"/>
          <w:lang w:eastAsia="ru-RU"/>
        </w:rPr>
        <w:drawing>
          <wp:inline distT="0" distB="0" distL="0" distR="0" wp14:anchorId="64FE5DC3" wp14:editId="17B20BAA">
            <wp:extent cx="3638550" cy="303444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 name="Picture 13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52196" cy="3045821"/>
                    </a:xfrm>
                    <a:prstGeom prst="rect">
                      <a:avLst/>
                    </a:prstGeom>
                    <a:noFill/>
                    <a:ln>
                      <a:noFill/>
                    </a:ln>
                  </pic:spPr>
                </pic:pic>
              </a:graphicData>
            </a:graphic>
          </wp:inline>
        </w:drawing>
      </w:r>
    </w:p>
    <w:p w14:paraId="6633AF1C" w14:textId="6E4AFA1E" w:rsidR="006E5A43" w:rsidRPr="00D87FE6" w:rsidRDefault="006E5A43" w:rsidP="006E5A43">
      <w:pPr>
        <w:keepNext/>
        <w:widowControl/>
        <w:spacing w:line="240" w:lineRule="auto" w:before="0" w:after="40"/>
        <w:ind w:firstLine="709"/>
        <w:jc w:val="both"/>
        <w:rPr>
          <w:sz w:val="28"/>
          <w:szCs w:val="28"/>
        </w:rPr>
      </w:pPr>
      <w:r w:rsidRPr="00D87FE6">
        <w:rPr>
          <w:rFonts w:ascii="Times New Roman" w:hAnsi="Times New Roman"/>
          <w:sz w:val="28"/>
          <w:szCs w:val="28"/>
        </w:rPr>
        <w:t xml:space="preserve">Изобразим в одной системе координат </w:t>
      </w:r>
      <w:r w:rsidR="00D31538" w:rsidRPr="00D87FE6">
        <w:rPr>
          <w:rFonts w:ascii="Times New Roman" w:hAnsi="Times New Roman"/>
          <w:sz w:val="28"/>
          <w:szCs w:val="28"/>
        </w:rPr>
        <w:t>те же</w:t>
      </w:r>
      <w:r w:rsidRPr="00D87FE6">
        <w:rPr>
          <w:rFonts w:ascii="Times New Roman" w:hAnsi="Times New Roman"/>
          <w:sz w:val="28"/>
          <w:szCs w:val="28"/>
        </w:rPr>
        <w:t xml:space="preserve"> самые комплексные числа, но уже в виде </w:t>
      </w:r>
      <w:r w:rsidR="00D31538" w:rsidRPr="00D87FE6">
        <w:rPr>
          <w:rFonts w:ascii="Times New Roman" w:hAnsi="Times New Roman"/>
          <w:sz w:val="28"/>
          <w:szCs w:val="28"/>
        </w:rPr>
        <w:t>радиус-векторов</w:t>
      </w:r>
      <w:r w:rsidRPr="00D87FE6">
        <w:rPr>
          <w:rFonts w:ascii="Times New Roman" w:hAnsi="Times New Roman"/>
          <w:sz w:val="28"/>
          <w:szCs w:val="28"/>
        </w:rPr>
        <w:t xml:space="preserve">. </w:t>
      </w:r>
    </w:p>
    <w:p>
      <w:pPr>
        <w:keepNext/>
        <w:keepLines/>
        <w:pageBreakBefore w:val="0"/>
        <w:widowControl/>
        <w:spacing w:line="252" w:lineRule="auto" w:before="20" w:after="160"/>
        <w:ind w:firstLine="709"/>
        <w:jc w:val="left"/>
        <w:bidi w:val="0"/>
      </w:pPr>
      <w:r>
        <w:rPr>
          <w:rFonts w:ascii="Times New Roman" w:hAnsi="Times New Roman" w:cs="Times New Roman" w:eastAsia="Times New Roman"/>
          <w:b w:val="0"/>
          <w:i w:val="0"/>
          <w:color w:val="000000"/>
          <w:sz w:val="28"/>
          <w:lang w:val="en-US"/>
          <w:rtl w:val="0"/>
        </w:rPr>
        <w:t>Represent the same complex numbers in one coordinate system, this time as position vectors.</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import matplotlib.pyplot as plt</w:t>
        <w:br/>
        <w:t>import numpy as np</w:t>
        <w:br/>
        <w:t>x = np.array([2+3j, 2-3j, -2+3j, -2-3j])</w:t>
        <w:br/>
        <w:t>orig = np.zeros(4)</w:t>
        <w:br/>
        <w:t>plt.figure()</w:t>
        <w:br/>
        <w:t>q = plt.quiver(orig,orig, np.real(x), np.imag(x),</w:t>
        <w:br/>
        <w:t>angles='xy', scale_units='xy', scale=1, color="green")</w:t>
        <w:br/>
        <w:t>plt.axis([-4,4,-4,4])</w:t>
        <w:br/>
        <w:t>plt.axhline(y=0, color='k')</w:t>
        <w:br/>
        <w:t>plt.axvline(x=0, color='k')</w:t>
        <w:br/>
        <w:t>plt.grid(True)</w:t>
        <w:br/>
        <w:t>plt.title('Complex numbers')</w:t>
        <w:br/>
        <w:t>plt.xlabel('Re(z)')</w:t>
        <w:br/>
        <w:t>plt.ylabel('Im(z)')</w:t>
        <w:br/>
        <w:t>plt.gca().set_aspect("equal", adjustable="box")</w:t>
        <w:br/>
        <w:t>plt.show()</w:t>
      </w:r>
    </w:p>
    <w:p w14:paraId="362E44D3" w14:textId="67C819A6" w:rsidR="00F21DCA" w:rsidRPr="00D87FE6" w:rsidRDefault="00D31538" w:rsidP="00D31538">
      <w:pPr>
        <w:keepNext w:val="0"/>
        <w:keepLines/>
        <w:widowControl/>
        <w:spacing w:line="240" w:lineRule="auto" w:before="0" w:after="120"/>
        <w:jc w:val="center"/>
        <w:rPr>
          <w:b/>
          <w:sz w:val="28"/>
          <w:szCs w:val="28"/>
          <w:lang w:val="en-US"/>
        </w:rPr>
      </w:pPr>
      <w:r w:rsidRPr="00D87FE6">
        <w:rPr>
          <w:b/>
          <w:noProof/>
          <w:sz w:val="28"/>
          <w:szCs w:val="28"/>
          <w:lang w:eastAsia="ru-RU"/>
        </w:rPr>
        <w:lastRenderedPageBreak/>
        <w:drawing>
          <wp:inline distT="0" distB="0" distL="0" distR="0" wp14:anchorId="028CF62F" wp14:editId="4B623D47">
            <wp:extent cx="3660237" cy="292417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 name="Picture 18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72330" cy="2933836"/>
                    </a:xfrm>
                    <a:prstGeom prst="rect">
                      <a:avLst/>
                    </a:prstGeom>
                    <a:noFill/>
                    <a:ln>
                      <a:noFill/>
                    </a:ln>
                  </pic:spPr>
                </pic:pic>
              </a:graphicData>
            </a:graphic>
          </wp:inline>
        </w:drawing>
      </w:r>
    </w:p>
    <w:p w14:paraId="6BF940A8" w14:textId="7408D4E6" w:rsidR="00D87FE6" w:rsidRPr="00D87FE6" w:rsidRDefault="00D87FE6" w:rsidP="00D87FE6">
      <w:pPr>
        <w:pStyle w:val="Учебноеусловие"/>
        <w:keepNext/>
        <w:keepLines/>
        <w:widowControl/>
        <w:spacing w:line="240" w:lineRule="auto" w:before="220" w:after="40"/>
        <w:ind w:firstLine="0" w:left="0"/>
        <w:jc w:val="both"/>
        <w:rPr>
          <w:sz w:val="28"/>
          <w:szCs w:val="28"/>
        </w:rPr>
      </w:pPr>
      <w:r w:rsidRPr="00D87FE6">
        <w:rPr>
          <w:rFonts w:ascii="Times New Roman" w:hAnsi="Times New Roman"/>
          <w:b/>
          <w:sz w:val="28"/>
          <w:szCs w:val="28"/>
        </w:rPr>
        <w:t>Упражнение 3.</w:t>
      </w:r>
      <w:r w:rsidRPr="00D87FE6">
        <w:rPr>
          <w:rFonts w:ascii="Times New Roman" w:hAnsi="Times New Roman"/>
          <w:b w:val="0"/>
          <w:sz w:val="28"/>
          <w:szCs w:val="28"/>
        </w:rPr>
        <w:t xml:space="preserve"> В одной системе координат изобразить векторами разного цвета числа  </w:t>
      </w:r>
      <w:r w:rsidRPr="00D87FE6">
        <w:rPr>
          <w:noProof/>
          <w:position w:val="-6"/>
          <w:sz w:val="28"/>
          <w:szCs w:val="28"/>
          <w:lang w:eastAsia="ru-RU"/>
        </w:rPr>
        <w:drawing>
          <wp:inline distT="0" distB="0" distL="0" distR="0" wp14:anchorId="543258DA" wp14:editId="26A32472">
            <wp:extent cx="609600" cy="22860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 name="Picture 84"/>
                    <pic:cNvPicPr>
                      <a:picLocks noChangeAspect="1" noChangeArrowheads="1"/>
                    </pic:cNvPicPr>
                  </pic:nvPicPr>
                  <pic:blipFill>
                    <a:blip r:embed="rId23" cstate="print">
                      <a:extLst>
                        <a:ext uri="{28A0092B-C50C-407E-A947-70E740481C1C}">
                          <a14:useLocalDpi xmlns:a14="http://schemas.microsoft.com/office/drawing/2010/main" val="0"/>
                        </a:ext>
                      </a:extLst>
                    </a:blip>
                    <a:srcRect l="-104" t="-278" r="-104" b="-278"/>
                    <a:stretch>
                      <a:fillRect/>
                    </a:stretch>
                  </pic:blipFill>
                  <pic:spPr bwMode="auto">
                    <a:xfrm>
                      <a:off x="0" y="0"/>
                      <a:ext cx="609600" cy="228600"/>
                    </a:xfrm>
                    <a:prstGeom prst="rect">
                      <a:avLst/>
                    </a:prstGeom>
                    <a:solidFill>
                      <a:srgbClr val="FFFFFF"/>
                    </a:solidFill>
                    <a:ln>
                      <a:noFill/>
                    </a:ln>
                  </pic:spPr>
                </pic:pic>
              </a:graphicData>
            </a:graphic>
          </wp:inline>
        </w:drawing>
      </w:r>
      <w:r w:rsidRPr="00D87FE6">
        <w:rPr>
          <w:rFonts w:ascii="Times New Roman" w:hAnsi="Times New Roman"/>
          <w:b w:val="0"/>
          <w:sz w:val="28"/>
          <w:szCs w:val="28"/>
        </w:rPr>
        <w:t xml:space="preserve">, </w:t>
      </w:r>
      <w:r w:rsidRPr="00D87FE6">
        <w:rPr>
          <w:noProof/>
          <w:position w:val="-6"/>
          <w:sz w:val="28"/>
          <w:szCs w:val="28"/>
          <w:lang w:eastAsia="ru-RU"/>
        </w:rPr>
        <w:drawing>
          <wp:inline distT="0" distB="0" distL="0" distR="0" wp14:anchorId="2A878BB9" wp14:editId="668D7C00">
            <wp:extent cx="647700" cy="22860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 name="Picture 85"/>
                    <pic:cNvPicPr>
                      <a:picLocks noChangeAspect="1" noChangeArrowheads="1"/>
                    </pic:cNvPicPr>
                  </pic:nvPicPr>
                  <pic:blipFill>
                    <a:blip r:embed="rId24" cstate="print">
                      <a:extLst>
                        <a:ext uri="{28A0092B-C50C-407E-A947-70E740481C1C}">
                          <a14:useLocalDpi xmlns:a14="http://schemas.microsoft.com/office/drawing/2010/main" val="0"/>
                        </a:ext>
                      </a:extLst>
                    </a:blip>
                    <a:srcRect l="-98" t="-278" r="-98" b="-278"/>
                    <a:stretch>
                      <a:fillRect/>
                    </a:stretch>
                  </pic:blipFill>
                  <pic:spPr bwMode="auto">
                    <a:xfrm>
                      <a:off x="0" y="0"/>
                      <a:ext cx="647700" cy="228600"/>
                    </a:xfrm>
                    <a:prstGeom prst="rect">
                      <a:avLst/>
                    </a:prstGeom>
                    <a:solidFill>
                      <a:srgbClr val="FFFFFF"/>
                    </a:solidFill>
                    <a:ln>
                      <a:noFill/>
                    </a:ln>
                  </pic:spPr>
                </pic:pic>
              </a:graphicData>
            </a:graphic>
          </wp:inline>
        </w:drawing>
      </w:r>
      <w:r w:rsidRPr="00D87FE6">
        <w:rPr>
          <w:rFonts w:ascii="Times New Roman" w:hAnsi="Times New Roman"/>
          <w:b w:val="0"/>
          <w:sz w:val="28"/>
          <w:szCs w:val="28"/>
        </w:rPr>
        <w:t xml:space="preserve">, </w:t>
      </w:r>
      <w:r w:rsidRPr="00D87FE6">
        <w:rPr>
          <w:noProof/>
          <w:position w:val="-6"/>
          <w:sz w:val="28"/>
          <w:szCs w:val="28"/>
          <w:lang w:eastAsia="ru-RU"/>
        </w:rPr>
        <w:drawing>
          <wp:inline distT="0" distB="0" distL="0" distR="0" wp14:anchorId="2D07FA98" wp14:editId="62543D9A">
            <wp:extent cx="685800" cy="22860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 name="Picture 86"/>
                    <pic:cNvPicPr>
                      <a:picLocks noChangeAspect="1" noChangeArrowheads="1"/>
                    </pic:cNvPicPr>
                  </pic:nvPicPr>
                  <pic:blipFill>
                    <a:blip r:embed="rId25" cstate="print">
                      <a:extLst>
                        <a:ext uri="{28A0092B-C50C-407E-A947-70E740481C1C}">
                          <a14:useLocalDpi xmlns:a14="http://schemas.microsoft.com/office/drawing/2010/main" val="0"/>
                        </a:ext>
                      </a:extLst>
                    </a:blip>
                    <a:srcRect l="-92" t="-278" r="-92" b="-278"/>
                    <a:stretch>
                      <a:fillRect/>
                    </a:stretch>
                  </pic:blipFill>
                  <pic:spPr bwMode="auto">
                    <a:xfrm>
                      <a:off x="0" y="0"/>
                      <a:ext cx="685800" cy="228600"/>
                    </a:xfrm>
                    <a:prstGeom prst="rect">
                      <a:avLst/>
                    </a:prstGeom>
                    <a:solidFill>
                      <a:srgbClr val="FFFFFF"/>
                    </a:solidFill>
                    <a:ln>
                      <a:noFill/>
                    </a:ln>
                  </pic:spPr>
                </pic:pic>
              </a:graphicData>
            </a:graphic>
          </wp:inline>
        </w:drawing>
      </w:r>
      <w:r w:rsidRPr="00D87FE6">
        <w:rPr>
          <w:rFonts w:ascii="Times New Roman" w:hAnsi="Times New Roman"/>
          <w:b w:val="0"/>
          <w:sz w:val="28"/>
          <w:szCs w:val="28"/>
        </w:rPr>
        <w:t xml:space="preserve">, </w:t>
      </w:r>
      <w:r w:rsidRPr="00D87FE6">
        <w:rPr>
          <w:noProof/>
          <w:position w:val="-6"/>
          <w:sz w:val="28"/>
          <w:szCs w:val="28"/>
          <w:lang w:eastAsia="ru-RU"/>
        </w:rPr>
        <w:drawing>
          <wp:inline distT="0" distB="0" distL="0" distR="0" wp14:anchorId="26257083" wp14:editId="190044D5">
            <wp:extent cx="695325" cy="228600"/>
            <wp:effectExtent l="0" t="0" r="952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 name="Picture 87"/>
                    <pic:cNvPicPr>
                      <a:picLocks noChangeAspect="1" noChangeArrowheads="1"/>
                    </pic:cNvPicPr>
                  </pic:nvPicPr>
                  <pic:blipFill>
                    <a:blip r:embed="rId26" cstate="print">
                      <a:extLst>
                        <a:ext uri="{28A0092B-C50C-407E-A947-70E740481C1C}">
                          <a14:useLocalDpi xmlns:a14="http://schemas.microsoft.com/office/drawing/2010/main" val="0"/>
                        </a:ext>
                      </a:extLst>
                    </a:blip>
                    <a:srcRect l="-90" t="-278" r="-90" b="-278"/>
                    <a:stretch>
                      <a:fillRect/>
                    </a:stretch>
                  </pic:blipFill>
                  <pic:spPr bwMode="auto">
                    <a:xfrm>
                      <a:off x="0" y="0"/>
                      <a:ext cx="695325" cy="228600"/>
                    </a:xfrm>
                    <a:prstGeom prst="rect">
                      <a:avLst/>
                    </a:prstGeom>
                    <a:solidFill>
                      <a:srgbClr val="FFFFFF"/>
                    </a:solidFill>
                    <a:ln>
                      <a:noFill/>
                    </a:ln>
                  </pic:spPr>
                </pic:pic>
              </a:graphicData>
            </a:graphic>
          </wp:inline>
        </w:drawing>
      </w:r>
      <w:r w:rsidRPr="00D87FE6">
        <w:rPr>
          <w:rFonts w:ascii="Times New Roman" w:hAnsi="Times New Roman"/>
          <w:b w:val="0"/>
          <w:sz w:val="28"/>
          <w:szCs w:val="28"/>
        </w:rPr>
        <w:t>. Нанести координатную сетку, отобразить оси линиями черного цвета, подписать их. Масштаб по осям сделать одинаковым. Подписать графическое окно. Прокомментировать геометрический смысл суммы и разности комплексных чисел.</w:t>
      </w:r>
    </w:p>
    <w:p>
      <w:pPr>
        <w:pStyle w:val="Учебноеусловие"/>
        <w:keepNext w:val="0"/>
        <w:keepLines/>
        <w:pageBreakBefore w:val="0"/>
        <w:widowControl/>
        <w:spacing w:line="252" w:lineRule="auto" w:before="20" w:after="160"/>
        <w:ind w:firstLine="0" w:left="0"/>
        <w:jc w:val="left"/>
        <w:bidi w:val="0"/>
      </w:pPr>
      <w:r>
        <w:rPr>
          <w:rFonts w:ascii="Times New Roman" w:hAnsi="Times New Roman"/>
          <w:b/>
          <w:color w:val="000000"/>
          <w:sz w:val="28"/>
        </w:rPr>
        <w:t xml:space="preserve">Exercise 3. </w:t>
      </w:r>
      <w:r>
        <w:rPr>
          <w:rFonts w:ascii="Times New Roman" w:hAnsi="Times New Roman" w:cs="Times New Roman" w:eastAsia="Times New Roman"/>
          <w:b w:val="0"/>
          <w:i w:val="0"/>
          <w:color w:val="000000"/>
          <w:sz w:val="28"/>
          <w:lang w:val="en-US"/>
          <w:rtl w:val="0"/>
        </w:rPr>
        <w:t xml:space="preserve">In one coordinate system, represent </w:t>
      </w:r>
      <w:r>
        <w:rPr>
          <w:noProof/>
          <w:position w:val="-6"/>
          <w:sz w:val="28"/>
          <w:szCs w:val="28"/>
          <w:lang w:eastAsia="ru-RU"/>
        </w:rPr>
        <w:drawing>
          <wp:inline distT="0" distB="0" distL="0" distR="0" wp14:anchorId="543258DA" wp14:editId="26A32472">
            <wp:extent cx="609600" cy="228600"/>
            <wp:effectExtent l="0" t="0" r="0" b="0"/>
            <wp:docPr id="5017"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 name="Picture 84"/>
                    <pic:cNvPicPr>
                      <a:picLocks noChangeAspect="1" noChangeArrowheads="1"/>
                    </pic:cNvPicPr>
                  </pic:nvPicPr>
                  <pic:blipFill>
                    <a:blip r:embed="rId23" cstate="print">
                      <a:extLst>
                        <a:ext uri="{28A0092B-C50C-407E-A947-70E740481C1C}">
                          <a14:useLocalDpi xmlns:a14="http://schemas.microsoft.com/office/drawing/2010/main" val="0"/>
                        </a:ext>
                      </a:extLst>
                    </a:blip>
                    <a:srcRect l="-104" t="-278" r="-104" b="-278"/>
                    <a:stretch>
                      <a:fillRect/>
                    </a:stretch>
                  </pic:blipFill>
                  <pic:spPr bwMode="auto">
                    <a:xfrm>
                      <a:off x="0" y="0"/>
                      <a:ext cx="609600" cy="228600"/>
                    </a:xfrm>
                    <a:prstGeom prst="rect">
                      <a:avLst/>
                    </a:prstGeom>
                    <a:solidFill>
                      <a:srgbClr val="FFFFFF"/>
                    </a:solidFill>
                    <a:ln>
                      <a:noFill/>
                    </a:ln>
                  </pic:spPr>
                </pic:pic>
              </a:graphicData>
            </a:graphic>
          </wp:inline>
        </w:drawing>
      </w:r>
      <w:r>
        <w:rPr>
          <w:rFonts w:ascii="Times New Roman" w:hAnsi="Times New Roman" w:cs="Times New Roman" w:eastAsia="Times New Roman"/>
          <w:b w:val="0"/>
          <w:i w:val="0"/>
          <w:color w:val="000000"/>
          <w:sz w:val="28"/>
          <w:lang w:val="en-US"/>
          <w:rtl w:val="0"/>
        </w:rPr>
        <w:t xml:space="preserve">, </w:t>
      </w:r>
      <w:r>
        <w:rPr>
          <w:noProof/>
          <w:position w:val="-6"/>
          <w:sz w:val="28"/>
          <w:szCs w:val="28"/>
          <w:lang w:eastAsia="ru-RU"/>
        </w:rPr>
        <w:drawing>
          <wp:inline distT="0" distB="0" distL="0" distR="0" wp14:anchorId="2A878BB9" wp14:editId="668D7C00">
            <wp:extent cx="647700" cy="228600"/>
            <wp:effectExtent l="0" t="0" r="0" b="0"/>
            <wp:docPr id="5019"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 name="Picture 85"/>
                    <pic:cNvPicPr>
                      <a:picLocks noChangeAspect="1" noChangeArrowheads="1"/>
                    </pic:cNvPicPr>
                  </pic:nvPicPr>
                  <pic:blipFill>
                    <a:blip r:embed="rId24" cstate="print">
                      <a:extLst>
                        <a:ext uri="{28A0092B-C50C-407E-A947-70E740481C1C}">
                          <a14:useLocalDpi xmlns:a14="http://schemas.microsoft.com/office/drawing/2010/main" val="0"/>
                        </a:ext>
                      </a:extLst>
                    </a:blip>
                    <a:srcRect l="-98" t="-278" r="-98" b="-278"/>
                    <a:stretch>
                      <a:fillRect/>
                    </a:stretch>
                  </pic:blipFill>
                  <pic:spPr bwMode="auto">
                    <a:xfrm>
                      <a:off x="0" y="0"/>
                      <a:ext cx="647700" cy="228600"/>
                    </a:xfrm>
                    <a:prstGeom prst="rect">
                      <a:avLst/>
                    </a:prstGeom>
                    <a:solidFill>
                      <a:srgbClr val="FFFFFF"/>
                    </a:solidFill>
                    <a:ln>
                      <a:noFill/>
                    </a:ln>
                  </pic:spPr>
                </pic:pic>
              </a:graphicData>
            </a:graphic>
          </wp:inline>
        </w:drawing>
      </w:r>
      <w:r>
        <w:rPr>
          <w:rFonts w:ascii="Times New Roman" w:hAnsi="Times New Roman" w:cs="Times New Roman" w:eastAsia="Times New Roman"/>
          <w:b w:val="0"/>
          <w:i w:val="0"/>
          <w:color w:val="000000"/>
          <w:sz w:val="28"/>
          <w:lang w:val="en-US"/>
          <w:rtl w:val="0"/>
        </w:rPr>
        <w:t xml:space="preserve">, </w:t>
      </w:r>
      <w:r>
        <w:rPr>
          <w:noProof/>
          <w:position w:val="-6"/>
          <w:sz w:val="28"/>
          <w:szCs w:val="28"/>
          <w:lang w:eastAsia="ru-RU"/>
        </w:rPr>
        <w:drawing>
          <wp:inline distT="0" distB="0" distL="0" distR="0" wp14:anchorId="2D07FA98" wp14:editId="62543D9A">
            <wp:extent cx="685800" cy="228600"/>
            <wp:effectExtent l="0" t="0" r="0" b="0"/>
            <wp:docPr id="5021"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 name="Picture 86"/>
                    <pic:cNvPicPr>
                      <a:picLocks noChangeAspect="1" noChangeArrowheads="1"/>
                    </pic:cNvPicPr>
                  </pic:nvPicPr>
                  <pic:blipFill>
                    <a:blip r:embed="rId25" cstate="print">
                      <a:extLst>
                        <a:ext uri="{28A0092B-C50C-407E-A947-70E740481C1C}">
                          <a14:useLocalDpi xmlns:a14="http://schemas.microsoft.com/office/drawing/2010/main" val="0"/>
                        </a:ext>
                      </a:extLst>
                    </a:blip>
                    <a:srcRect l="-92" t="-278" r="-92" b="-278"/>
                    <a:stretch>
                      <a:fillRect/>
                    </a:stretch>
                  </pic:blipFill>
                  <pic:spPr bwMode="auto">
                    <a:xfrm>
                      <a:off x="0" y="0"/>
                      <a:ext cx="685800" cy="228600"/>
                    </a:xfrm>
                    <a:prstGeom prst="rect">
                      <a:avLst/>
                    </a:prstGeom>
                    <a:solidFill>
                      <a:srgbClr val="FFFFFF"/>
                    </a:solidFill>
                    <a:ln>
                      <a:noFill/>
                    </a:ln>
                  </pic:spPr>
                </pic:pic>
              </a:graphicData>
            </a:graphic>
          </wp:inline>
        </w:drawing>
      </w:r>
      <w:r>
        <w:rPr>
          <w:rFonts w:ascii="Times New Roman" w:hAnsi="Times New Roman" w:cs="Times New Roman" w:eastAsia="Times New Roman"/>
          <w:b w:val="0"/>
          <w:i w:val="0"/>
          <w:color w:val="000000"/>
          <w:sz w:val="28"/>
          <w:lang w:val="en-US"/>
          <w:rtl w:val="0"/>
        </w:rPr>
        <w:t xml:space="preserve">, and </w:t>
      </w:r>
      <w:r>
        <w:rPr>
          <w:noProof/>
          <w:position w:val="-6"/>
          <w:sz w:val="28"/>
          <w:szCs w:val="28"/>
          <w:lang w:eastAsia="ru-RU"/>
        </w:rPr>
        <w:drawing>
          <wp:inline distT="0" distB="0" distL="0" distR="0" wp14:anchorId="26257083" wp14:editId="190044D5">
            <wp:extent cx="695325" cy="228600"/>
            <wp:effectExtent l="0" t="0" r="9525" b="0"/>
            <wp:docPr id="5023"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 name="Picture 87"/>
                    <pic:cNvPicPr>
                      <a:picLocks noChangeAspect="1" noChangeArrowheads="1"/>
                    </pic:cNvPicPr>
                  </pic:nvPicPr>
                  <pic:blipFill>
                    <a:blip r:embed="rId26" cstate="print">
                      <a:extLst>
                        <a:ext uri="{28A0092B-C50C-407E-A947-70E740481C1C}">
                          <a14:useLocalDpi xmlns:a14="http://schemas.microsoft.com/office/drawing/2010/main" val="0"/>
                        </a:ext>
                      </a:extLst>
                    </a:blip>
                    <a:srcRect l="-90" t="-278" r="-90" b="-278"/>
                    <a:stretch>
                      <a:fillRect/>
                    </a:stretch>
                  </pic:blipFill>
                  <pic:spPr bwMode="auto">
                    <a:xfrm>
                      <a:off x="0" y="0"/>
                      <a:ext cx="695325" cy="228600"/>
                    </a:xfrm>
                    <a:prstGeom prst="rect">
                      <a:avLst/>
                    </a:prstGeom>
                    <a:solidFill>
                      <a:srgbClr val="FFFFFF"/>
                    </a:solidFill>
                    <a:ln>
                      <a:noFill/>
                    </a:ln>
                  </pic:spPr>
                </pic:pic>
              </a:graphicData>
            </a:graphic>
          </wp:inline>
        </w:drawing>
      </w:r>
      <w:r>
        <w:rPr>
          <w:rFonts w:ascii="Times New Roman" w:hAnsi="Times New Roman" w:cs="Times New Roman" w:eastAsia="Times New Roman"/>
          <w:b w:val="0"/>
          <w:i w:val="0"/>
          <w:color w:val="000000"/>
          <w:sz w:val="28"/>
          <w:lang w:val="en-US"/>
          <w:rtl w:val="0"/>
        </w:rPr>
        <w:t xml:space="preserve"> as vectors of different colors. Add a coordinate grid, display the axes as black lines, and label them. Use the same scale on both axes. Give the graphics window a title. Explain the geometric meaning of the sum and difference of complex numbers.</w:t>
      </w:r>
    </w:p>
    <w:p>
      <w:pPr>
        <w:pStyle w:val="Учебноепояснение"/>
        <w:keepNext/>
        <w:keepLines/>
        <w:widowControl/>
        <w:spacing w:before="80" w:after="40"/>
      </w:pPr>
      <w:r>
        <w:t>Для n-го корня ненулевого числа используются n значений k = 0, …, n−1. Модуль каждого корня равен |z|^(1/n), аргументы отличаются на 2π/n:</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The nth roots of a nonzero number use n values k = 0, …, n−1. Each root has modulus |z|^(1/n), and their arguments differ by 2π/n:</w:t>
      </w:r>
    </w:p>
    <w:p>
      <w:pPr>
        <w:pStyle w:val="Учебноепояснение"/>
        <w:keepNext w:val="0"/>
        <w:keepLines/>
        <w:widowControl/>
        <w:spacing w:before="80" w:after="140"/>
      </w:pPr>
      <w:r/>
      <m:oMath>
        <m:sSub>
          <m:e>
            <m:r>
              <m:t>z</m:t>
            </m:r>
          </m:e>
          <m:sub>
            <m:r>
              <m:t>k</m:t>
            </m:r>
          </m:sub>
        </m:sSub>
        <m:r>
          <m:t>=</m:t>
        </m:r>
        <m:r>
          <m:t>|</m:t>
        </m:r>
        <m:r>
          <m:t>z</m:t>
        </m:r>
        <m:sSup>
          <m:e>
            <m:r>
              <m:t>|</m:t>
            </m:r>
          </m:e>
          <m:sup>
            <m:r>
              <m:t>1</m:t>
            </m:r>
            <m:r>
              <m:t>/</m:t>
            </m:r>
            <m:r>
              <m:t>n</m:t>
            </m:r>
          </m:sup>
        </m:sSup>
        <m:r>
          <m:t>(</m:t>
        </m:r>
        <m:r>
          <m:t>cos</m:t>
        </m:r>
        <m:f>
          <m:num>
            <m:r>
              <m:t>Arg</m:t>
            </m:r>
            <m:r>
              <m:t>z</m:t>
            </m:r>
            <m:r>
              <m:t>+</m:t>
            </m:r>
            <m:r>
              <m:t>2</m:t>
            </m:r>
            <m:r>
              <m:t>π</m:t>
            </m:r>
            <m:r>
              <m:t>k</m:t>
            </m:r>
          </m:num>
          <m:den>
            <m:r>
              <m:t>n</m:t>
            </m:r>
          </m:den>
        </m:f>
        <m:r>
          <m:t>+</m:t>
        </m:r>
        <m:r>
          <m:t>i</m:t>
        </m:r>
        <m:r>
          <m:t>sin</m:t>
        </m:r>
        <m:f>
          <m:num>
            <m:r>
              <m:t>Arg</m:t>
            </m:r>
            <m:r>
              <m:t>z</m:t>
            </m:r>
            <m:r>
              <m:t>+</m:t>
            </m:r>
            <m:r>
              <m:t>2</m:t>
            </m:r>
            <m:r>
              <m:t>π</m:t>
            </m:r>
            <m:r>
              <m:t>k</m:t>
            </m:r>
          </m:num>
          <m:den>
            <m:r>
              <m:t>n</m:t>
            </m:r>
          </m:den>
        </m:f>
        <m:r>
          <m:t>)</m:t>
        </m:r>
      </m:oMath>
    </w:p>
    <w:p w14:paraId="2B1D8791" w14:textId="74B557E1" w:rsidR="006E5A43" w:rsidRPr="00D87FE6" w:rsidRDefault="006E5A43" w:rsidP="006E5A43">
      <w:pPr>
        <w:pStyle w:val="Учебноеусловие"/>
        <w:keepNext/>
        <w:keepLines/>
        <w:widowControl/>
        <w:spacing w:line="240" w:lineRule="auto" w:before="220" w:after="40"/>
        <w:ind w:firstLine="0" w:left="0"/>
        <w:jc w:val="both"/>
        <w:rPr>
          <w:sz w:val="28"/>
          <w:szCs w:val="28"/>
        </w:rPr>
      </w:pPr>
      <w:r w:rsidRPr="00D87FE6">
        <w:rPr>
          <w:rFonts w:ascii="Times New Roman" w:hAnsi="Times New Roman"/>
          <w:b/>
          <w:sz w:val="28"/>
          <w:szCs w:val="28"/>
        </w:rPr>
        <w:t>Пример 5.</w:t>
      </w:r>
      <w:r w:rsidRPr="00D87FE6">
        <w:rPr>
          <w:rFonts w:ascii="Times New Roman" w:hAnsi="Times New Roman"/>
          <w:b w:val="0"/>
          <w:sz w:val="28"/>
          <w:szCs w:val="28"/>
        </w:rPr>
        <w:t xml:space="preserve"> </w:t>
      </w:r>
      <w:r w:rsidRPr="00D87FE6">
        <w:rPr>
          <w:rFonts w:ascii="Times New Roman" w:hAnsi="Times New Roman"/>
          <w:b w:val="0"/>
          <w:sz w:val="28"/>
          <w:szCs w:val="28"/>
        </w:rPr>
        <w:t xml:space="preserve">Найти и изобразить точками на комплексной плоскости корни </w:t>
      </w:r>
      <w:r w:rsidR="005D7D5D">
        <w:rPr>
          <w:position w:val="-6"/>
          <w:sz w:val="28"/>
          <w:szCs w:val="28"/>
        </w:rPr>
        <w:pict w14:anchorId="44FA5116">
          <v:shape id="_x0000_i1036" type="#_x0000_t75" style="width:30.6pt;height:18pt" filled="t">
            <v:fill color2="black"/>
            <v:imagedata r:id="rId27" o:title="" croptop="-182f" cropbottom="-182f" cropleft="-105f" cropright="-105f"/>
          </v:shape>
        </w:pict>
      </w:r>
      <w:r w:rsidRPr="00D87FE6">
        <w:rPr>
          <w:rFonts w:ascii="Times New Roman" w:hAnsi="Times New Roman"/>
          <w:b w:val="0"/>
          <w:sz w:val="28"/>
          <w:szCs w:val="28"/>
        </w:rPr>
        <w:t>. Добавить к рисунку окружность, на которой лежат все корни</w:t>
      </w:r>
    </w:p>
    <w:p>
      <w:pPr>
        <w:pStyle w:val="Учебноеусловие"/>
        <w:keepNext/>
        <w:keepLines/>
        <w:pageBreakBefore w:val="0"/>
        <w:widowControl/>
        <w:spacing w:line="252" w:lineRule="auto" w:before="20" w:after="160"/>
        <w:ind w:firstLine="0" w:left="0"/>
        <w:jc w:val="left"/>
        <w:bidi w:val="0"/>
      </w:pPr>
      <w:r>
        <w:rPr>
          <w:rFonts w:ascii="Times New Roman" w:hAnsi="Times New Roman"/>
          <w:b/>
          <w:color w:val="000000"/>
          <w:sz w:val="28"/>
        </w:rPr>
        <w:t xml:space="preserve">Example 5. </w:t>
      </w:r>
      <w:r>
        <w:rPr>
          <w:rFonts w:ascii="Times New Roman" w:hAnsi="Times New Roman" w:cs="Times New Roman" w:eastAsia="Times New Roman"/>
          <w:b w:val="0"/>
          <w:i w:val="0"/>
          <w:color w:val="000000"/>
          <w:sz w:val="28"/>
          <w:lang w:val="en-US"/>
          <w:rtl w:val="0"/>
        </w:rPr>
        <w:t xml:space="preserve">Find the roots </w:t>
      </w:r>
      <w:r>
        <w:rPr>
          <w:position w:val="-6"/>
          <w:sz w:val="28"/>
          <w:szCs w:val="28"/>
        </w:rPr>
        <w:pict w14:anchorId="44FA5116">
          <v:shape id="_x0000_i1036" type="#_x0000_t75" style="width:30.6pt;height:18pt" filled="t">
            <v:fill color2="black"/>
            <v:imagedata r:id="rId27" o:title="" croptop="-182f" cropbottom="-182f" cropleft="-105f" cropright="-105f"/>
          </v:shape>
        </w:pict>
      </w:r>
      <w:r>
        <w:rPr>
          <w:rFonts w:ascii="Times New Roman" w:hAnsi="Times New Roman" w:cs="Times New Roman" w:eastAsia="Times New Roman"/>
          <w:b w:val="0"/>
          <w:i w:val="0"/>
          <w:color w:val="000000"/>
          <w:sz w:val="28"/>
          <w:lang w:val="en-US"/>
          <w:rtl w:val="0"/>
        </w:rPr>
        <w:t xml:space="preserve"> and represent them as points in the complex plane. Add the circle on which all the roots lie.</w:t>
      </w:r>
    </w:p>
    <w:p>
      <w:pPr>
        <w:pStyle w:val="Учебныйкод"/>
        <w:keepNext/>
        <w:keepLines/>
        <w:widowControl/>
        <w:spacing w:line="240" w:lineRule="auto" w:before="100" w:after="60"/>
        <w:ind w:left="0" w:right="0" w:firstLine="0"/>
        <w:jc w:val="left"/>
        <w:bidi w:val="0"/>
      </w:pPr>
      <w:r>
        <w:rPr>
          <w:rFonts w:ascii="DejaVu Sans Mono" w:hAnsi="DejaVu Sans Mono"/>
          <w:b w:val="0"/>
          <w:i w:val="0"/>
          <w:color w:val="000000"/>
          <w:sz w:val="18"/>
        </w:rPr>
        <w:t>import matplotlib.pyplot as plt</w:t>
        <w:br/>
        <w:t>import numpy as np</w:t>
        <w:br/>
        <w:t>z = 1 +1j</w:t>
        <w:br/>
        <w:t>r = np.abs(z)</w:t>
        <w:br/>
        <w:t>phi=np.angle(z)</w:t>
        <w:br/>
        <w:t>k = np.arange(6)</w:t>
        <w:br/>
        <w:t>zroot = r**(1/6)*( np.cos((phi+2.0*np.pi*k)/6) +</w:t>
        <w:br/>
        <w:t xml:space="preserve">        1j*np.sin((phi+2.0*np.pi*k)/6))</w:t>
        <w:br/>
        <w:t>print(zroot)</w:t>
        <w:br/>
        <w:t>plt.title(r'$\sqrt[6]{1+j}$ complex roots')</w:t>
        <w:br/>
        <w:t>plt.plot(np.real(zroot), np.imag(zroot), '*g')</w:t>
        <w:br/>
        <w:t>plt.axhline(y=0, color='k')</w:t>
        <w:br/>
        <w:t>plt.axvline(x=0, color='k')</w:t>
        <w:br/>
        <w:t>plt.axis('equal')</w:t>
        <w:br/>
        <w:t>t = np.linspace(0,2*np.pi,100)</w:t>
        <w:br/>
        <w:t>plt.plot(r**(1/6)*np.cos(t),r**(1/6)*np.sin(t),':')</w:t>
        <w:br/>
        <w:t># Add the circle on which all the roots lie</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plt.xlabel("Re(z)")</w:t>
        <w:br/>
        <w:t>plt.ylabel("Im(z)")</w:t>
        <w:br/>
        <w:t>plt.show()</w:t>
      </w:r>
    </w:p>
    <w:p w14:paraId="27D7F2EF" w14:textId="3DD1789C" w:rsidR="000709B6" w:rsidRPr="00D87FE6" w:rsidRDefault="000709B6" w:rsidP="000709B6">
      <w:pPr>
        <w:keepNext w:val="0"/>
        <w:keepLines/>
        <w:widowControl/>
        <w:spacing w:line="240" w:lineRule="auto" w:before="0" w:after="120"/>
        <w:jc w:val="center"/>
        <w:rPr>
          <w:b/>
          <w:sz w:val="28"/>
          <w:szCs w:val="28"/>
        </w:rPr>
      </w:pPr>
      <w:r w:rsidRPr="00D87FE6">
        <w:rPr>
          <w:b/>
          <w:noProof/>
          <w:sz w:val="28"/>
          <w:szCs w:val="28"/>
          <w:lang w:eastAsia="ru-RU"/>
        </w:rPr>
        <w:drawing>
          <wp:inline distT="0" distB="0" distL="0" distR="0" wp14:anchorId="2440B313" wp14:editId="67149720">
            <wp:extent cx="3569029" cy="28194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 name="Picture 19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80928" cy="2828800"/>
                    </a:xfrm>
                    <a:prstGeom prst="rect">
                      <a:avLst/>
                    </a:prstGeom>
                    <a:noFill/>
                    <a:ln>
                      <a:noFill/>
                    </a:ln>
                  </pic:spPr>
                </pic:pic>
              </a:graphicData>
            </a:graphic>
          </wp:inline>
        </w:drawing>
      </w:r>
    </w:p>
    <w:p w14:paraId="3FF2D3FF" w14:textId="77777777" w:rsidR="006E5A43" w:rsidRPr="00D87FE6" w:rsidRDefault="006E5A43" w:rsidP="006E5A43">
      <w:pPr>
        <w:pStyle w:val="Учебноеусловие"/>
        <w:keepNext/>
        <w:keepLines/>
        <w:widowControl/>
        <w:spacing w:line="240" w:lineRule="auto" w:before="220" w:after="40"/>
        <w:ind w:firstLine="0" w:left="0"/>
        <w:jc w:val="both"/>
        <w:rPr>
          <w:sz w:val="28"/>
          <w:szCs w:val="28"/>
        </w:rPr>
      </w:pPr>
      <w:r w:rsidRPr="00D87FE6">
        <w:rPr>
          <w:rFonts w:ascii="Times New Roman" w:hAnsi="Times New Roman"/>
          <w:b/>
          <w:sz w:val="28"/>
          <w:szCs w:val="28"/>
        </w:rPr>
        <w:t>Пример 6.</w:t>
      </w:r>
      <w:r w:rsidRPr="00D87FE6">
        <w:rPr>
          <w:rFonts w:ascii="Times New Roman" w:hAnsi="Times New Roman"/>
          <w:b w:val="0"/>
          <w:sz w:val="28"/>
          <w:szCs w:val="28"/>
        </w:rPr>
        <w:t xml:space="preserve"> Построить на комплексной плоскости множество точек, заданных условием </w:t>
      </w:r>
      <w:r w:rsidR="005D7D5D">
        <w:rPr>
          <w:position w:val="-8"/>
          <w:sz w:val="28"/>
          <w:szCs w:val="28"/>
        </w:rPr>
        <w:pict w14:anchorId="38D39E97">
          <v:shape id="_x0000_i1037" type="#_x0000_t75" style="width:30.6pt;height:20.4pt" filled="t">
            <v:fill color2="black"/>
            <v:imagedata r:id="rId29" o:title="" croptop="-163f" cropbottom="-163f" cropleft="-105f" cropright="-105f"/>
          </v:shape>
        </w:pict>
      </w:r>
      <w:r w:rsidRPr="00D87FE6">
        <w:rPr>
          <w:rFonts w:ascii="Times New Roman" w:hAnsi="Times New Roman"/>
          <w:b w:val="0"/>
          <w:sz w:val="28"/>
          <w:szCs w:val="28"/>
        </w:rPr>
        <w:t xml:space="preserve">. </w:t>
      </w:r>
    </w:p>
    <w:p>
      <w:pPr>
        <w:pStyle w:val="Учебноеусловие"/>
        <w:keepNext/>
        <w:keepLines/>
        <w:pageBreakBefore w:val="0"/>
        <w:widowControl/>
        <w:spacing w:line="252" w:lineRule="auto" w:before="20" w:after="160"/>
        <w:ind w:firstLine="0" w:left="0"/>
        <w:jc w:val="left"/>
        <w:bidi w:val="0"/>
      </w:pPr>
      <w:r>
        <w:rPr>
          <w:rFonts w:ascii="Times New Roman" w:hAnsi="Times New Roman"/>
          <w:b/>
          <w:color w:val="000000"/>
          <w:sz w:val="28"/>
        </w:rPr>
        <w:t xml:space="preserve">Example 6. </w:t>
      </w:r>
      <w:r>
        <w:rPr>
          <w:rFonts w:ascii="Times New Roman" w:hAnsi="Times New Roman" w:cs="Times New Roman" w:eastAsia="Times New Roman"/>
          <w:b w:val="0"/>
          <w:i w:val="0"/>
          <w:color w:val="000000"/>
          <w:sz w:val="28"/>
          <w:lang w:val="en-US"/>
          <w:rtl w:val="0"/>
        </w:rPr>
        <w:t xml:space="preserve">Plot the set of points in the complex plane defined by </w:t>
      </w:r>
      <w:r>
        <w:rPr>
          <w:position w:val="-8"/>
          <w:sz w:val="28"/>
          <w:szCs w:val="28"/>
        </w:rPr>
        <w:pict w14:anchorId="38D39E97">
          <v:shape id="_x0000_i1037" type="#_x0000_t75" style="width:30.6pt;height:20.4pt" filled="t">
            <v:fill color2="black"/>
            <v:imagedata r:id="rId29" o:title="" croptop="-163f" cropbottom="-163f" cropleft="-105f" cropright="-105f"/>
          </v:shape>
        </w:pict>
      </w:r>
      <w:r>
        <w:rPr>
          <w:rFonts w:ascii="Times New Roman" w:hAnsi="Times New Roman" w:cs="Times New Roman" w:eastAsia="Times New Roman"/>
          <w:b w:val="0"/>
          <w:i w:val="0"/>
          <w:color w:val="000000"/>
          <w:sz w:val="28"/>
          <w:lang w:val="en-US"/>
          <w:rtl w:val="0"/>
        </w:rPr>
        <w:t>.</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import matplotlib.pyplot as plt</w:t>
        <w:br/>
        <w:t>import numpy as np</w:t>
        <w:br/>
        <w:t>r=4</w:t>
        <w:br/>
        <w:t>t = np.linspace(0,2*np.pi,100)</w:t>
        <w:br/>
        <w:t>z = r*(np.cos(t)+1j*np.sin(t))</w:t>
        <w:br/>
        <w:t>plt.plot(np.real(z),np.imag(z),'r')</w:t>
        <w:br/>
        <w:t>plt.grid(True)</w:t>
        <w:br/>
        <w:t>plt.axis('equal')</w:t>
        <w:br/>
        <w:t>plt.axhline(y=0, color='k')</w:t>
        <w:br/>
        <w:t>plt.axvline(x=0, color='k')</w:t>
        <w:br/>
        <w:t>plt.title('|z|='+str(r))</w:t>
        <w:br/>
        <w:t>plt.xlabel('Re(z)')</w:t>
        <w:br/>
        <w:t>plt.ylabel('Im(z)')</w:t>
        <w:br/>
        <w:t>plt.show()</w:t>
      </w:r>
    </w:p>
    <w:p w14:paraId="77D3E606" w14:textId="11DC716C" w:rsidR="006E5A43" w:rsidRDefault="000709B6" w:rsidP="000709B6">
      <w:pPr>
        <w:keepNext w:val="0"/>
        <w:keepLines/>
        <w:widowControl/>
        <w:autoSpaceDE w:val="0"/>
        <w:spacing w:line="240" w:lineRule="auto" w:before="0" w:after="120"/>
        <w:jc w:val="center"/>
        <w:rPr>
          <w:sz w:val="28"/>
          <w:szCs w:val="28"/>
        </w:rPr>
      </w:pPr>
      <w:r w:rsidRPr="00D87FE6">
        <w:rPr>
          <w:noProof/>
          <w:sz w:val="28"/>
          <w:szCs w:val="28"/>
          <w:lang w:eastAsia="ru-RU"/>
        </w:rPr>
        <w:lastRenderedPageBreak/>
        <w:drawing>
          <wp:inline distT="0" distB="0" distL="0" distR="0" wp14:anchorId="543C5BA1" wp14:editId="7B381701">
            <wp:extent cx="3520458" cy="2838450"/>
            <wp:effectExtent l="0" t="0" r="381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 name="Picture 20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530988" cy="2846940"/>
                    </a:xfrm>
                    <a:prstGeom prst="rect">
                      <a:avLst/>
                    </a:prstGeom>
                    <a:noFill/>
                    <a:ln>
                      <a:noFill/>
                    </a:ln>
                  </pic:spPr>
                </pic:pic>
              </a:graphicData>
            </a:graphic>
          </wp:inline>
        </w:drawing>
      </w:r>
    </w:p>
    <w:p w14:paraId="50F7E512" w14:textId="1ABCB797" w:rsidR="00D87FE6" w:rsidRPr="00D87FE6" w:rsidRDefault="00D87FE6" w:rsidP="00D87FE6">
      <w:pPr>
        <w:pStyle w:val="Учебноеусловие"/>
        <w:keepNext/>
        <w:keepLines/>
        <w:widowControl/>
        <w:spacing w:line="240" w:lineRule="auto" w:before="220" w:after="40"/>
        <w:ind w:firstLine="0" w:left="0"/>
        <w:jc w:val="both"/>
        <w:rPr>
          <w:sz w:val="28"/>
          <w:szCs w:val="28"/>
        </w:rPr>
      </w:pPr>
      <w:r w:rsidRPr="00D87FE6">
        <w:rPr>
          <w:rFonts w:ascii="Times New Roman" w:hAnsi="Times New Roman"/>
          <w:b/>
          <w:sz w:val="28"/>
          <w:szCs w:val="28"/>
        </w:rPr>
        <w:t>Упражнение 4.</w:t>
      </w:r>
      <w:r w:rsidRPr="00D87FE6">
        <w:rPr>
          <w:rFonts w:ascii="Times New Roman" w:hAnsi="Times New Roman"/>
          <w:b w:val="0"/>
          <w:sz w:val="28"/>
          <w:szCs w:val="28"/>
        </w:rPr>
        <w:t xml:space="preserve"> Найти и изобразить точками на комплексной плоскости все корни </w:t>
      </w:r>
      <m:oMath>
        <m:rad>
          <m:radPr>
            <m:ctrlPr>
              <w:rPr>
                <w:rFonts w:ascii="Cambria Math" w:hAnsi="Cambria Math"/>
                <w:i/>
                <w:sz w:val="28"/>
                <w:szCs w:val="28"/>
              </w:rPr>
            </m:ctrlPr>
          </m:radPr>
          <m:deg>
            <m:r>
              <w:rPr>
                <w:rFonts w:ascii="Cambria Math" w:hAnsi="Cambria Math"/>
                <w:sz w:val="28"/>
                <w:szCs w:val="28"/>
              </w:rPr>
              <m:t>8</m:t>
            </m:r>
          </m:deg>
          <m:e>
            <m:r>
              <w:rPr>
                <w:rFonts w:ascii="Cambria Math" w:hAnsi="Cambria Math"/>
                <w:sz w:val="28"/>
                <w:szCs w:val="28"/>
              </w:rPr>
              <m:t>2</m:t>
            </m:r>
            <m:rad>
              <m:radPr>
                <m:degHide m:val="1"/>
                <m:ctrlPr>
                  <w:rPr>
                    <w:rFonts w:ascii="Cambria Math" w:hAnsi="Cambria Math"/>
                    <w:i/>
                    <w:sz w:val="28"/>
                    <w:szCs w:val="28"/>
                  </w:rPr>
                </m:ctrlPr>
              </m:radPr>
              <m:deg/>
              <m:e>
                <m:r>
                  <w:rPr>
                    <w:rFonts w:ascii="Cambria Math" w:hAnsi="Cambria Math"/>
                    <w:sz w:val="28"/>
                    <w:szCs w:val="28"/>
                  </w:rPr>
                  <m:t>3</m:t>
                </m:r>
              </m:e>
            </m:rad>
            <m:r>
              <w:rPr>
                <w:rFonts w:ascii="Cambria Math" w:hAnsi="Cambria Math"/>
                <w:sz w:val="28"/>
                <w:szCs w:val="28"/>
              </w:rPr>
              <m:t>-2i</m:t>
            </m:r>
          </m:e>
        </m:rad>
      </m:oMath>
      <w:r w:rsidRPr="00D87FE6">
        <w:rPr>
          <w:rFonts w:ascii="Times New Roman" w:hAnsi="Times New Roman"/>
          <w:b w:val="0"/>
          <w:sz w:val="28"/>
          <w:szCs w:val="28"/>
        </w:rPr>
        <w:t>. Изобразить пунктиром окружность, на которой эти точки лежат. Построить штрих-пунктиром правильный многоугольник с вершинами в этих точках. Нанести сетку, отобразить оси линиями черного цвета, подписать их. Масштаб по осям сделать одинаковым. Подписать графическое окно.</w:t>
      </w:r>
    </w:p>
    <w:p>
      <w:pPr>
        <w:pStyle w:val="Учебноеусловие"/>
        <w:keepNext w:val="0"/>
        <w:keepLines/>
        <w:pageBreakBefore w:val="0"/>
        <w:widowControl/>
        <w:spacing w:line="252" w:lineRule="auto" w:before="20" w:after="160"/>
        <w:ind w:firstLine="0" w:left="0"/>
        <w:jc w:val="left"/>
        <w:bidi w:val="0"/>
      </w:pPr>
      <w:r>
        <w:rPr>
          <w:rFonts w:ascii="Times New Roman" w:hAnsi="Times New Roman"/>
          <w:b/>
          <w:color w:val="000000"/>
          <w:sz w:val="28"/>
        </w:rPr>
        <w:t xml:space="preserve">Exercise 4. </w:t>
      </w:r>
      <w:r>
        <w:rPr>
          <w:rFonts w:ascii="Times New Roman" w:hAnsi="Times New Roman" w:cs="Times New Roman" w:eastAsia="Times New Roman"/>
          <w:b w:val="0"/>
          <w:i w:val="0"/>
          <w:color w:val="000000"/>
          <w:sz w:val="28"/>
          <w:lang w:val="en-US"/>
          <w:rtl w:val="0"/>
        </w:rPr>
        <w:t xml:space="preserve">Find all the roots </w:t>
      </w:r>
      <m:oMath>
        <m:rad>
          <m:radPr>
            <m:ctrlPr>
              <w:rPr>
                <w:rFonts w:ascii="Cambria Math" w:hAnsi="Cambria Math"/>
                <w:i/>
                <w:sz w:val="28"/>
                <w:szCs w:val="28"/>
              </w:rPr>
            </m:ctrlPr>
          </m:radPr>
          <m:deg>
            <m:r>
              <w:rPr>
                <w:rFonts w:ascii="Cambria Math" w:hAnsi="Cambria Math"/>
                <w:sz w:val="28"/>
                <w:szCs w:val="28"/>
              </w:rPr>
              <m:t>8</m:t>
            </m:r>
          </m:deg>
          <m:e>
            <m:r>
              <w:rPr>
                <w:rFonts w:ascii="Cambria Math" w:hAnsi="Cambria Math"/>
                <w:sz w:val="28"/>
                <w:szCs w:val="28"/>
              </w:rPr>
              <m:t>2</m:t>
            </m:r>
            <m:rad>
              <m:radPr>
                <m:degHide m:val="1"/>
                <m:ctrlPr>
                  <w:rPr>
                    <w:rFonts w:ascii="Cambria Math" w:hAnsi="Cambria Math"/>
                    <w:i/>
                    <w:sz w:val="28"/>
                    <w:szCs w:val="28"/>
                  </w:rPr>
                </m:ctrlPr>
              </m:radPr>
              <m:deg/>
              <m:e>
                <m:r>
                  <w:rPr>
                    <w:rFonts w:ascii="Cambria Math" w:hAnsi="Cambria Math"/>
                    <w:sz w:val="28"/>
                    <w:szCs w:val="28"/>
                  </w:rPr>
                  <m:t>3</m:t>
                </m:r>
              </m:e>
            </m:rad>
            <m:r>
              <w:rPr>
                <w:rFonts w:ascii="Cambria Math" w:hAnsi="Cambria Math"/>
                <w:sz w:val="28"/>
                <w:szCs w:val="28"/>
              </w:rPr>
              <m:t>-2i</m:t>
            </m:r>
          </m:e>
        </m:rad>
      </m:oMath>
      <w:r>
        <w:rPr>
          <w:rFonts w:ascii="Times New Roman" w:hAnsi="Times New Roman" w:cs="Times New Roman" w:eastAsia="Times New Roman"/>
          <w:b w:val="0"/>
          <w:i w:val="0"/>
          <w:color w:val="000000"/>
          <w:sz w:val="28"/>
          <w:lang w:val="en-US"/>
          <w:rtl w:val="0"/>
        </w:rPr>
        <w:t xml:space="preserve"> and represent them as points in the complex plane. Draw a dotted circle through these points. Draw a regular polygon with these points as vertices using a dash-dot line. Add a grid, display the axes as black lines, and label them. Use the same scale on both axes. Give the graphics window a title.</w:t>
      </w:r>
    </w:p>
    <w:p>
      <w:pPr>
        <w:pStyle w:val="Учебноепояснение"/>
        <w:keepNext/>
        <w:keepLines/>
        <w:widowControl/>
        <w:spacing w:before="80" w:after="40"/>
      </w:pPr>
      <w:r>
        <w:t>Чтобы замкнуть многоугольник, добавьте первую вершину в конец массива только для линии: closed = np.append(zroot, zroot[0]). Затем постройте np.real(closed) и np.imag(closed). Исходный список различных корней не меняйте.</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To close the polygon, append the first vertex to the end of the array only for drawing the line: closed = np.append(zroot, zroot[0]). Then plot np.real(closed) and np.imag(closed). Do not modify the original list of distinct roots.</w:t>
      </w:r>
    </w:p>
    <w:p w14:paraId="40F37CBE" w14:textId="115266D5" w:rsidR="00842AB6" w:rsidRPr="00D87FE6" w:rsidRDefault="00842AB6" w:rsidP="00842AB6">
      <w:pPr>
        <w:pStyle w:val="Учебныйраздел"/>
        <w:keepNext/>
        <w:keepLines/>
        <w:widowControl/>
        <w:spacing w:before="240" w:after="40" w:line="360" w:lineRule="auto"/>
        <w:ind w:firstLine="0"/>
        <w:jc w:val="both"/>
        <w:rPr>
          <w:sz w:val="28"/>
          <w:szCs w:val="28"/>
        </w:rPr>
      </w:pPr>
      <w:r w:rsidRPr="00D87FE6">
        <w:rPr>
          <w:rFonts w:ascii="Times New Roman" w:hAnsi="Times New Roman"/>
          <w:b/>
          <w:sz w:val="28"/>
          <w:szCs w:val="28"/>
        </w:rPr>
        <w:t xml:space="preserve">3. Логические переменные, операции отношения. </w:t>
      </w:r>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8"/>
          <w:lang w:val="en-US"/>
          <w:rtl w:val="0"/>
        </w:rPr>
        <w:t>3. Boolean variables and relational operations</w:t>
      </w:r>
    </w:p>
    <w:p w14:paraId="58055220" w14:textId="77777777" w:rsidR="00842AB6" w:rsidRPr="00D87FE6" w:rsidRDefault="00842AB6" w:rsidP="00842AB6">
      <w:pPr>
        <w:keepNext/>
        <w:widowControl/>
        <w:spacing w:line="240" w:lineRule="auto" w:before="0" w:after="40"/>
        <w:ind w:firstLine="709"/>
        <w:jc w:val="both"/>
        <w:rPr>
          <w:sz w:val="28"/>
          <w:szCs w:val="28"/>
        </w:rPr>
      </w:pPr>
      <w:r w:rsidRPr="00D87FE6">
        <w:rPr>
          <w:rFonts w:ascii="Times New Roman" w:hAnsi="Times New Roman"/>
          <w:sz w:val="28"/>
          <w:szCs w:val="28"/>
        </w:rPr>
        <w:t>Логические переменные могут принимать одно из двух значений: T</w:t>
      </w:r>
      <w:r w:rsidRPr="00D87FE6">
        <w:rPr>
          <w:rFonts w:ascii="Times New Roman" w:hAnsi="Times New Roman"/>
          <w:sz w:val="28"/>
          <w:szCs w:val="28"/>
          <w:lang w:val="en-US"/>
        </w:rPr>
        <w:t>rue</w:t>
      </w:r>
      <w:r w:rsidRPr="00D87FE6">
        <w:rPr>
          <w:rFonts w:ascii="Times New Roman" w:hAnsi="Times New Roman"/>
          <w:sz w:val="28"/>
          <w:szCs w:val="28"/>
        </w:rPr>
        <w:t xml:space="preserve"> - истина и F</w:t>
      </w:r>
      <w:proofErr w:type="spellStart"/>
      <w:r w:rsidRPr="00D87FE6">
        <w:rPr>
          <w:rFonts w:ascii="Times New Roman" w:hAnsi="Times New Roman"/>
          <w:sz w:val="28"/>
          <w:szCs w:val="28"/>
          <w:lang w:val="en-US"/>
        </w:rPr>
        <w:t>alse</w:t>
      </w:r>
      <w:proofErr w:type="spellEnd"/>
      <w:r w:rsidRPr="00D87FE6">
        <w:rPr>
          <w:rFonts w:ascii="Times New Roman" w:hAnsi="Times New Roman"/>
          <w:sz w:val="28"/>
          <w:szCs w:val="28"/>
        </w:rPr>
        <w:t xml:space="preserve"> - ложь.</w:t>
      </w:r>
    </w:p>
    <w:p>
      <w:pPr>
        <w:keepNext w:val="0"/>
        <w:keepLines/>
        <w:pageBreakBefore w:val="0"/>
        <w:widowControl/>
        <w:spacing w:line="252" w:lineRule="auto" w:before="20" w:after="160"/>
        <w:ind w:firstLine="709"/>
        <w:jc w:val="left"/>
        <w:bidi w:val="0"/>
      </w:pPr>
      <w:r>
        <w:rPr>
          <w:rFonts w:ascii="Times New Roman" w:hAnsi="Times New Roman" w:cs="Times New Roman" w:eastAsia="Times New Roman"/>
          <w:b w:val="0"/>
          <w:i w:val="0"/>
          <w:color w:val="000000"/>
          <w:sz w:val="28"/>
          <w:lang w:val="en-US"/>
          <w:rtl w:val="0"/>
        </w:rPr>
        <w:t>Boolean variables can take one of two values: True or False.</w:t>
      </w:r>
    </w:p>
    <w:p w14:paraId="5F2C6BF1" w14:textId="77777777" w:rsidR="00842AB6" w:rsidRPr="00D87FE6" w:rsidRDefault="00842AB6" w:rsidP="00842AB6">
      <w:pPr>
        <w:keepNext/>
        <w:widowControl/>
        <w:spacing w:line="240" w:lineRule="auto" w:before="0" w:after="40"/>
        <w:ind w:firstLine="709"/>
        <w:jc w:val="both"/>
        <w:rPr>
          <w:sz w:val="28"/>
          <w:szCs w:val="28"/>
        </w:rPr>
      </w:pPr>
      <w:r w:rsidRPr="00D87FE6">
        <w:rPr>
          <w:rFonts w:ascii="Times New Roman" w:hAnsi="Times New Roman"/>
          <w:sz w:val="28"/>
          <w:szCs w:val="28"/>
        </w:rPr>
        <w:t>Логический массив можно создать несколькими способами:</w:t>
      </w:r>
    </w:p>
    <w:p>
      <w:pPr>
        <w:keepNext/>
        <w:keepLines/>
        <w:pageBreakBefore w:val="0"/>
        <w:widowControl/>
        <w:spacing w:line="252" w:lineRule="auto" w:before="20" w:after="160"/>
        <w:ind w:firstLine="709"/>
        <w:jc w:val="left"/>
        <w:bidi w:val="0"/>
      </w:pPr>
      <w:r>
        <w:rPr>
          <w:rFonts w:ascii="Times New Roman" w:hAnsi="Times New Roman" w:cs="Times New Roman" w:eastAsia="Times New Roman"/>
          <w:b w:val="0"/>
          <w:i w:val="0"/>
          <w:color w:val="000000"/>
          <w:sz w:val="28"/>
          <w:lang w:val="en-US"/>
          <w:rtl w:val="0"/>
        </w:rPr>
        <w:t>A Boolean array can be created in several ways:</w:t>
      </w:r>
    </w:p>
    <w:p w14:paraId="4635DFFB" w14:textId="1AD81286" w:rsidR="00842AB6" w:rsidRPr="00D87FE6" w:rsidRDefault="00842AB6" w:rsidP="00842AB6">
      <w:pPr>
        <w:keepNext/>
        <w:widowControl/>
        <w:spacing w:line="240" w:lineRule="auto" w:before="0" w:after="40"/>
        <w:ind w:firstLine="709"/>
        <w:jc w:val="both"/>
        <w:rPr>
          <w:sz w:val="28"/>
          <w:szCs w:val="28"/>
        </w:rPr>
      </w:pPr>
      <w:r w:rsidRPr="00D87FE6">
        <w:rPr>
          <w:rFonts w:ascii="Times New Roman" w:hAnsi="Times New Roman"/>
          <w:sz w:val="28"/>
          <w:szCs w:val="28"/>
        </w:rPr>
        <w:t xml:space="preserve">1) можно воспользоваться логическими константами </w:t>
      </w:r>
      <w:r w:rsidRPr="00D87FE6">
        <w:rPr>
          <w:rFonts w:ascii="Times New Roman" w:hAnsi="Times New Roman"/>
          <w:sz w:val="28"/>
          <w:szCs w:val="28"/>
          <w:lang w:val="en-US"/>
        </w:rPr>
        <w:t>True</w:t>
      </w:r>
      <w:r w:rsidRPr="00D87FE6">
        <w:rPr>
          <w:rFonts w:ascii="Times New Roman" w:hAnsi="Times New Roman"/>
          <w:sz w:val="28"/>
          <w:szCs w:val="28"/>
        </w:rPr>
        <w:t xml:space="preserve"> </w:t>
      </w:r>
      <w:r w:rsidR="001C5C31" w:rsidRPr="00D87FE6">
        <w:rPr>
          <w:rFonts w:ascii="Times New Roman" w:hAnsi="Times New Roman"/>
          <w:sz w:val="28"/>
          <w:szCs w:val="28"/>
        </w:rPr>
        <w:t xml:space="preserve">и </w:t>
      </w:r>
      <w:proofErr w:type="spellStart"/>
      <w:r w:rsidR="001C5C31" w:rsidRPr="00D87FE6">
        <w:rPr>
          <w:rFonts w:ascii="Times New Roman" w:hAnsi="Times New Roman"/>
          <w:sz w:val="28"/>
          <w:szCs w:val="28"/>
        </w:rPr>
        <w:t>False</w:t>
      </w:r>
      <w:proofErr w:type="spellEnd"/>
      <w:r w:rsidRPr="00D87FE6">
        <w:rPr>
          <w:rFonts w:ascii="Times New Roman" w:hAnsi="Times New Roman"/>
          <w:sz w:val="28"/>
          <w:szCs w:val="28"/>
        </w:rPr>
        <w:t>;</w:t>
      </w:r>
    </w:p>
    <w:p>
      <w:pPr>
        <w:keepNext w:val="0"/>
        <w:keepLines/>
        <w:pageBreakBefore w:val="0"/>
        <w:widowControl/>
        <w:spacing w:line="252" w:lineRule="auto" w:before="20" w:after="160"/>
        <w:ind w:firstLine="709"/>
        <w:jc w:val="left"/>
        <w:bidi w:val="0"/>
      </w:pPr>
      <w:r>
        <w:rPr>
          <w:rFonts w:ascii="Times New Roman" w:hAnsi="Times New Roman" w:cs="Times New Roman" w:eastAsia="Times New Roman"/>
          <w:b w:val="0"/>
          <w:i w:val="0"/>
          <w:color w:val="000000"/>
          <w:sz w:val="28"/>
          <w:lang w:val="en-US"/>
          <w:rtl w:val="0"/>
        </w:rPr>
        <w:t>1) use the Boolean constants True and False;</w:t>
      </w:r>
    </w:p>
    <w:p w14:paraId="1BDE7B73" w14:textId="77777777" w:rsidR="00842AB6" w:rsidRPr="00D87FE6" w:rsidRDefault="00842AB6" w:rsidP="00842AB6">
      <w:pPr>
        <w:keepNext/>
        <w:widowControl/>
        <w:spacing w:line="240" w:lineRule="auto" w:before="0" w:after="40"/>
        <w:ind w:firstLine="709"/>
        <w:jc w:val="both"/>
        <w:rPr>
          <w:sz w:val="28"/>
          <w:szCs w:val="28"/>
        </w:rPr>
      </w:pPr>
      <w:r w:rsidRPr="00D87FE6">
        <w:rPr>
          <w:rFonts w:ascii="Times New Roman" w:hAnsi="Times New Roman"/>
          <w:sz w:val="28"/>
          <w:szCs w:val="28"/>
        </w:rPr>
        <w:t xml:space="preserve">2) можно объявить 0 или 1 логическими константами задав их тип как </w:t>
      </w:r>
      <w:r w:rsidRPr="00D87FE6">
        <w:rPr>
          <w:rFonts w:ascii="Times New Roman" w:hAnsi="Times New Roman"/>
          <w:sz w:val="28"/>
          <w:szCs w:val="28"/>
          <w:lang w:val="en-US"/>
        </w:rPr>
        <w:t>bool</w:t>
      </w:r>
      <w:r w:rsidRPr="00D87FE6">
        <w:rPr>
          <w:rFonts w:ascii="Times New Roman" w:hAnsi="Times New Roman"/>
          <w:sz w:val="28"/>
          <w:szCs w:val="28"/>
        </w:rPr>
        <w:t>.</w:t>
      </w:r>
    </w:p>
    <w:p>
      <w:pPr>
        <w:keepNext w:val="0"/>
        <w:keepLines/>
        <w:pageBreakBefore w:val="0"/>
        <w:widowControl/>
        <w:spacing w:line="252" w:lineRule="auto" w:before="20" w:after="160"/>
        <w:ind w:firstLine="709"/>
        <w:jc w:val="left"/>
        <w:bidi w:val="0"/>
      </w:pPr>
      <w:r>
        <w:rPr>
          <w:rFonts w:ascii="Times New Roman" w:hAnsi="Times New Roman" w:cs="Times New Roman" w:eastAsia="Times New Roman"/>
          <w:b w:val="0"/>
          <w:i w:val="0"/>
          <w:color w:val="000000"/>
          <w:sz w:val="28"/>
          <w:lang w:val="en-US"/>
          <w:rtl w:val="0"/>
        </w:rPr>
        <w:t>2) declare 0 or 1 as Boolean constants by setting their type to bool.</w:t>
      </w:r>
    </w:p>
    <w:p w14:paraId="4132A765" w14:textId="4515F147" w:rsidR="00842AB6" w:rsidRPr="00D87FE6" w:rsidRDefault="00842AB6" w:rsidP="00842AB6">
      <w:pPr>
        <w:pStyle w:val="Учебноеусловие"/>
        <w:keepNext/>
        <w:keepLines/>
        <w:widowControl/>
        <w:spacing w:line="240" w:lineRule="auto" w:before="220" w:after="40"/>
        <w:ind w:firstLine="0" w:left="0"/>
        <w:jc w:val="both"/>
        <w:rPr>
          <w:sz w:val="28"/>
          <w:szCs w:val="28"/>
          <w:lang w:val="en-US"/>
        </w:rPr>
      </w:pPr>
      <w:r w:rsidRPr="00D87FE6">
        <w:rPr>
          <w:rFonts w:ascii="Times New Roman" w:hAnsi="Times New Roman"/>
          <w:b/>
          <w:sz w:val="28"/>
          <w:szCs w:val="28"/>
        </w:rPr>
        <w:t>Пример</w:t>
      </w:r>
      <w:r w:rsidRPr="00D87FE6">
        <w:rPr>
          <w:rFonts w:ascii="Times New Roman" w:hAnsi="Times New Roman"/>
          <w:b/>
          <w:sz w:val="28"/>
          <w:szCs w:val="28"/>
          <w:lang w:val="en-US"/>
        </w:rPr>
        <w:t xml:space="preserve"> 7.</w:t>
      </w:r>
    </w:p>
    <w:p>
      <w:pPr>
        <w:pStyle w:val="Учебноеусловие"/>
        <w:keepNext/>
        <w:keepLines/>
        <w:pageBreakBefore w:val="0"/>
        <w:widowControl/>
        <w:spacing w:line="252" w:lineRule="auto" w:before="20" w:after="160"/>
        <w:ind w:firstLine="0" w:left="0"/>
        <w:jc w:val="left"/>
        <w:bidi w:val="0"/>
      </w:pPr>
      <w:r>
        <w:rPr>
          <w:rFonts w:ascii="Times New Roman" w:hAnsi="Times New Roman" w:cs="Times New Roman" w:eastAsia="Times New Roman"/>
          <w:b/>
          <w:i w:val="0"/>
          <w:color w:val="000000"/>
          <w:sz w:val="28"/>
          <w:lang w:val="en-US"/>
          <w:rtl w:val="0"/>
        </w:rPr>
        <w:t>Example 7.</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import numpy as np</w:t>
        <w:br/>
        <w:t>x =np.array([True, True, False])</w:t>
        <w:br/>
        <w:t>print(x)</w:t>
        <w:br/>
        <w:t>y =np.array([1,1,0], dtype=bool)</w:t>
        <w:br/>
        <w:t>print(y)</w:t>
      </w:r>
    </w:p>
    <w:p w14:paraId="5601DF70" w14:textId="7A57226B" w:rsidR="00842AB6" w:rsidRPr="00D87FE6" w:rsidRDefault="00842AB6" w:rsidP="00842AB6">
      <w:pPr>
        <w:keepNext/>
        <w:widowControl/>
        <w:spacing w:line="240" w:lineRule="auto" w:before="0" w:after="40"/>
        <w:ind w:firstLine="709"/>
        <w:jc w:val="both"/>
        <w:rPr>
          <w:sz w:val="28"/>
          <w:szCs w:val="28"/>
        </w:rPr>
      </w:pPr>
      <w:r w:rsidRPr="00D87FE6">
        <w:rPr>
          <w:rFonts w:ascii="Times New Roman" w:hAnsi="Times New Roman"/>
          <w:sz w:val="28"/>
          <w:szCs w:val="28"/>
        </w:rPr>
        <w:lastRenderedPageBreak/>
        <w:t xml:space="preserve">3) Значения логического класса также можно получить как результат операций отношения (сравнения), список которых приведен в таблице </w:t>
      </w:r>
      <w:r w:rsidR="001C5C31" w:rsidRPr="00D87FE6">
        <w:rPr>
          <w:rFonts w:ascii="Times New Roman" w:hAnsi="Times New Roman"/>
          <w:sz w:val="28"/>
          <w:szCs w:val="28"/>
        </w:rPr>
        <w:t>2</w:t>
      </w:r>
      <w:r w:rsidRPr="00D87FE6">
        <w:rPr>
          <w:rFonts w:ascii="Times New Roman" w:hAnsi="Times New Roman"/>
          <w:sz w:val="28"/>
          <w:szCs w:val="28"/>
        </w:rPr>
        <w:t xml:space="preserve">. </w:t>
      </w:r>
    </w:p>
    <w:p>
      <w:pPr>
        <w:keepNext w:val="0"/>
        <w:keepLines/>
        <w:pageBreakBefore w:val="0"/>
        <w:widowControl/>
        <w:spacing w:line="252" w:lineRule="auto" w:before="20" w:after="160"/>
        <w:ind w:firstLine="709"/>
        <w:jc w:val="left"/>
        <w:bidi w:val="0"/>
      </w:pPr>
      <w:r>
        <w:rPr>
          <w:rFonts w:ascii="Times New Roman" w:hAnsi="Times New Roman" w:cs="Times New Roman" w:eastAsia="Times New Roman"/>
          <w:b w:val="0"/>
          <w:i w:val="0"/>
          <w:color w:val="000000"/>
          <w:sz w:val="28"/>
          <w:lang w:val="en-US"/>
          <w:rtl w:val="0"/>
        </w:rPr>
        <w:t>3) Boolean values can also be obtained as the result of relational (comparison) operations, listed in Table 2.</w:t>
      </w:r>
    </w:p>
    <w:p>
      <w:pPr>
        <w:pStyle w:val="Учебноепояснение"/>
        <w:keepNext/>
        <w:keepLines/>
        <w:widowControl/>
        <w:spacing w:before="80" w:after="40"/>
      </w:pPr>
      <w:r>
        <w:t>Сравнения NumPy выполняются поэлементно. В этой работе сравниваем массивы одинаковой формы или массив со скаляром, например A &gt; 0. Совместимые разные формы также могут расширяться по правилу broadcasting; полная теория этого правила здесь не требуется.</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NumPy comparisons are performed elementwise. In this laboratory work, compare arrays of the same shape, or an array with a scalar, such as A &gt; 0. Compatible different shapes may also be expanded according to broadcasting rules; a full discussion of these rules is not required here.</w:t>
      </w:r>
    </w:p>
    <w:tbl>
      <w:tblPr>
        <w:tblW w:w="5000" w:type="pct"/>
        <w:tblLayout w:type="fixed"/>
        <w:tblLook w:val="0000" w:firstRow="0" w:lastRow="0" w:firstColumn="0" w:lastColumn="0" w:noHBand="0" w:noVBand="0"/>
      </w:tblPr>
      <w:tblGrid>
        <w:gridCol w:w="1302"/>
        <w:gridCol w:w="2468"/>
        <w:gridCol w:w="5800"/>
      </w:tblGrid>
      <w:tr w:rsidR="001C5C31" w:rsidRPr="00D87FE6" w14:paraId="120B9F23" w14:textId="77777777" w:rsidTr="001C5C31">
        <w:trPr>
          <w:tblHeader/>
          <w:cantSplit/>
        </w:trPr>
        <w:tc>
          <w:tcPr>
            <w:tcW w:w="9344" w:type="dxa"/>
            <w:gridSpan w:val="3"/>
            <w:tcBorders>
              <w:top w:val="single" w:sz="4" w:space="0" w:color="000000"/>
              <w:left w:val="single" w:sz="4" w:space="0" w:color="000000"/>
              <w:bottom w:val="single" w:sz="4" w:space="0" w:color="000000"/>
              <w:right w:val="single" w:sz="4" w:space="0" w:color="000000"/>
            </w:tcBorders>
            <w:shd w:val="clear" w:color="auto" w:fill="auto"/>
          </w:tcPr>
          <w:p w14:paraId="52EABAC3" w14:textId="0612FEE8" w:rsidR="001C5C31" w:rsidRPr="00D87FE6" w:rsidRDefault="001C5C31" w:rsidP="007F024A">
            <w:pPr>
              <w:keepNext w:val="0"/>
              <w:spacing w:line="360" w:lineRule="auto" w:after="40"/>
              <w:jc w:val="center"/>
              <w:rPr>
                <w:sz w:val="28"/>
                <w:szCs w:val="28"/>
              </w:rPr>
            </w:pPr>
            <w:r w:rsidRPr="00D87FE6">
              <w:rPr>
                <w:rFonts w:ascii="Times New Roman" w:hAnsi="Times New Roman"/>
                <w:sz w:val="28"/>
                <w:szCs w:val="28"/>
              </w:rPr>
              <w:t>Таблица 2. Операции отношения</w:t>
            </w:r>
          </w:p>
          <w:p>
            <w:pPr>
              <w:keepNext w:val="0"/>
              <w:keepLines/>
              <w:pageBreakBefore w:val="0"/>
              <w:spacing w:line="252" w:lineRule="auto" w:before="20" w:after="40"/>
              <w:ind w:firstLine="0"/>
              <w:jc w:val="center"/>
              <w:bidi w:val="0"/>
            </w:pPr>
            <w:r>
              <w:rPr>
                <w:rFonts w:ascii="Times New Roman" w:hAnsi="Times New Roman" w:cs="Times New Roman" w:eastAsia="Times New Roman"/>
                <w:b w:val="0"/>
                <w:i w:val="0"/>
                <w:color w:val="000000"/>
                <w:sz w:val="28"/>
                <w:lang w:val="en-US"/>
                <w:rtl w:val="0"/>
              </w:rPr>
              <w:t>Table 2. Relational operations</w:t>
            </w:r>
          </w:p>
        </w:tc>
      </w:tr>
      <w:tr w:rsidR="001C5C31" w:rsidRPr="00D87FE6" w14:paraId="5D598198" w14:textId="77777777" w:rsidTr="001C5C31">
        <w:trPr>
          <w:cantSplit/>
          <w:tblHeader/>
        </w:trPr>
        <w:tc>
          <w:tcPr>
            <w:tcW w:w="1271" w:type="dxa"/>
            <w:tcBorders>
              <w:top w:val="single" w:sz="4" w:space="0" w:color="000000"/>
              <w:left w:val="single" w:sz="4" w:space="0" w:color="000000"/>
              <w:bottom w:val="single" w:sz="4" w:space="0" w:color="000000"/>
              <w:right w:val="single" w:sz="4" w:space="0" w:color="000000"/>
            </w:tcBorders>
            <w:shd w:val="clear" w:color="auto" w:fill="auto"/>
          </w:tcPr>
          <w:p w14:paraId="62E4C273" w14:textId="77777777" w:rsidR="001C5C31" w:rsidRPr="00D87FE6" w:rsidRDefault="001C5C31" w:rsidP="007F024A">
            <w:pPr>
              <w:keepNext w:val="0"/>
              <w:spacing w:line="360" w:lineRule="auto" w:after="40"/>
              <w:jc w:val="center"/>
              <w:rPr>
                <w:sz w:val="28"/>
                <w:szCs w:val="28"/>
              </w:rPr>
            </w:pPr>
            <w:r w:rsidRPr="00D87FE6">
              <w:rPr>
                <w:rFonts w:ascii="Times New Roman" w:hAnsi="Times New Roman"/>
                <w:sz w:val="22"/>
                <w:szCs w:val="28"/>
              </w:rPr>
              <w:t>Символ операции</w:t>
            </w:r>
          </w:p>
          <w:p>
            <w:pPr>
              <w:keepNext w:val="0"/>
              <w:keepLines/>
              <w:pageBreakBefore w:val="0"/>
              <w:spacing w:line="252" w:lineRule="auto" w:before="20" w:after="40"/>
              <w:ind w:firstLine="0"/>
              <w:jc w:val="center"/>
              <w:bidi w:val="0"/>
            </w:pPr>
            <w:r>
              <w:rPr>
                <w:rFonts w:ascii="Times New Roman" w:hAnsi="Times New Roman" w:cs="Times New Roman" w:eastAsia="Times New Roman"/>
                <w:b w:val="0"/>
                <w:i w:val="0"/>
                <w:color w:val="000000"/>
                <w:sz w:val="22"/>
                <w:lang w:val="en-US"/>
                <w:rtl w:val="0"/>
              </w:rPr>
              <w:t>Operation symbol</w:t>
            </w:r>
          </w:p>
        </w:tc>
        <w:tc>
          <w:tcPr>
            <w:tcW w:w="2410" w:type="dxa"/>
            <w:tcBorders>
              <w:top w:val="single" w:sz="4" w:space="0" w:color="000000"/>
              <w:left w:val="single" w:sz="4" w:space="0" w:color="000000"/>
              <w:bottom w:val="single" w:sz="4" w:space="0" w:color="000000"/>
              <w:right w:val="single" w:sz="4" w:space="0" w:color="000000"/>
            </w:tcBorders>
            <w:shd w:val="clear" w:color="auto" w:fill="auto"/>
          </w:tcPr>
          <w:p w14:paraId="7D04B394" w14:textId="77777777" w:rsidR="001C5C31" w:rsidRPr="00D87FE6" w:rsidRDefault="001C5C31" w:rsidP="007F024A">
            <w:pPr>
              <w:keepNext w:val="0"/>
              <w:spacing w:line="360" w:lineRule="auto" w:after="40"/>
              <w:jc w:val="center"/>
              <w:rPr>
                <w:sz w:val="28"/>
                <w:szCs w:val="28"/>
              </w:rPr>
            </w:pPr>
            <w:r w:rsidRPr="00D87FE6">
              <w:rPr>
                <w:rFonts w:ascii="Times New Roman" w:hAnsi="Times New Roman"/>
                <w:sz w:val="22"/>
                <w:szCs w:val="28"/>
              </w:rPr>
              <w:t>Реализующая функция</w:t>
            </w:r>
          </w:p>
          <w:p>
            <w:pPr>
              <w:keepNext w:val="0"/>
              <w:keepLines/>
              <w:pageBreakBefore w:val="0"/>
              <w:spacing w:line="252" w:lineRule="auto" w:before="20" w:after="40"/>
              <w:ind w:firstLine="0"/>
              <w:jc w:val="center"/>
              <w:bidi w:val="0"/>
            </w:pPr>
            <w:r>
              <w:rPr>
                <w:rFonts w:ascii="Times New Roman" w:hAnsi="Times New Roman" w:cs="Times New Roman" w:eastAsia="Times New Roman"/>
                <w:b w:val="0"/>
                <w:i w:val="0"/>
                <w:color w:val="000000"/>
                <w:sz w:val="22"/>
                <w:lang w:val="en-US"/>
                <w:rtl w:val="0"/>
              </w:rPr>
              <w:t>Implementing function</w:t>
            </w:r>
          </w:p>
        </w:tc>
        <w:tc>
          <w:tcPr>
            <w:tcW w:w="5663" w:type="dxa"/>
            <w:tcBorders>
              <w:top w:val="single" w:sz="4" w:space="0" w:color="000000"/>
              <w:left w:val="single" w:sz="4" w:space="0" w:color="000000"/>
              <w:bottom w:val="single" w:sz="4" w:space="0" w:color="000000"/>
              <w:right w:val="single" w:sz="4" w:space="0" w:color="000000"/>
            </w:tcBorders>
            <w:shd w:val="clear" w:color="auto" w:fill="auto"/>
          </w:tcPr>
          <w:p w14:paraId="386A33FF" w14:textId="77777777" w:rsidR="001C5C31" w:rsidRPr="00D87FE6" w:rsidRDefault="001C5C31" w:rsidP="007F024A">
            <w:pPr>
              <w:keepNext w:val="0"/>
              <w:spacing w:line="360" w:lineRule="auto" w:after="40"/>
              <w:jc w:val="center"/>
              <w:rPr>
                <w:sz w:val="28"/>
                <w:szCs w:val="28"/>
              </w:rPr>
            </w:pPr>
            <w:r w:rsidRPr="00D87FE6">
              <w:rPr>
                <w:rFonts w:ascii="Times New Roman" w:hAnsi="Times New Roman"/>
                <w:sz w:val="22"/>
                <w:szCs w:val="28"/>
              </w:rPr>
              <w:t>Описание</w:t>
            </w:r>
          </w:p>
          <w:p>
            <w:pPr>
              <w:keepNext w:val="0"/>
              <w:keepLines/>
              <w:pageBreakBefore w:val="0"/>
              <w:spacing w:line="252" w:lineRule="auto" w:before="20" w:after="40"/>
              <w:ind w:firstLine="0"/>
              <w:jc w:val="center"/>
              <w:bidi w:val="0"/>
            </w:pPr>
            <w:r>
              <w:rPr>
                <w:rFonts w:ascii="Times New Roman" w:hAnsi="Times New Roman" w:cs="Times New Roman" w:eastAsia="Times New Roman"/>
                <w:b w:val="0"/>
                <w:i w:val="0"/>
                <w:color w:val="000000"/>
                <w:sz w:val="22"/>
                <w:lang w:val="en-US"/>
                <w:rtl w:val="0"/>
              </w:rPr>
              <w:t>Description</w:t>
            </w:r>
          </w:p>
        </w:tc>
      </w:tr>
      <w:tr w:rsidR="001C5C31" w:rsidRPr="00D87FE6" w14:paraId="6ED27857" w14:textId="77777777" w:rsidTr="001C5C31">
        <w:trPr>
          <w:cantSplit/>
        </w:trPr>
        <w:tc>
          <w:tcPr>
            <w:tcW w:w="1271" w:type="dxa"/>
            <w:tcBorders>
              <w:top w:val="single" w:sz="4" w:space="0" w:color="000000"/>
              <w:left w:val="single" w:sz="4" w:space="0" w:color="000000"/>
              <w:bottom w:val="single" w:sz="4" w:space="0" w:color="000000"/>
              <w:right w:val="single" w:sz="4" w:space="0" w:color="000000"/>
            </w:tcBorders>
            <w:shd w:val="clear" w:color="auto" w:fill="auto"/>
          </w:tcPr>
          <w:p w14:paraId="4DCD9AC1" w14:textId="77777777" w:rsidR="001C5C31" w:rsidRPr="00D87FE6" w:rsidRDefault="001C5C31" w:rsidP="007F024A">
            <w:pPr>
              <w:keepNext w:val="0"/>
              <w:spacing w:line="360" w:lineRule="auto"/>
              <w:jc w:val="center"/>
              <w:rPr>
                <w:sz w:val="28"/>
                <w:szCs w:val="28"/>
              </w:rPr>
            </w:pPr>
            <w:r w:rsidRPr="00D87FE6">
              <w:rPr>
                <w:rFonts w:ascii="Times New Roman" w:hAnsi="Times New Roman"/>
                <w:sz w:val="28"/>
                <w:szCs w:val="28"/>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Pr>
          <w:p w14:paraId="63B6C596" w14:textId="77777777" w:rsidR="001C5C31" w:rsidRPr="00D87FE6" w:rsidRDefault="001C5C31" w:rsidP="007F024A">
            <w:pPr>
              <w:keepNext w:val="0"/>
              <w:spacing w:line="360" w:lineRule="auto"/>
              <w:jc w:val="center"/>
              <w:rPr>
                <w:sz w:val="28"/>
                <w:szCs w:val="28"/>
              </w:rPr>
            </w:pPr>
            <w:proofErr w:type="spellStart"/>
            <w:r w:rsidRPr="00D87FE6">
              <w:rPr>
                <w:rFonts w:ascii="Times New Roman" w:hAnsi="Times New Roman"/>
                <w:sz w:val="28"/>
                <w:szCs w:val="28"/>
                <w:lang w:val="en-US"/>
              </w:rPr>
              <w:t>np.equal</w:t>
            </w:r>
            <w:proofErr w:type="spellEnd"/>
            <w:r w:rsidRPr="00D87FE6">
              <w:rPr>
                <w:rFonts w:ascii="Times New Roman" w:hAnsi="Times New Roman"/>
                <w:sz w:val="28"/>
                <w:szCs w:val="28"/>
                <w:lang w:val="en-US"/>
              </w:rPr>
              <w:t>(</w:t>
            </w:r>
            <w:proofErr w:type="spellStart"/>
            <w:r w:rsidRPr="00D87FE6">
              <w:rPr>
                <w:rFonts w:ascii="Times New Roman" w:hAnsi="Times New Roman"/>
                <w:sz w:val="28"/>
                <w:szCs w:val="28"/>
                <w:lang w:val="en-US"/>
              </w:rPr>
              <w:t>x,y</w:t>
            </w:r>
            <w:proofErr w:type="spellEnd"/>
            <w:r w:rsidRPr="00D87FE6">
              <w:rPr>
                <w:rFonts w:ascii="Times New Roman" w:hAnsi="Times New Roman"/>
                <w:sz w:val="28"/>
                <w:szCs w:val="28"/>
                <w:lang w:val="en-US"/>
              </w:rPr>
              <w:t>)</w:t>
            </w:r>
          </w:p>
        </w:tc>
        <w:tc>
          <w:tcPr>
            <w:tcW w:w="5663" w:type="dxa"/>
            <w:tcBorders>
              <w:top w:val="single" w:sz="4" w:space="0" w:color="000000"/>
              <w:left w:val="single" w:sz="4" w:space="0" w:color="000000"/>
              <w:bottom w:val="single" w:sz="4" w:space="0" w:color="000000"/>
              <w:right w:val="single" w:sz="4" w:space="0" w:color="000000"/>
            </w:tcBorders>
            <w:shd w:val="clear" w:color="auto" w:fill="auto"/>
          </w:tcPr>
          <w:p w14:paraId="75C705C6" w14:textId="77777777" w:rsidR="001C5C31" w:rsidRPr="00D87FE6" w:rsidRDefault="001C5C31" w:rsidP="007F024A">
            <w:pPr>
              <w:keepNext w:val="0"/>
              <w:spacing w:line="360" w:lineRule="auto" w:after="40"/>
              <w:rPr>
                <w:sz w:val="28"/>
                <w:szCs w:val="28"/>
              </w:rPr>
            </w:pPr>
            <w:r w:rsidRPr="00D87FE6">
              <w:rPr>
                <w:rFonts w:ascii="Times New Roman" w:hAnsi="Times New Roman"/>
                <w:sz w:val="28"/>
                <w:szCs w:val="28"/>
              </w:rPr>
              <w:t>Проверка скаляров на равенство.</w:t>
            </w:r>
          </w:p>
          <w:p>
            <w:pPr>
              <w:keepNext w:val="0"/>
              <w:keepLines/>
              <w:pageBreakBefore w:val="0"/>
              <w:spacing w:line="252" w:lineRule="auto" w:before="20" w:after="40"/>
              <w:ind w:firstLine="0"/>
              <w:jc w:val="left"/>
              <w:bidi w:val="0"/>
            </w:pPr>
            <w:r>
              <w:rPr>
                <w:rFonts w:ascii="Times New Roman" w:hAnsi="Times New Roman" w:cs="Times New Roman" w:eastAsia="Times New Roman"/>
                <w:b w:val="0"/>
                <w:i w:val="0"/>
                <w:color w:val="000000"/>
                <w:sz w:val="28"/>
                <w:lang w:val="en-US"/>
                <w:rtl w:val="0"/>
              </w:rPr>
              <w:t>Tests scalars for equality.</w:t>
            </w:r>
          </w:p>
          <w:p w14:paraId="6F35678D" w14:textId="77777777" w:rsidR="001C5C31" w:rsidRPr="00D87FE6" w:rsidRDefault="001C5C31" w:rsidP="007F024A">
            <w:pPr>
              <w:keepNext w:val="0"/>
              <w:spacing w:line="360" w:lineRule="auto" w:after="40"/>
              <w:rPr>
                <w:sz w:val="28"/>
                <w:szCs w:val="28"/>
              </w:rPr>
            </w:pPr>
            <w:r w:rsidRPr="00D87FE6">
              <w:rPr>
                <w:rFonts w:ascii="Times New Roman" w:hAnsi="Times New Roman"/>
                <w:sz w:val="28"/>
                <w:szCs w:val="28"/>
              </w:rPr>
              <w:t>Поэлементная проверка массивов одинаковой размерности на равенство</w:t>
            </w:r>
          </w:p>
          <w:p>
            <w:pPr>
              <w:keepNext w:val="0"/>
              <w:keepLines/>
              <w:pageBreakBefore w:val="0"/>
              <w:spacing w:line="252" w:lineRule="auto" w:before="20" w:after="40"/>
              <w:ind w:firstLine="0"/>
              <w:jc w:val="left"/>
              <w:bidi w:val="0"/>
            </w:pPr>
            <w:r>
              <w:rPr>
                <w:rFonts w:ascii="Times New Roman" w:hAnsi="Times New Roman" w:cs="Times New Roman" w:eastAsia="Times New Roman"/>
                <w:b w:val="0"/>
                <w:i w:val="0"/>
                <w:color w:val="000000"/>
                <w:sz w:val="28"/>
                <w:lang w:val="en-US"/>
                <w:rtl w:val="0"/>
              </w:rPr>
              <w:t>Tests arrays of the same dimensions for equality elementwise.</w:t>
            </w:r>
          </w:p>
        </w:tc>
      </w:tr>
      <w:tr w:rsidR="001C5C31" w:rsidRPr="00D87FE6" w14:paraId="4E0A11E3" w14:textId="77777777" w:rsidTr="001C5C31">
        <w:trPr>
          <w:cantSplit/>
        </w:trPr>
        <w:tc>
          <w:tcPr>
            <w:tcW w:w="1271" w:type="dxa"/>
            <w:tcBorders>
              <w:top w:val="single" w:sz="4" w:space="0" w:color="000000"/>
              <w:left w:val="single" w:sz="4" w:space="0" w:color="000000"/>
              <w:bottom w:val="single" w:sz="4" w:space="0" w:color="000000"/>
              <w:right w:val="single" w:sz="4" w:space="0" w:color="000000"/>
            </w:tcBorders>
            <w:shd w:val="clear" w:color="auto" w:fill="auto"/>
          </w:tcPr>
          <w:p w14:paraId="1B5FA602" w14:textId="77777777" w:rsidR="001C5C31" w:rsidRPr="00D87FE6" w:rsidRDefault="001C5C31" w:rsidP="007F024A">
            <w:pPr>
              <w:keepNext w:val="0"/>
              <w:spacing w:line="360" w:lineRule="auto"/>
              <w:jc w:val="center"/>
              <w:rPr>
                <w:sz w:val="28"/>
                <w:szCs w:val="28"/>
              </w:rPr>
            </w:pPr>
            <w:r w:rsidRPr="00D87FE6">
              <w:rPr>
                <w:rFonts w:ascii="Times New Roman" w:hAnsi="Times New Roman"/>
                <w:sz w:val="28"/>
                <w:szCs w:val="28"/>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Pr>
          <w:p w14:paraId="3F704CB4" w14:textId="77777777" w:rsidR="001C5C31" w:rsidRPr="00D87FE6" w:rsidRDefault="001C5C31" w:rsidP="007F024A">
            <w:pPr>
              <w:keepNext w:val="0"/>
              <w:spacing w:line="360" w:lineRule="auto"/>
              <w:jc w:val="center"/>
              <w:rPr>
                <w:sz w:val="28"/>
                <w:szCs w:val="28"/>
                <w:lang w:val="en-US"/>
              </w:rPr>
            </w:pPr>
            <w:proofErr w:type="spellStart"/>
            <w:r w:rsidRPr="00D87FE6">
              <w:rPr>
                <w:rFonts w:ascii="Times New Roman" w:hAnsi="Times New Roman"/>
                <w:sz w:val="28"/>
                <w:szCs w:val="28"/>
                <w:lang w:val="en-US"/>
              </w:rPr>
              <w:t>np.not_equal</w:t>
            </w:r>
            <w:proofErr w:type="spellEnd"/>
            <w:r w:rsidRPr="00D87FE6">
              <w:rPr>
                <w:rFonts w:ascii="Times New Roman" w:hAnsi="Times New Roman"/>
                <w:sz w:val="28"/>
                <w:szCs w:val="28"/>
                <w:lang w:val="en-US"/>
              </w:rPr>
              <w:t>(</w:t>
            </w:r>
            <w:proofErr w:type="spellStart"/>
            <w:r w:rsidRPr="00D87FE6">
              <w:rPr>
                <w:rFonts w:ascii="Times New Roman" w:hAnsi="Times New Roman"/>
                <w:sz w:val="28"/>
                <w:szCs w:val="28"/>
                <w:lang w:val="en-US"/>
              </w:rPr>
              <w:t>x,y</w:t>
            </w:r>
            <w:proofErr w:type="spellEnd"/>
            <w:r w:rsidRPr="00D87FE6">
              <w:rPr>
                <w:rFonts w:ascii="Times New Roman" w:hAnsi="Times New Roman"/>
                <w:sz w:val="28"/>
                <w:szCs w:val="28"/>
                <w:lang w:val="en-US"/>
              </w:rPr>
              <w:t>)</w:t>
            </w:r>
          </w:p>
        </w:tc>
        <w:tc>
          <w:tcPr>
            <w:tcW w:w="5663" w:type="dxa"/>
            <w:tcBorders>
              <w:top w:val="single" w:sz="4" w:space="0" w:color="000000"/>
              <w:left w:val="single" w:sz="4" w:space="0" w:color="000000"/>
              <w:bottom w:val="single" w:sz="4" w:space="0" w:color="000000"/>
              <w:right w:val="single" w:sz="4" w:space="0" w:color="000000"/>
            </w:tcBorders>
            <w:shd w:val="clear" w:color="auto" w:fill="auto"/>
          </w:tcPr>
          <w:p w14:paraId="523B7526" w14:textId="77777777" w:rsidR="001C5C31" w:rsidRPr="00D87FE6" w:rsidRDefault="001C5C31" w:rsidP="007F024A">
            <w:pPr>
              <w:keepNext w:val="0"/>
              <w:spacing w:line="360" w:lineRule="auto" w:after="40"/>
              <w:rPr>
                <w:sz w:val="28"/>
                <w:szCs w:val="28"/>
              </w:rPr>
            </w:pPr>
            <w:r w:rsidRPr="00D87FE6">
              <w:rPr>
                <w:rFonts w:ascii="Times New Roman" w:hAnsi="Times New Roman"/>
                <w:sz w:val="28"/>
                <w:szCs w:val="28"/>
              </w:rPr>
              <w:t>Поэлементная проверка массивов одинаковой размерности на неравенство</w:t>
            </w:r>
          </w:p>
          <w:p>
            <w:pPr>
              <w:keepNext w:val="0"/>
              <w:keepLines/>
              <w:pageBreakBefore w:val="0"/>
              <w:spacing w:line="252" w:lineRule="auto" w:before="20" w:after="40"/>
              <w:ind w:firstLine="0"/>
              <w:jc w:val="left"/>
              <w:bidi w:val="0"/>
            </w:pPr>
            <w:r>
              <w:rPr>
                <w:rFonts w:ascii="Times New Roman" w:hAnsi="Times New Roman" w:cs="Times New Roman" w:eastAsia="Times New Roman"/>
                <w:b w:val="0"/>
                <w:i w:val="0"/>
                <w:color w:val="000000"/>
                <w:sz w:val="28"/>
                <w:lang w:val="en-US"/>
                <w:rtl w:val="0"/>
              </w:rPr>
              <w:t>Tests arrays of the same dimensions for inequality elementwise.</w:t>
            </w:r>
          </w:p>
        </w:tc>
      </w:tr>
      <w:tr w:rsidR="001C5C31" w:rsidRPr="00D87FE6" w14:paraId="10BCC81C" w14:textId="77777777" w:rsidTr="001C5C31">
        <w:trPr>
          <w:cantSplit/>
        </w:trPr>
        <w:tc>
          <w:tcPr>
            <w:tcW w:w="1271" w:type="dxa"/>
            <w:tcBorders>
              <w:top w:val="single" w:sz="4" w:space="0" w:color="000000"/>
              <w:left w:val="single" w:sz="4" w:space="0" w:color="000000"/>
              <w:bottom w:val="single" w:sz="4" w:space="0" w:color="000000"/>
              <w:right w:val="single" w:sz="4" w:space="0" w:color="000000"/>
            </w:tcBorders>
            <w:shd w:val="clear" w:color="auto" w:fill="auto"/>
          </w:tcPr>
          <w:p w14:paraId="735D1E8F" w14:textId="77777777" w:rsidR="001C5C31" w:rsidRPr="00D87FE6" w:rsidRDefault="001C5C31" w:rsidP="007F024A">
            <w:pPr>
              <w:keepNext w:val="0"/>
              <w:spacing w:line="360" w:lineRule="auto"/>
              <w:jc w:val="center"/>
              <w:rPr>
                <w:sz w:val="28"/>
                <w:szCs w:val="28"/>
              </w:rPr>
            </w:pPr>
            <w:r w:rsidRPr="00D87FE6">
              <w:rPr>
                <w:rFonts w:ascii="Times New Roman" w:hAnsi="Times New Roman"/>
                <w:sz w:val="28"/>
                <w:szCs w:val="28"/>
                <w:lang w:val="en-US"/>
              </w:rPr>
              <w:t>&lt;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Pr>
          <w:p w14:paraId="566A3FC5" w14:textId="77777777" w:rsidR="001C5C31" w:rsidRPr="00D87FE6" w:rsidRDefault="001C5C31" w:rsidP="007F024A">
            <w:pPr>
              <w:keepNext w:val="0"/>
              <w:spacing w:line="360" w:lineRule="auto"/>
              <w:jc w:val="center"/>
              <w:rPr>
                <w:sz w:val="28"/>
                <w:szCs w:val="28"/>
              </w:rPr>
            </w:pPr>
            <w:proofErr w:type="spellStart"/>
            <w:r w:rsidRPr="00D87FE6">
              <w:rPr>
                <w:rFonts w:ascii="Times New Roman" w:hAnsi="Times New Roman"/>
                <w:sz w:val="28"/>
                <w:szCs w:val="28"/>
                <w:lang w:val="en-US"/>
              </w:rPr>
              <w:t>np.less</w:t>
            </w:r>
            <w:proofErr w:type="spellEnd"/>
            <w:r w:rsidRPr="00D87FE6">
              <w:rPr>
                <w:rFonts w:ascii="Times New Roman" w:hAnsi="Times New Roman"/>
                <w:sz w:val="28"/>
                <w:szCs w:val="28"/>
                <w:lang w:val="en-US"/>
              </w:rPr>
              <w:t>(</w:t>
            </w:r>
            <w:proofErr w:type="spellStart"/>
            <w:r w:rsidRPr="00D87FE6">
              <w:rPr>
                <w:rFonts w:ascii="Times New Roman" w:hAnsi="Times New Roman"/>
                <w:sz w:val="28"/>
                <w:szCs w:val="28"/>
                <w:lang w:val="en-US"/>
              </w:rPr>
              <w:t>x,y</w:t>
            </w:r>
            <w:proofErr w:type="spellEnd"/>
            <w:r w:rsidRPr="00D87FE6">
              <w:rPr>
                <w:rFonts w:ascii="Times New Roman" w:hAnsi="Times New Roman"/>
                <w:sz w:val="28"/>
                <w:szCs w:val="28"/>
                <w:lang w:val="en-US"/>
              </w:rPr>
              <w:t>)</w:t>
            </w:r>
          </w:p>
        </w:tc>
        <w:tc>
          <w:tcPr>
            <w:tcW w:w="5663" w:type="dxa"/>
            <w:tcBorders>
              <w:top w:val="single" w:sz="4" w:space="0" w:color="000000"/>
              <w:left w:val="single" w:sz="4" w:space="0" w:color="000000"/>
              <w:bottom w:val="single" w:sz="4" w:space="0" w:color="000000"/>
              <w:right w:val="single" w:sz="4" w:space="0" w:color="000000"/>
            </w:tcBorders>
            <w:shd w:val="clear" w:color="auto" w:fill="auto"/>
          </w:tcPr>
          <w:p w14:paraId="451D5117" w14:textId="77777777" w:rsidR="001C5C31" w:rsidRPr="00D87FE6" w:rsidRDefault="001C5C31" w:rsidP="007F024A">
            <w:pPr>
              <w:keepNext w:val="0"/>
              <w:spacing w:line="360" w:lineRule="auto" w:after="40"/>
              <w:rPr>
                <w:sz w:val="28"/>
                <w:szCs w:val="28"/>
              </w:rPr>
            </w:pPr>
            <w:r w:rsidRPr="00D87FE6">
              <w:rPr>
                <w:rFonts w:ascii="Times New Roman" w:hAnsi="Times New Roman"/>
                <w:sz w:val="28"/>
                <w:szCs w:val="28"/>
              </w:rPr>
              <w:t>Поэлементная проверка массивов одинаковой размерности на «меньше»</w:t>
            </w:r>
          </w:p>
          <w:p>
            <w:pPr>
              <w:keepNext w:val="0"/>
              <w:keepLines/>
              <w:pageBreakBefore w:val="0"/>
              <w:spacing w:line="252" w:lineRule="auto" w:before="20" w:after="40"/>
              <w:ind w:firstLine="0"/>
              <w:jc w:val="left"/>
              <w:bidi w:val="0"/>
            </w:pPr>
            <w:r>
              <w:rPr>
                <w:rFonts w:ascii="Times New Roman" w:hAnsi="Times New Roman" w:cs="Times New Roman" w:eastAsia="Times New Roman"/>
                <w:b w:val="0"/>
                <w:i w:val="0"/>
                <w:color w:val="000000"/>
                <w:sz w:val="28"/>
                <w:lang w:val="en-US"/>
                <w:rtl w:val="0"/>
              </w:rPr>
              <w:t>Performs an elementwise “less than” test on arrays of the same dimensions.</w:t>
            </w:r>
          </w:p>
        </w:tc>
      </w:tr>
      <w:tr w:rsidR="001C5C31" w:rsidRPr="00D87FE6" w14:paraId="4F3208F3" w14:textId="77777777" w:rsidTr="001C5C31">
        <w:trPr>
          <w:cantSplit/>
        </w:trPr>
        <w:tc>
          <w:tcPr>
            <w:tcW w:w="1271" w:type="dxa"/>
            <w:tcBorders>
              <w:top w:val="single" w:sz="4" w:space="0" w:color="000000"/>
              <w:left w:val="single" w:sz="4" w:space="0" w:color="000000"/>
              <w:bottom w:val="single" w:sz="4" w:space="0" w:color="000000"/>
              <w:right w:val="single" w:sz="4" w:space="0" w:color="000000"/>
            </w:tcBorders>
            <w:shd w:val="clear" w:color="auto" w:fill="auto"/>
          </w:tcPr>
          <w:p w14:paraId="35558B1A" w14:textId="77777777" w:rsidR="001C5C31" w:rsidRPr="00D87FE6" w:rsidRDefault="001C5C31" w:rsidP="007F024A">
            <w:pPr>
              <w:keepNext w:val="0"/>
              <w:spacing w:line="360" w:lineRule="auto"/>
              <w:jc w:val="center"/>
              <w:rPr>
                <w:sz w:val="28"/>
                <w:szCs w:val="28"/>
              </w:rPr>
            </w:pPr>
            <w:r w:rsidRPr="00D87FE6">
              <w:rPr>
                <w:rFonts w:ascii="Times New Roman" w:hAnsi="Times New Roman"/>
                <w:sz w:val="28"/>
                <w:szCs w:val="28"/>
                <w:lang w:val="en-US"/>
              </w:rPr>
              <w:t>&gt;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Pr>
          <w:p w14:paraId="2DC62F60" w14:textId="77777777" w:rsidR="001C5C31" w:rsidRPr="00D87FE6" w:rsidRDefault="001C5C31" w:rsidP="007F024A">
            <w:pPr>
              <w:keepNext w:val="0"/>
              <w:spacing w:line="360" w:lineRule="auto"/>
              <w:jc w:val="center"/>
              <w:rPr>
                <w:sz w:val="28"/>
                <w:szCs w:val="28"/>
              </w:rPr>
            </w:pPr>
            <w:proofErr w:type="spellStart"/>
            <w:r w:rsidRPr="00D87FE6">
              <w:rPr>
                <w:rFonts w:ascii="Times New Roman" w:hAnsi="Times New Roman"/>
                <w:sz w:val="28"/>
                <w:szCs w:val="28"/>
                <w:lang w:val="en-US"/>
              </w:rPr>
              <w:t>np.greater</w:t>
            </w:r>
            <w:proofErr w:type="spellEnd"/>
            <w:r w:rsidRPr="00D87FE6">
              <w:rPr>
                <w:rFonts w:ascii="Times New Roman" w:hAnsi="Times New Roman"/>
                <w:sz w:val="28"/>
                <w:szCs w:val="28"/>
                <w:lang w:val="en-US"/>
              </w:rPr>
              <w:t>(</w:t>
            </w:r>
            <w:proofErr w:type="spellStart"/>
            <w:r w:rsidRPr="00D87FE6">
              <w:rPr>
                <w:rFonts w:ascii="Times New Roman" w:hAnsi="Times New Roman"/>
                <w:sz w:val="28"/>
                <w:szCs w:val="28"/>
                <w:lang w:val="en-US"/>
              </w:rPr>
              <w:t>x,y</w:t>
            </w:r>
            <w:proofErr w:type="spellEnd"/>
            <w:r w:rsidRPr="00D87FE6">
              <w:rPr>
                <w:rFonts w:ascii="Times New Roman" w:hAnsi="Times New Roman"/>
                <w:sz w:val="28"/>
                <w:szCs w:val="28"/>
                <w:lang w:val="en-US"/>
              </w:rPr>
              <w:t>)</w:t>
            </w:r>
          </w:p>
        </w:tc>
        <w:tc>
          <w:tcPr>
            <w:tcW w:w="5663" w:type="dxa"/>
            <w:tcBorders>
              <w:top w:val="single" w:sz="4" w:space="0" w:color="000000"/>
              <w:left w:val="single" w:sz="4" w:space="0" w:color="000000"/>
              <w:bottom w:val="single" w:sz="4" w:space="0" w:color="000000"/>
              <w:right w:val="single" w:sz="4" w:space="0" w:color="000000"/>
            </w:tcBorders>
            <w:shd w:val="clear" w:color="auto" w:fill="auto"/>
          </w:tcPr>
          <w:p w14:paraId="271441EE" w14:textId="77777777" w:rsidR="001C5C31" w:rsidRPr="00D87FE6" w:rsidRDefault="001C5C31" w:rsidP="007F024A">
            <w:pPr>
              <w:keepNext w:val="0"/>
              <w:spacing w:line="360" w:lineRule="auto" w:after="40"/>
              <w:rPr>
                <w:sz w:val="28"/>
                <w:szCs w:val="28"/>
              </w:rPr>
            </w:pPr>
            <w:r w:rsidRPr="00D87FE6">
              <w:rPr>
                <w:rFonts w:ascii="Times New Roman" w:hAnsi="Times New Roman"/>
                <w:sz w:val="28"/>
                <w:szCs w:val="28"/>
              </w:rPr>
              <w:t>Поэлементная проверка массивов одинаковой размерности на «больше»</w:t>
            </w:r>
          </w:p>
          <w:p>
            <w:pPr>
              <w:keepNext w:val="0"/>
              <w:keepLines/>
              <w:pageBreakBefore w:val="0"/>
              <w:spacing w:line="252" w:lineRule="auto" w:before="20" w:after="40"/>
              <w:ind w:firstLine="0"/>
              <w:jc w:val="left"/>
              <w:bidi w:val="0"/>
            </w:pPr>
            <w:r>
              <w:rPr>
                <w:rFonts w:ascii="Times New Roman" w:hAnsi="Times New Roman" w:cs="Times New Roman" w:eastAsia="Times New Roman"/>
                <w:b w:val="0"/>
                <w:i w:val="0"/>
                <w:color w:val="000000"/>
                <w:sz w:val="28"/>
                <w:lang w:val="en-US"/>
                <w:rtl w:val="0"/>
              </w:rPr>
              <w:t>Performs an elementwise “greater than” test on arrays of the same dimensions.</w:t>
            </w:r>
          </w:p>
        </w:tc>
      </w:tr>
      <w:tr w:rsidR="001C5C31" w:rsidRPr="00D87FE6" w14:paraId="11960EA4" w14:textId="77777777" w:rsidTr="001C5C31">
        <w:trPr>
          <w:cantSplit/>
        </w:trPr>
        <w:tc>
          <w:tcPr>
            <w:tcW w:w="1271" w:type="dxa"/>
            <w:tcBorders>
              <w:top w:val="single" w:sz="4" w:space="0" w:color="000000"/>
              <w:left w:val="single" w:sz="4" w:space="0" w:color="000000"/>
              <w:bottom w:val="single" w:sz="4" w:space="0" w:color="000000"/>
              <w:right w:val="single" w:sz="4" w:space="0" w:color="000000"/>
            </w:tcBorders>
            <w:shd w:val="clear" w:color="auto" w:fill="auto"/>
          </w:tcPr>
          <w:p w14:paraId="4D8E22AD" w14:textId="77777777" w:rsidR="001C5C31" w:rsidRPr="00D87FE6" w:rsidRDefault="001C5C31" w:rsidP="007F024A">
            <w:pPr>
              <w:keepNext w:val="0"/>
              <w:spacing w:line="360" w:lineRule="auto"/>
              <w:jc w:val="center"/>
              <w:rPr>
                <w:sz w:val="28"/>
                <w:szCs w:val="28"/>
              </w:rPr>
            </w:pPr>
            <w:r w:rsidRPr="00D87FE6">
              <w:rPr>
                <w:rFonts w:ascii="Times New Roman" w:hAnsi="Times New Roman"/>
                <w:sz w:val="28"/>
                <w:szCs w:val="28"/>
                <w:lang w:val="en-US"/>
              </w:rPr>
              <w:t>&lt;=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Pr>
          <w:p w14:paraId="60D51CDD" w14:textId="77777777" w:rsidR="001C5C31" w:rsidRPr="00D87FE6" w:rsidRDefault="001C5C31" w:rsidP="007F024A">
            <w:pPr>
              <w:keepNext w:val="0"/>
              <w:spacing w:line="360" w:lineRule="auto"/>
              <w:jc w:val="center"/>
              <w:rPr>
                <w:sz w:val="28"/>
                <w:szCs w:val="28"/>
                <w:lang w:val="en-US"/>
              </w:rPr>
            </w:pPr>
            <w:proofErr w:type="spellStart"/>
            <w:r w:rsidRPr="00D87FE6">
              <w:rPr>
                <w:rFonts w:ascii="Times New Roman" w:hAnsi="Times New Roman"/>
                <w:sz w:val="28"/>
                <w:szCs w:val="28"/>
                <w:lang w:val="en-US"/>
              </w:rPr>
              <w:t>np.less_equal</w:t>
            </w:r>
            <w:proofErr w:type="spellEnd"/>
            <w:r w:rsidRPr="00D87FE6">
              <w:rPr>
                <w:rFonts w:ascii="Times New Roman" w:hAnsi="Times New Roman"/>
                <w:sz w:val="28"/>
                <w:szCs w:val="28"/>
                <w:lang w:val="en-US"/>
              </w:rPr>
              <w:t>(</w:t>
            </w:r>
            <w:proofErr w:type="spellStart"/>
            <w:r w:rsidRPr="00D87FE6">
              <w:rPr>
                <w:rFonts w:ascii="Times New Roman" w:hAnsi="Times New Roman"/>
                <w:sz w:val="28"/>
                <w:szCs w:val="28"/>
                <w:lang w:val="en-US"/>
              </w:rPr>
              <w:t>x,y</w:t>
            </w:r>
            <w:proofErr w:type="spellEnd"/>
            <w:r w:rsidRPr="00D87FE6">
              <w:rPr>
                <w:rFonts w:ascii="Times New Roman" w:hAnsi="Times New Roman"/>
                <w:sz w:val="28"/>
                <w:szCs w:val="28"/>
                <w:lang w:val="en-US"/>
              </w:rPr>
              <w:t>)</w:t>
            </w:r>
          </w:p>
        </w:tc>
        <w:tc>
          <w:tcPr>
            <w:tcW w:w="5663" w:type="dxa"/>
            <w:tcBorders>
              <w:top w:val="single" w:sz="4" w:space="0" w:color="000000"/>
              <w:left w:val="single" w:sz="4" w:space="0" w:color="000000"/>
              <w:bottom w:val="single" w:sz="4" w:space="0" w:color="000000"/>
              <w:right w:val="single" w:sz="4" w:space="0" w:color="000000"/>
            </w:tcBorders>
            <w:shd w:val="clear" w:color="auto" w:fill="auto"/>
          </w:tcPr>
          <w:p w14:paraId="6AC13834" w14:textId="77777777" w:rsidR="001C5C31" w:rsidRPr="00D87FE6" w:rsidRDefault="001C5C31" w:rsidP="007F024A">
            <w:pPr>
              <w:keepNext w:val="0"/>
              <w:spacing w:line="360" w:lineRule="auto" w:after="40"/>
              <w:rPr>
                <w:sz w:val="28"/>
                <w:szCs w:val="28"/>
              </w:rPr>
            </w:pPr>
            <w:r w:rsidRPr="00D87FE6">
              <w:rPr>
                <w:rFonts w:ascii="Times New Roman" w:hAnsi="Times New Roman"/>
                <w:sz w:val="28"/>
                <w:szCs w:val="28"/>
              </w:rPr>
              <w:t>Поэлементная поверка массивов одинаковой размерности на «меньше или равно»</w:t>
            </w:r>
          </w:p>
          <w:p>
            <w:pPr>
              <w:keepNext w:val="0"/>
              <w:keepLines/>
              <w:pageBreakBefore w:val="0"/>
              <w:spacing w:line="252" w:lineRule="auto" w:before="20" w:after="40"/>
              <w:ind w:firstLine="0"/>
              <w:jc w:val="left"/>
              <w:bidi w:val="0"/>
            </w:pPr>
            <w:r>
              <w:rPr>
                <w:rFonts w:ascii="Times New Roman" w:hAnsi="Times New Roman" w:cs="Times New Roman" w:eastAsia="Times New Roman"/>
                <w:b w:val="0"/>
                <w:i w:val="0"/>
                <w:color w:val="000000"/>
                <w:sz w:val="28"/>
                <w:lang w:val="en-US"/>
                <w:rtl w:val="0"/>
              </w:rPr>
              <w:t>Performs an elementwise “less than or equal to” test on arrays of the same dimensions.</w:t>
            </w:r>
          </w:p>
        </w:tc>
      </w:tr>
      <w:tr w:rsidR="001C5C31" w:rsidRPr="00D87FE6" w14:paraId="017FF18F" w14:textId="77777777" w:rsidTr="001C5C31">
        <w:trPr>
          <w:cantSplit/>
        </w:trPr>
        <w:tc>
          <w:tcPr>
            <w:tcW w:w="1271" w:type="dxa"/>
            <w:tcBorders>
              <w:top w:val="single" w:sz="4" w:space="0" w:color="000000"/>
              <w:left w:val="single" w:sz="4" w:space="0" w:color="000000"/>
              <w:bottom w:val="single" w:sz="4" w:space="0" w:color="000000"/>
              <w:right w:val="single" w:sz="4" w:space="0" w:color="000000"/>
            </w:tcBorders>
            <w:shd w:val="clear" w:color="auto" w:fill="auto"/>
          </w:tcPr>
          <w:p w14:paraId="44BC64B2" w14:textId="77777777" w:rsidR="001C5C31" w:rsidRPr="00D87FE6" w:rsidRDefault="001C5C31" w:rsidP="007F024A">
            <w:pPr>
              <w:keepNext w:val="0"/>
              <w:spacing w:line="360" w:lineRule="auto"/>
              <w:jc w:val="center"/>
              <w:rPr>
                <w:sz w:val="28"/>
                <w:szCs w:val="28"/>
              </w:rPr>
            </w:pPr>
            <w:r w:rsidRPr="00D87FE6">
              <w:rPr>
                <w:rFonts w:ascii="Times New Roman" w:hAnsi="Times New Roman"/>
                <w:sz w:val="28"/>
                <w:szCs w:val="28"/>
                <w:lang w:val="en-US"/>
              </w:rPr>
              <w:t>&gt;=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Pr>
          <w:p w14:paraId="0A6FE692" w14:textId="77777777" w:rsidR="001C5C31" w:rsidRPr="00D87FE6" w:rsidRDefault="001C5C31" w:rsidP="007F024A">
            <w:pPr>
              <w:keepNext w:val="0"/>
              <w:spacing w:line="360" w:lineRule="auto"/>
              <w:jc w:val="center"/>
              <w:rPr>
                <w:sz w:val="28"/>
                <w:szCs w:val="28"/>
                <w:lang w:val="en-US"/>
              </w:rPr>
            </w:pPr>
            <w:proofErr w:type="spellStart"/>
            <w:r w:rsidRPr="00D87FE6">
              <w:rPr>
                <w:rFonts w:ascii="Times New Roman" w:hAnsi="Times New Roman"/>
                <w:sz w:val="28"/>
                <w:szCs w:val="28"/>
                <w:lang w:val="en-US"/>
              </w:rPr>
              <w:t>np.greater_equal</w:t>
            </w:r>
            <w:proofErr w:type="spellEnd"/>
            <w:r w:rsidRPr="00D87FE6">
              <w:rPr>
                <w:rFonts w:ascii="Times New Roman" w:hAnsi="Times New Roman"/>
                <w:sz w:val="28"/>
                <w:szCs w:val="28"/>
                <w:lang w:val="en-US"/>
              </w:rPr>
              <w:t>(</w:t>
            </w:r>
            <w:proofErr w:type="spellStart"/>
            <w:r w:rsidRPr="00D87FE6">
              <w:rPr>
                <w:rFonts w:ascii="Times New Roman" w:hAnsi="Times New Roman"/>
                <w:sz w:val="28"/>
                <w:szCs w:val="28"/>
                <w:lang w:val="en-US"/>
              </w:rPr>
              <w:t>x,y</w:t>
            </w:r>
            <w:proofErr w:type="spellEnd"/>
            <w:r w:rsidRPr="00D87FE6">
              <w:rPr>
                <w:rFonts w:ascii="Times New Roman" w:hAnsi="Times New Roman"/>
                <w:sz w:val="28"/>
                <w:szCs w:val="28"/>
                <w:lang w:val="en-US"/>
              </w:rPr>
              <w:t>)</w:t>
            </w:r>
          </w:p>
        </w:tc>
        <w:tc>
          <w:tcPr>
            <w:tcW w:w="5663" w:type="dxa"/>
            <w:tcBorders>
              <w:top w:val="single" w:sz="4" w:space="0" w:color="000000"/>
              <w:left w:val="single" w:sz="4" w:space="0" w:color="000000"/>
              <w:bottom w:val="single" w:sz="4" w:space="0" w:color="000000"/>
              <w:right w:val="single" w:sz="4" w:space="0" w:color="000000"/>
            </w:tcBorders>
            <w:shd w:val="clear" w:color="auto" w:fill="auto"/>
          </w:tcPr>
          <w:p w14:paraId="01ED23B8" w14:textId="77777777" w:rsidR="001C5C31" w:rsidRPr="00D87FE6" w:rsidRDefault="001C5C31" w:rsidP="007F024A">
            <w:pPr>
              <w:keepNext w:val="0"/>
              <w:spacing w:line="360" w:lineRule="auto" w:after="40"/>
              <w:rPr>
                <w:sz w:val="28"/>
                <w:szCs w:val="28"/>
              </w:rPr>
            </w:pPr>
            <w:r w:rsidRPr="00D87FE6">
              <w:rPr>
                <w:rFonts w:ascii="Times New Roman" w:hAnsi="Times New Roman"/>
                <w:sz w:val="28"/>
                <w:szCs w:val="28"/>
              </w:rPr>
              <w:t>Поэлементная проверка массивов одинаковой размерности на «больше или равно»</w:t>
            </w:r>
          </w:p>
          <w:p>
            <w:pPr>
              <w:keepNext w:val="0"/>
              <w:keepLines/>
              <w:pageBreakBefore w:val="0"/>
              <w:spacing w:line="252" w:lineRule="auto" w:before="20" w:after="40"/>
              <w:ind w:firstLine="0"/>
              <w:jc w:val="left"/>
              <w:bidi w:val="0"/>
            </w:pPr>
            <w:r>
              <w:rPr>
                <w:rFonts w:ascii="Times New Roman" w:hAnsi="Times New Roman" w:cs="Times New Roman" w:eastAsia="Times New Roman"/>
                <w:b w:val="0"/>
                <w:i w:val="0"/>
                <w:color w:val="000000"/>
                <w:sz w:val="28"/>
                <w:lang w:val="en-US"/>
                <w:rtl w:val="0"/>
              </w:rPr>
              <w:t>Performs an elementwise “greater than or equal to” test on arrays of the same dimensions.</w:t>
            </w:r>
          </w:p>
        </w:tc>
      </w:tr>
    </w:tbl>
    <w:p>
      <w:pPr>
        <w:pStyle w:val="Учебноепояснение"/>
        <w:keepNext/>
        <w:keepLines/>
        <w:widowControl/>
        <w:spacing w:before="80" w:after="40"/>
      </w:pPr>
      <w:r>
        <w:t>np.array_equal(x, y) возвращает True при одинаковой форме и точном равенстве всех элементов, иначе False.</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np.array_equal(x, y) returns True if the shapes are the same and all elements are exactly equal; otherwise, it returns False.</w:t>
      </w:r>
    </w:p>
    <w:p w14:paraId="14BF4B6B" w14:textId="7BA94D48" w:rsidR="00842AB6" w:rsidRPr="00D87FE6" w:rsidRDefault="00842AB6" w:rsidP="00842AB6">
      <w:pPr>
        <w:pStyle w:val="Учебноеусловие"/>
        <w:keepNext/>
        <w:keepLines/>
        <w:widowControl/>
        <w:spacing w:line="240" w:lineRule="auto" w:before="220" w:after="40"/>
        <w:ind w:firstLine="0" w:left="0"/>
        <w:jc w:val="both"/>
        <w:rPr>
          <w:sz w:val="28"/>
          <w:szCs w:val="28"/>
          <w:lang w:val="en-US"/>
        </w:rPr>
      </w:pPr>
      <w:r w:rsidRPr="00D87FE6">
        <w:rPr>
          <w:rFonts w:ascii="Times New Roman" w:hAnsi="Times New Roman"/>
          <w:b/>
          <w:sz w:val="28"/>
          <w:szCs w:val="28"/>
        </w:rPr>
        <w:t>Пример</w:t>
      </w:r>
      <w:r w:rsidRPr="00D87FE6">
        <w:rPr>
          <w:rFonts w:ascii="Times New Roman" w:hAnsi="Times New Roman"/>
          <w:b/>
          <w:sz w:val="28"/>
          <w:szCs w:val="28"/>
          <w:lang w:val="en-US"/>
        </w:rPr>
        <w:t xml:space="preserve"> </w:t>
      </w:r>
      <w:r w:rsidR="00677613" w:rsidRPr="00D87FE6">
        <w:rPr>
          <w:rFonts w:ascii="Times New Roman" w:hAnsi="Times New Roman"/>
          <w:b/>
          <w:sz w:val="28"/>
          <w:szCs w:val="28"/>
          <w:lang w:val="en-US"/>
        </w:rPr>
        <w:t>8</w:t>
      </w:r>
      <w:r w:rsidRPr="00D87FE6">
        <w:rPr>
          <w:rFonts w:ascii="Times New Roman" w:hAnsi="Times New Roman"/>
          <w:b/>
          <w:sz w:val="28"/>
          <w:szCs w:val="28"/>
          <w:lang w:val="en-US"/>
        </w:rPr>
        <w:t>.</w:t>
      </w:r>
    </w:p>
    <w:p>
      <w:pPr>
        <w:pStyle w:val="Учебноеусловие"/>
        <w:keepNext/>
        <w:keepLines/>
        <w:pageBreakBefore w:val="0"/>
        <w:widowControl/>
        <w:spacing w:line="252" w:lineRule="auto" w:before="20" w:after="160"/>
        <w:ind w:firstLine="0" w:left="0"/>
        <w:jc w:val="left"/>
        <w:bidi w:val="0"/>
      </w:pPr>
      <w:r>
        <w:rPr>
          <w:rFonts w:ascii="Times New Roman" w:hAnsi="Times New Roman" w:cs="Times New Roman" w:eastAsia="Times New Roman"/>
          <w:b/>
          <w:i w:val="0"/>
          <w:color w:val="000000"/>
          <w:sz w:val="28"/>
          <w:lang w:val="en-US"/>
          <w:rtl w:val="0"/>
        </w:rPr>
        <w:t>Example 8.</w:t>
      </w:r>
    </w:p>
    <w:p>
      <w:pPr>
        <w:pStyle w:val="Учебноепояснение"/>
        <w:keepNext/>
        <w:keepLines/>
        <w:widowControl/>
        <w:spacing w:before="80" w:after="40"/>
      </w:pPr>
      <w:r>
        <w:t>Срез z[:2] выбирает первые два элемента; правая граница 2 не включается. Например, np.array([2, 4, 3])[:2] даёт [2, 4]. У двумерного массива shape = (число строк, число столбцов), индексы записываются A[i, j].</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The slice z[:2] selects the first two elements; the upper bound 2 is excluded. For example, np.array([2, 4, 3])[:2] gives [2, 4]. For a two-dimensional array, shape = (number of rows, number of columns), and indices are written as A[i, j].</w:t>
      </w:r>
    </w:p>
    <w:p>
      <w:pPr>
        <w:pStyle w:val="Учебныйкод"/>
        <w:keepNext/>
        <w:keepLines/>
        <w:widowControl/>
        <w:spacing w:line="240" w:lineRule="auto" w:before="100" w:after="60"/>
        <w:ind w:left="0" w:right="0" w:firstLine="0"/>
        <w:jc w:val="left"/>
        <w:bidi w:val="0"/>
      </w:pPr>
      <w:r>
        <w:rPr>
          <w:rFonts w:ascii="DejaVu Sans Mono" w:hAnsi="DejaVu Sans Mono"/>
          <w:b w:val="0"/>
          <w:i w:val="0"/>
          <w:color w:val="000000"/>
          <w:sz w:val="18"/>
        </w:rPr>
        <w:t>import numpy as np</w:t>
        <w:br/>
        <w:t>A = np.array([1, 2, 3])</w:t>
        <w:br/>
        <w:t>B = np.array([-1,2, 4])</w:t>
        <w:br/>
        <w:t>print(A!=B)</w:t>
        <w:br/>
        <w:t>print(A&lt;B)</w:t>
        <w:br/>
        <w:t>x = np.array([[2,3,4],[-1,-1,-1]])</w:t>
        <w:br/>
        <w:t>y = np.array([[-2,3,5],[2,3,-7]])</w:t>
        <w:br/>
        <w:t>print(x)</w:t>
        <w:br/>
        <w:t>print(y)</w:t>
        <w:br/>
        <w:t>print(x&gt;=y) # Compare arrays elementwise</w:t>
      </w:r>
    </w:p>
    <w:p>
      <w:pPr>
        <w:pStyle w:val="Учебныйкод"/>
        <w:keepNext/>
        <w:keepLines/>
        <w:widowControl/>
        <w:spacing w:line="240" w:lineRule="auto" w:before="100" w:after="60"/>
        <w:ind w:left="0" w:right="0" w:firstLine="0"/>
        <w:jc w:val="left"/>
        <w:bidi w:val="0"/>
      </w:pPr>
      <w:r>
        <w:rPr>
          <w:rFonts w:ascii="DejaVu Sans Mono" w:hAnsi="DejaVu Sans Mono"/>
          <w:b w:val="0"/>
          <w:i w:val="0"/>
          <w:color w:val="000000"/>
          <w:sz w:val="18"/>
        </w:rPr>
        <w:t>h = np.array([[2, 3, -4],[0, -2, 3]])</w:t>
        <w:br/>
        <w:t>print(h)</w:t>
        <w:br/>
        <w:t>print(h&lt;0) # Check which elements are negative</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x=np.array([1,2])</w:t>
        <w:br/>
        <w:t>y=np.array([2,4])</w:t>
        <w:br/>
        <w:t>z=np.array([2,4,3])</w:t>
        <w:br/>
        <w:t>print(np.array_equal(x,y))</w:t>
        <w:br/>
        <w:t>print(np.array_equal(y,z))</w:t>
        <w:br/>
        <w:t>print(np.array_equal(y,z[:2]))</w:t>
      </w:r>
    </w:p>
    <w:p>
      <w:pPr>
        <w:pStyle w:val="Учебноепояснение"/>
        <w:keepNext/>
        <w:keepLines/>
        <w:widowControl/>
        <w:spacing w:before="80" w:after="40"/>
      </w:pPr>
      <w:r>
        <w:t>Для приближённых чисел np.isclose(x, y, rtol=..., atol=...) проверяет |x−y| ≤ atol + rtol·|y| поэлементно. Относительный допуск rtol учитывает масштаб y, абсолютный atol — малые значения. При сравнении с нулём решающим является atol. np.allclose сводит все такие проверки к одному True/False. Выбирайте допуск по точности данных; точное равенство целых чисел менять не требуется.</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For approximate numbers, np.isclose(x, y, rtol=..., atol=...) checks |x−y| ≤ atol + rtol·|y| elementwise. The relative tolerance rtol accounts for the scale of y, and the absolute tolerance atol handles small values. When comparing with zero, atol is decisive. np.allclose combines all such checks into one True/False result. Choose tolerances according to the accuracy of the data; exact equality checks on integers need not be changed.</w:t>
      </w:r>
    </w:p>
    <w:p w14:paraId="3EE5C205" w14:textId="3D5336E1" w:rsidR="003C3244" w:rsidRPr="00D87FE6" w:rsidRDefault="003C3244" w:rsidP="003C3244">
      <w:pPr>
        <w:pStyle w:val="Учебныйраздел"/>
        <w:keepNext/>
        <w:keepLines/>
        <w:widowControl/>
        <w:spacing w:line="360" w:lineRule="auto" w:before="240" w:after="40"/>
        <w:ind w:firstLine="0"/>
        <w:jc w:val="both"/>
        <w:rPr>
          <w:sz w:val="28"/>
          <w:szCs w:val="28"/>
        </w:rPr>
      </w:pPr>
      <w:r w:rsidRPr="00D87FE6">
        <w:rPr>
          <w:rFonts w:ascii="Times New Roman" w:hAnsi="Times New Roman"/>
          <w:b/>
          <w:sz w:val="28"/>
          <w:szCs w:val="28"/>
        </w:rPr>
        <w:t xml:space="preserve">4. Логические операции </w:t>
      </w:r>
    </w:p>
    <w:p>
      <w:pPr>
        <w:pStyle w:val="Учебныйраздел"/>
        <w:keepNext/>
        <w:keepLines/>
        <w:pageBreakBefore w:val="0"/>
        <w:widowControl/>
        <w:spacing w:line="252" w:lineRule="auto" w:before="20" w:after="160"/>
        <w:ind w:firstLine="0"/>
        <w:jc w:val="left"/>
        <w:bidi w:val="0"/>
      </w:pPr>
      <w:r>
        <w:rPr>
          <w:rFonts w:ascii="Times New Roman" w:hAnsi="Times New Roman" w:cs="Times New Roman" w:eastAsia="Times New Roman"/>
          <w:b/>
          <w:i w:val="0"/>
          <w:color w:val="000000"/>
          <w:sz w:val="28"/>
          <w:lang w:val="en-US"/>
          <w:rtl w:val="0"/>
        </w:rPr>
        <w:t>4. Logical operations</w:t>
      </w:r>
    </w:p>
    <w:p w14:paraId="0F510725" w14:textId="341B2536" w:rsidR="003C3244" w:rsidRPr="00D87FE6" w:rsidRDefault="003C3244" w:rsidP="003C3244">
      <w:pPr>
        <w:keepNext/>
        <w:widowControl/>
        <w:spacing w:line="240" w:lineRule="auto" w:before="0" w:after="40"/>
        <w:ind w:firstLine="709"/>
        <w:jc w:val="both"/>
        <w:rPr>
          <w:sz w:val="28"/>
          <w:szCs w:val="28"/>
        </w:rPr>
      </w:pPr>
      <w:r w:rsidRPr="00D87FE6">
        <w:rPr>
          <w:rFonts w:ascii="Times New Roman" w:hAnsi="Times New Roman"/>
          <w:sz w:val="28"/>
          <w:szCs w:val="28"/>
        </w:rPr>
        <w:t xml:space="preserve">Над переменными логического класса можно совершать логические операции, приведенные в таблице 3. </w:t>
      </w:r>
    </w:p>
    <w:p>
      <w:pPr>
        <w:keepNext w:val="0"/>
        <w:keepLines/>
        <w:pageBreakBefore w:val="0"/>
        <w:widowControl/>
        <w:spacing w:line="252" w:lineRule="auto" w:before="20" w:after="160"/>
        <w:ind w:firstLine="709"/>
        <w:jc w:val="left"/>
        <w:bidi w:val="0"/>
      </w:pPr>
      <w:r>
        <w:rPr>
          <w:rFonts w:ascii="Times New Roman" w:hAnsi="Times New Roman" w:cs="Times New Roman" w:eastAsia="Times New Roman"/>
          <w:b w:val="0"/>
          <w:i w:val="0"/>
          <w:color w:val="000000"/>
          <w:sz w:val="28"/>
          <w:lang w:val="en-US"/>
          <w:rtl w:val="0"/>
        </w:rPr>
        <w:t>Boolean variables support the logical operations listed in Table 3.</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3118"/>
        <w:gridCol w:w="3118"/>
      </w:tblGrid>
      <w:tr>
        <w:trPr>
          <w:tblHeader/>
          <w:cantSplit/>
        </w:trPr>
        <w:tc>
          <w:tcPr>
            <w:tcW w:type="dxa" w:w="1872"/>
          </w:tcPr>
          <w:p>
            <w:pPr>
              <w:keepNext w:val="0"/>
              <w:spacing w:after="40"/>
            </w:pPr>
            <w:r>
              <w:rPr>
                <w:rFonts w:ascii="Times New Roman" w:hAnsi="Times New Roman"/>
                <w:b/>
                <w:sz w:val="22"/>
              </w:rPr>
              <w:t>Смысл</w:t>
            </w:r>
          </w:p>
          <w:p>
            <w:pPr>
              <w:keepNext w:val="0"/>
              <w:keepLines/>
              <w:pageBreakBefore w:val="0"/>
              <w:spacing w:before="20" w:after="40" w:line="252" w:lineRule="auto"/>
              <w:ind w:firstLine="0"/>
              <w:jc w:val="left"/>
              <w:bidi w:val="0"/>
            </w:pPr>
            <w:r>
              <w:rPr>
                <w:rFonts w:ascii="Times New Roman" w:hAnsi="Times New Roman" w:cs="Times New Roman" w:eastAsia="Times New Roman"/>
                <w:b/>
                <w:i w:val="0"/>
                <w:color w:val="000000"/>
                <w:sz w:val="22"/>
                <w:lang w:val="en-US"/>
                <w:rtl w:val="0"/>
              </w:rPr>
              <w:t>Meaning</w:t>
            </w:r>
          </w:p>
        </w:tc>
        <w:tc>
          <w:tcPr>
            <w:tcW w:type="dxa" w:w="3600"/>
          </w:tcPr>
          <w:p>
            <w:pPr>
              <w:keepNext w:val="0"/>
              <w:spacing w:after="40"/>
            </w:pPr>
            <w:r>
              <w:rPr>
                <w:rFonts w:ascii="Times New Roman" w:hAnsi="Times New Roman"/>
                <w:b/>
                <w:sz w:val="22"/>
              </w:rPr>
              <w:t>Отдельные логические значения</w:t>
            </w:r>
          </w:p>
          <w:p>
            <w:pPr>
              <w:keepNext w:val="0"/>
              <w:keepLines/>
              <w:pageBreakBefore w:val="0"/>
              <w:spacing w:before="20" w:after="40" w:line="252" w:lineRule="auto"/>
              <w:ind w:firstLine="0"/>
              <w:jc w:val="left"/>
              <w:bidi w:val="0"/>
            </w:pPr>
            <w:r>
              <w:rPr>
                <w:rFonts w:ascii="Times New Roman" w:hAnsi="Times New Roman" w:cs="Times New Roman" w:eastAsia="Times New Roman"/>
                <w:b/>
                <w:i w:val="0"/>
                <w:color w:val="000000"/>
                <w:sz w:val="22"/>
                <w:lang w:val="en-US"/>
                <w:rtl w:val="0"/>
              </w:rPr>
              <w:t>Individual Boolean values</w:t>
            </w:r>
          </w:p>
        </w:tc>
        <w:tc>
          <w:tcPr>
            <w:tcW w:type="dxa" w:w="3600"/>
          </w:tcPr>
          <w:p>
            <w:pPr>
              <w:keepNext w:val="0"/>
              <w:spacing w:after="40"/>
            </w:pPr>
            <w:r>
              <w:rPr>
                <w:rFonts w:ascii="Times New Roman" w:hAnsi="Times New Roman"/>
                <w:b/>
                <w:sz w:val="22"/>
              </w:rPr>
              <w:t>Массивы dtype=bool</w:t>
            </w:r>
          </w:p>
          <w:p>
            <w:pPr>
              <w:keepNext w:val="0"/>
              <w:keepLines/>
              <w:pageBreakBefore w:val="0"/>
              <w:spacing w:before="20" w:after="40" w:line="252" w:lineRule="auto"/>
              <w:ind w:firstLine="0"/>
              <w:jc w:val="left"/>
              <w:bidi w:val="0"/>
            </w:pPr>
            <w:r>
              <w:rPr>
                <w:rFonts w:ascii="Times New Roman" w:hAnsi="Times New Roman" w:cs="Times New Roman" w:eastAsia="Times New Roman"/>
                <w:b/>
                <w:i w:val="0"/>
                <w:color w:val="000000"/>
                <w:sz w:val="22"/>
                <w:lang w:val="en-US"/>
                <w:rtl w:val="0"/>
              </w:rPr>
              <w:t>Arrays with dtype=bool</w:t>
            </w:r>
          </w:p>
        </w:tc>
      </w:tr>
      <w:tr>
        <w:trPr>
          <w:cantSplit/>
        </w:trPr>
        <w:tc>
          <w:tcPr>
            <w:tcW w:type="dxa" w:w="1872"/>
          </w:tcPr>
          <w:p>
            <w:pPr>
              <w:keepNext w:val="0"/>
              <w:spacing w:after="40"/>
            </w:pPr>
            <w:r>
              <w:rPr>
                <w:rFonts w:ascii="Times New Roman" w:hAnsi="Times New Roman"/>
                <w:sz w:val="22"/>
              </w:rPr>
              <w:t>И</w:t>
            </w:r>
          </w:p>
          <w:p>
            <w:pPr>
              <w:keepNext w:val="0"/>
              <w:keepLines/>
              <w:pageBreakBefore w:val="0"/>
              <w:spacing w:before="20" w:after="40" w:line="252" w:lineRule="auto"/>
              <w:ind w:firstLine="0"/>
              <w:jc w:val="left"/>
              <w:bidi w:val="0"/>
            </w:pPr>
            <w:r>
              <w:rPr>
                <w:rFonts w:ascii="Times New Roman" w:hAnsi="Times New Roman" w:cs="Times New Roman" w:eastAsia="Times New Roman"/>
                <w:b w:val="0"/>
                <w:i w:val="0"/>
                <w:color w:val="000000"/>
                <w:sz w:val="22"/>
                <w:lang w:val="en-US"/>
                <w:rtl w:val="0"/>
              </w:rPr>
              <w:t>AND</w:t>
            </w:r>
          </w:p>
        </w:tc>
        <w:tc>
          <w:tcPr>
            <w:tcW w:type="dxa" w:w="3600"/>
          </w:tcPr>
          <w:p>
            <w:pPr>
              <w:keepNext w:val="0"/>
            </w:pPr>
            <w:r>
              <w:rPr>
                <w:rFonts w:ascii="Times New Roman" w:hAnsi="Times New Roman"/>
                <w:sz w:val="22"/>
              </w:rPr>
              <w:t>and</w:t>
            </w:r>
          </w:p>
        </w:tc>
        <w:tc>
          <w:tcPr>
            <w:tcW w:type="dxa" w:w="3600"/>
          </w:tcPr>
          <w:p>
            <w:pPr>
              <w:keepNext w:val="0"/>
            </w:pPr>
            <w:r>
              <w:rPr>
                <w:rFonts w:ascii="Times New Roman" w:hAnsi="Times New Roman"/>
                <w:sz w:val="22"/>
              </w:rPr>
              <w:t>&amp;</w:t>
            </w:r>
          </w:p>
        </w:tc>
      </w:tr>
      <w:tr>
        <w:trPr>
          <w:cantSplit/>
        </w:trPr>
        <w:tc>
          <w:tcPr>
            <w:tcW w:type="dxa" w:w="1872"/>
          </w:tcPr>
          <w:p>
            <w:pPr>
              <w:keepNext w:val="0"/>
              <w:spacing w:after="40"/>
            </w:pPr>
            <w:r>
              <w:rPr>
                <w:rFonts w:ascii="Times New Roman" w:hAnsi="Times New Roman"/>
                <w:sz w:val="22"/>
              </w:rPr>
              <w:t>ИЛИ</w:t>
            </w:r>
          </w:p>
          <w:p>
            <w:pPr>
              <w:keepNext w:val="0"/>
              <w:keepLines/>
              <w:pageBreakBefore w:val="0"/>
              <w:spacing w:before="20" w:after="40" w:line="252" w:lineRule="auto"/>
              <w:ind w:firstLine="0"/>
              <w:jc w:val="left"/>
              <w:bidi w:val="0"/>
            </w:pPr>
            <w:r>
              <w:rPr>
                <w:rFonts w:ascii="Times New Roman" w:hAnsi="Times New Roman" w:cs="Times New Roman" w:eastAsia="Times New Roman"/>
                <w:b w:val="0"/>
                <w:i w:val="0"/>
                <w:color w:val="000000"/>
                <w:sz w:val="22"/>
                <w:lang w:val="en-US"/>
                <w:rtl w:val="0"/>
              </w:rPr>
              <w:t>OR</w:t>
            </w:r>
          </w:p>
        </w:tc>
        <w:tc>
          <w:tcPr>
            <w:tcW w:type="dxa" w:w="3600"/>
          </w:tcPr>
          <w:p>
            <w:pPr>
              <w:keepNext w:val="0"/>
            </w:pPr>
            <w:r>
              <w:rPr>
                <w:rFonts w:ascii="Times New Roman" w:hAnsi="Times New Roman"/>
                <w:sz w:val="22"/>
              </w:rPr>
              <w:t>or</w:t>
            </w:r>
          </w:p>
        </w:tc>
        <w:tc>
          <w:tcPr>
            <w:tcW w:type="dxa" w:w="3600"/>
          </w:tcPr>
          <w:p>
            <w:pPr>
              <w:keepNext w:val="0"/>
            </w:pPr>
            <w:r>
              <w:rPr>
                <w:rFonts w:ascii="Times New Roman" w:hAnsi="Times New Roman"/>
                <w:sz w:val="22"/>
              </w:rPr>
              <w:t>|</w:t>
            </w:r>
          </w:p>
        </w:tc>
      </w:tr>
      <w:tr>
        <w:trPr>
          <w:cantSplit/>
        </w:trPr>
        <w:tc>
          <w:tcPr>
            <w:tcW w:type="dxa" w:w="1872"/>
          </w:tcPr>
          <w:p>
            <w:pPr>
              <w:keepNext w:val="0"/>
              <w:spacing w:after="40"/>
            </w:pPr>
            <w:r>
              <w:rPr>
                <w:rFonts w:ascii="Times New Roman" w:hAnsi="Times New Roman"/>
                <w:sz w:val="22"/>
              </w:rPr>
              <w:t>НЕ</w:t>
            </w:r>
          </w:p>
          <w:p>
            <w:pPr>
              <w:keepNext w:val="0"/>
              <w:keepLines/>
              <w:pageBreakBefore w:val="0"/>
              <w:spacing w:before="20" w:after="40" w:line="252" w:lineRule="auto"/>
              <w:ind w:firstLine="0"/>
              <w:jc w:val="left"/>
              <w:bidi w:val="0"/>
            </w:pPr>
            <w:r>
              <w:rPr>
                <w:rFonts w:ascii="Times New Roman" w:hAnsi="Times New Roman" w:cs="Times New Roman" w:eastAsia="Times New Roman"/>
                <w:b w:val="0"/>
                <w:i w:val="0"/>
                <w:color w:val="000000"/>
                <w:sz w:val="22"/>
                <w:lang w:val="en-US"/>
                <w:rtl w:val="0"/>
              </w:rPr>
              <w:t>NOT</w:t>
            </w:r>
          </w:p>
        </w:tc>
        <w:tc>
          <w:tcPr>
            <w:tcW w:type="dxa" w:w="3600"/>
          </w:tcPr>
          <w:p>
            <w:pPr>
              <w:keepNext w:val="0"/>
            </w:pPr>
            <w:r>
              <w:rPr>
                <w:rFonts w:ascii="Times New Roman" w:hAnsi="Times New Roman"/>
                <w:sz w:val="22"/>
              </w:rPr>
              <w:t>not</w:t>
            </w:r>
          </w:p>
        </w:tc>
        <w:tc>
          <w:tcPr>
            <w:tcW w:type="dxa" w:w="3600"/>
          </w:tcPr>
          <w:p>
            <w:pPr>
              <w:keepNext w:val="0"/>
            </w:pPr>
            <w:r>
              <w:rPr>
                <w:rFonts w:ascii="Times New Roman" w:hAnsi="Times New Roman"/>
                <w:sz w:val="22"/>
              </w:rPr>
              <w:t>~</w:t>
            </w:r>
          </w:p>
        </w:tc>
      </w:tr>
      <w:tr>
        <w:trPr>
          <w:cantSplit/>
        </w:trPr>
        <w:tc>
          <w:tcPr>
            <w:tcW w:type="dxa" w:w="1872"/>
          </w:tcPr>
          <w:p>
            <w:pPr>
              <w:keepNext w:val="0"/>
              <w:spacing w:after="40"/>
            </w:pPr>
            <w:r>
              <w:rPr>
                <w:rFonts w:ascii="Times New Roman" w:hAnsi="Times New Roman"/>
                <w:sz w:val="22"/>
              </w:rPr>
              <w:t>Исключающее ИЛИ</w:t>
            </w:r>
          </w:p>
          <w:p>
            <w:pPr>
              <w:keepNext w:val="0"/>
              <w:keepLines/>
              <w:pageBreakBefore w:val="0"/>
              <w:spacing w:before="20" w:after="40" w:line="252" w:lineRule="auto"/>
              <w:ind w:firstLine="0"/>
              <w:jc w:val="left"/>
              <w:bidi w:val="0"/>
            </w:pPr>
            <w:r>
              <w:rPr>
                <w:rFonts w:ascii="Times New Roman" w:hAnsi="Times New Roman" w:cs="Times New Roman" w:eastAsia="Times New Roman"/>
                <w:b w:val="0"/>
                <w:i w:val="0"/>
                <w:color w:val="000000"/>
                <w:sz w:val="22"/>
                <w:lang w:val="en-US"/>
                <w:rtl w:val="0"/>
              </w:rPr>
              <w:t>Exclusive OR</w:t>
            </w:r>
          </w:p>
        </w:tc>
        <w:tc>
          <w:tcPr>
            <w:tcW w:type="dxa" w:w="3600"/>
          </w:tcPr>
          <w:p>
            <w:pPr>
              <w:keepNext w:val="0"/>
              <w:spacing w:after="40"/>
            </w:pPr>
            <w:r>
              <w:rPr>
                <w:rFonts w:ascii="Times New Roman" w:hAnsi="Times New Roman"/>
                <w:sz w:val="22"/>
              </w:rPr>
              <w:t>!= для bool</w:t>
            </w:r>
          </w:p>
          <w:p>
            <w:pPr>
              <w:keepNext w:val="0"/>
              <w:keepLines/>
              <w:pageBreakBefore w:val="0"/>
              <w:spacing w:before="20" w:after="40" w:line="252" w:lineRule="auto"/>
              <w:ind w:firstLine="0"/>
              <w:jc w:val="left"/>
              <w:bidi w:val="0"/>
            </w:pPr>
            <w:r>
              <w:rPr>
                <w:rFonts w:ascii="Times New Roman" w:hAnsi="Times New Roman" w:cs="Times New Roman" w:eastAsia="Times New Roman"/>
                <w:b w:val="0"/>
                <w:i w:val="0"/>
                <w:color w:val="000000"/>
                <w:sz w:val="22"/>
                <w:lang w:val="en-US"/>
                <w:rtl w:val="0"/>
              </w:rPr>
              <w:t>!= for bool</w:t>
            </w:r>
          </w:p>
        </w:tc>
        <w:tc>
          <w:tcPr>
            <w:tcW w:type="dxa" w:w="3600"/>
          </w:tcPr>
          <w:p>
            <w:pPr>
              <w:keepNext w:val="0"/>
            </w:pPr>
            <w:r>
              <w:rPr>
                <w:rFonts w:ascii="Times New Roman" w:hAnsi="Times New Roman"/>
                <w:sz w:val="22"/>
              </w:rPr>
              <w:t>^</w:t>
            </w:r>
          </w:p>
        </w:tc>
      </w:tr>
    </w:tbl>
    <w:p>
      <w:pPr>
        <w:pStyle w:val="Учебноепояснение"/>
        <w:keepNext/>
        <w:keepLines/>
        <w:widowControl/>
        <w:spacing w:before="80" w:after="40"/>
      </w:pPr>
      <w:r>
        <w:t>В масках обязательны скобки: (A &gt; 0) &amp; (A &lt; 2). and/or/not выбирают по истинности целых объектов и не подходят для поэлементного объединения массивов. У целочисленных массивов &amp; и ~ имеют побитовый смысл; здесь они применяются к bool.</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Parentheses are required in masks: (A &gt; 0) &amp; (A &lt; 2). and/or/not act on the truth values of whole objects and are unsuitable for combining arrays elementwise. For integer arrays, &amp; and ~ are bitwise operations; here they are applied to bool.</w:t>
      </w:r>
    </w:p>
    <w:p w14:paraId="2CE40161" w14:textId="0EFEBBA6" w:rsidR="003C3244" w:rsidRPr="00D87FE6" w:rsidRDefault="003C3244" w:rsidP="003C3244">
      <w:pPr>
        <w:pStyle w:val="Учебноеусловие"/>
        <w:keepNext/>
        <w:keepLines/>
        <w:widowControl/>
        <w:spacing w:line="240" w:lineRule="auto" w:before="220" w:after="40"/>
        <w:ind w:firstLine="0" w:left="0"/>
        <w:jc w:val="both"/>
        <w:rPr>
          <w:sz w:val="28"/>
          <w:szCs w:val="28"/>
          <w:lang w:val="en-US"/>
        </w:rPr>
      </w:pPr>
      <w:r w:rsidRPr="00D87FE6">
        <w:rPr>
          <w:rFonts w:ascii="Times New Roman" w:hAnsi="Times New Roman"/>
          <w:b/>
          <w:sz w:val="28"/>
          <w:szCs w:val="28"/>
        </w:rPr>
        <w:t>Пример</w:t>
      </w:r>
      <w:r w:rsidRPr="00D87FE6">
        <w:rPr>
          <w:rFonts w:ascii="Times New Roman" w:hAnsi="Times New Roman"/>
          <w:b/>
          <w:sz w:val="28"/>
          <w:szCs w:val="28"/>
          <w:lang w:val="en-US"/>
        </w:rPr>
        <w:t xml:space="preserve"> 9.</w:t>
      </w:r>
    </w:p>
    <w:p>
      <w:pPr>
        <w:pStyle w:val="Учебноеусловие"/>
        <w:keepNext/>
        <w:keepLines/>
        <w:pageBreakBefore w:val="0"/>
        <w:widowControl/>
        <w:spacing w:line="252" w:lineRule="auto" w:before="20" w:after="160"/>
        <w:ind w:firstLine="0" w:left="0"/>
        <w:jc w:val="left"/>
        <w:bidi w:val="0"/>
      </w:pPr>
      <w:r>
        <w:rPr>
          <w:rFonts w:ascii="Times New Roman" w:hAnsi="Times New Roman" w:cs="Times New Roman" w:eastAsia="Times New Roman"/>
          <w:b/>
          <w:i w:val="0"/>
          <w:color w:val="000000"/>
          <w:sz w:val="28"/>
          <w:lang w:val="en-US"/>
          <w:rtl w:val="0"/>
        </w:rPr>
        <w:t>Example 9.</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import numpy as np</w:t>
        <w:br/>
        <w:t>x = np.array([0,0,1,1], dtype=bool)</w:t>
        <w:br/>
        <w:t>y = np.array([0,1,0,1], dtype=bool)</w:t>
        <w:br/>
        <w:t>t = np.array([1&lt;2, 5&gt;3])</w:t>
        <w:br/>
        <w:t>print('x = '+str(x))</w:t>
        <w:br/>
        <w:t>print('y = '+str(y))</w:t>
        <w:br/>
        <w:t>print('x and y = '+str(x&amp;y))</w:t>
        <w:br/>
        <w:t>print('x or  y = '+str(x|y))</w:t>
        <w:br/>
        <w:t>print('x xor y = '+str(x^y))</w:t>
        <w:br/>
        <w:t>print('not x = '+str(~x))</w:t>
      </w:r>
    </w:p>
    <w:p w14:paraId="602D99F1" w14:textId="581987FE" w:rsidR="003C3244" w:rsidRPr="00D87FE6" w:rsidRDefault="003C3244" w:rsidP="003C3244">
      <w:pPr>
        <w:pStyle w:val="Учебноеусловие"/>
        <w:keepNext/>
        <w:keepLines/>
        <w:widowControl/>
        <w:spacing w:line="240" w:lineRule="auto" w:before="220" w:after="40"/>
        <w:ind w:firstLine="0" w:left="0"/>
        <w:jc w:val="both"/>
        <w:rPr>
          <w:sz w:val="28"/>
          <w:szCs w:val="28"/>
          <w:lang w:val="en-US"/>
        </w:rPr>
      </w:pPr>
      <w:r w:rsidRPr="00D87FE6">
        <w:rPr>
          <w:rFonts w:ascii="Times New Roman" w:hAnsi="Times New Roman"/>
          <w:b/>
          <w:sz w:val="28"/>
          <w:szCs w:val="28"/>
        </w:rPr>
        <w:t>Пример</w:t>
      </w:r>
      <w:r w:rsidRPr="00D87FE6">
        <w:rPr>
          <w:rFonts w:ascii="Times New Roman" w:hAnsi="Times New Roman"/>
          <w:b/>
          <w:sz w:val="28"/>
          <w:szCs w:val="28"/>
          <w:lang w:val="en-US"/>
        </w:rPr>
        <w:t xml:space="preserve"> 10.</w:t>
      </w:r>
    </w:p>
    <w:p>
      <w:pPr>
        <w:pStyle w:val="Учебноеусловие"/>
        <w:keepNext/>
        <w:keepLines/>
        <w:pageBreakBefore w:val="0"/>
        <w:widowControl/>
        <w:spacing w:line="252" w:lineRule="auto" w:before="20" w:after="160"/>
        <w:ind w:firstLine="0" w:left="0"/>
        <w:jc w:val="left"/>
        <w:bidi w:val="0"/>
      </w:pPr>
      <w:r>
        <w:rPr>
          <w:rFonts w:ascii="Times New Roman" w:hAnsi="Times New Roman" w:cs="Times New Roman" w:eastAsia="Times New Roman"/>
          <w:b/>
          <w:i w:val="0"/>
          <w:color w:val="000000"/>
          <w:sz w:val="28"/>
          <w:lang w:val="en-US"/>
          <w:rtl w:val="0"/>
        </w:rPr>
        <w:t>Example 10.</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import numpy as np</w:t>
        <w:br/>
        <w:t>z1 = 28-4j</w:t>
        <w:br/>
        <w:t xml:space="preserve">z2 = 20+10j </w:t>
        <w:br/>
        <w:t>print('z1='+str(z1))</w:t>
        <w:br/>
        <w:t>print('z2='+str(z2))</w:t>
        <w:br/>
        <w:t>print('Both of |z_{1}|&lt;29 and |z_{2}|&lt;29 --&gt; '+</w:t>
        <w:br/>
        <w:t>str((np.abs(z1)&lt;29) &amp; (np.abs(z2)&lt;29)) )</w:t>
        <w:br/>
        <w:t># Check whether both numbers have modulus less than 29.</w:t>
        <w:br/>
        <w:br/>
        <w:t>print('Any of |z_{1}|&gt;32 or |z_{2}|&gt;32 --&gt; '+</w:t>
        <w:br/>
        <w:t>str((np.abs(z1)&gt;32) | (np.abs(z2)&gt;32)) )</w:t>
        <w:br/>
        <w:t># Check whether at least one number has modulus greater than 32.</w:t>
      </w:r>
    </w:p>
    <w:p w14:paraId="6682F76F" w14:textId="4137AFED" w:rsidR="003C3244" w:rsidRPr="00D87FE6" w:rsidRDefault="003C3244" w:rsidP="003C3244">
      <w:pPr>
        <w:pStyle w:val="Учебныйраздел"/>
        <w:keepNext/>
        <w:keepLines/>
        <w:widowControl/>
        <w:spacing w:line="360" w:lineRule="auto" w:before="240" w:after="40"/>
        <w:ind w:firstLine="0"/>
        <w:jc w:val="both"/>
        <w:rPr>
          <w:sz w:val="28"/>
          <w:szCs w:val="28"/>
        </w:rPr>
      </w:pPr>
      <w:r w:rsidRPr="00D87FE6">
        <w:rPr>
          <w:rFonts w:ascii="Times New Roman" w:hAnsi="Times New Roman"/>
          <w:b/>
          <w:sz w:val="28"/>
          <w:szCs w:val="28"/>
        </w:rPr>
        <w:t xml:space="preserve">5. Логическое индексирование </w:t>
      </w:r>
    </w:p>
    <w:p>
      <w:pPr>
        <w:pStyle w:val="Учебныйраздел"/>
        <w:keepNext/>
        <w:keepLines/>
        <w:pageBreakBefore w:val="0"/>
        <w:widowControl/>
        <w:spacing w:line="252" w:lineRule="auto" w:before="20" w:after="160"/>
        <w:ind w:firstLine="0"/>
        <w:jc w:val="left"/>
        <w:bidi w:val="0"/>
      </w:pPr>
      <w:r>
        <w:rPr>
          <w:rFonts w:ascii="Times New Roman" w:hAnsi="Times New Roman" w:cs="Times New Roman" w:eastAsia="Times New Roman"/>
          <w:b/>
          <w:i w:val="0"/>
          <w:color w:val="000000"/>
          <w:sz w:val="28"/>
          <w:lang w:val="en-US"/>
          <w:rtl w:val="0"/>
        </w:rPr>
        <w:t>5. Boolean indexing</w:t>
      </w:r>
    </w:p>
    <w:p>
      <w:pPr>
        <w:pStyle w:val="Учебноепояснение"/>
        <w:keepNext/>
        <w:keepLines/>
        <w:widowControl/>
        <w:spacing w:before="80" w:after="40"/>
      </w:pPr>
      <w:r>
        <w:t>Логическая маска — массив True/False той же формы, что и выбираемые данные. True отмечает выбранные элементы. Выражение A[mask] получает их в новом массиве; A[mask] = value изменяет выбранные элементы A. Например, mask = (A &gt;= 2) &amp; (A &lt;= 3).</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A Boolean mask is an array of True/False values with the same shape as the data to select. True marks the selected elements. A[mask] retrieves them in a new array; A[mask] = value modifies the selected elements of A. For example, mask = (A &gt;= 2) &amp; (A &lt;= 3).</w:t>
      </w:r>
    </w:p>
    <w:p w14:paraId="4DC73C41" w14:textId="4771CCC2" w:rsidR="003C3244" w:rsidRPr="00D87FE6" w:rsidRDefault="003C3244" w:rsidP="003C3244">
      <w:pPr>
        <w:pStyle w:val="Учебноеусловие"/>
        <w:keepNext/>
        <w:keepLines/>
        <w:widowControl/>
        <w:spacing w:line="240" w:lineRule="auto" w:before="220" w:after="40"/>
        <w:ind w:firstLine="0" w:left="0"/>
        <w:jc w:val="both"/>
        <w:rPr>
          <w:sz w:val="28"/>
          <w:szCs w:val="28"/>
          <w:lang w:val="en-US"/>
        </w:rPr>
      </w:pPr>
      <w:r w:rsidRPr="00D87FE6">
        <w:rPr>
          <w:rFonts w:ascii="Times New Roman" w:hAnsi="Times New Roman"/>
          <w:b/>
          <w:sz w:val="28"/>
          <w:szCs w:val="28"/>
        </w:rPr>
        <w:t>Пример</w:t>
      </w:r>
      <w:r w:rsidRPr="00D87FE6">
        <w:rPr>
          <w:rFonts w:ascii="Times New Roman" w:hAnsi="Times New Roman"/>
          <w:b/>
          <w:sz w:val="28"/>
          <w:szCs w:val="28"/>
          <w:lang w:val="en-US"/>
        </w:rPr>
        <w:t xml:space="preserve"> 11.</w:t>
      </w:r>
    </w:p>
    <w:p>
      <w:pPr>
        <w:pStyle w:val="Учебноеусловие"/>
        <w:keepNext/>
        <w:keepLines/>
        <w:pageBreakBefore w:val="0"/>
        <w:widowControl/>
        <w:spacing w:line="252" w:lineRule="auto" w:before="20" w:after="160"/>
        <w:ind w:firstLine="0" w:left="0"/>
        <w:jc w:val="left"/>
        <w:bidi w:val="0"/>
      </w:pPr>
      <w:r>
        <w:rPr>
          <w:rFonts w:ascii="Times New Roman" w:hAnsi="Times New Roman" w:cs="Times New Roman" w:eastAsia="Times New Roman"/>
          <w:b/>
          <w:i w:val="0"/>
          <w:color w:val="000000"/>
          <w:sz w:val="28"/>
          <w:lang w:val="en-US"/>
          <w:rtl w:val="0"/>
        </w:rPr>
        <w:t>Example 11.</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import numpy as np</w:t>
        <w:br/>
        <w:t>A = np.array([1,2,3,4])</w:t>
        <w:br/>
        <w:t>print('A '+str(A))</w:t>
        <w:br/>
        <w:t xml:space="preserve">print('A&gt;=2 '+str(A[A&gt;=2])) </w:t>
        <w:br/>
        <w:t># Select the elements of A that are &gt;= 2</w:t>
        <w:br/>
        <w:t>L = np.array([0,1,1,0], dtype=bool)</w:t>
        <w:br/>
        <w:t xml:space="preserve">B = A[L] </w:t>
        <w:br/>
        <w:t># Read the elements using Boolean indices L</w:t>
        <w:br/>
        <w:t xml:space="preserve">A[L] = -5 </w:t>
        <w:br/>
        <w:t># Write new values to these positions in array A</w:t>
        <w:br/>
        <w:t>print('B=A[L] '+str(B))</w:t>
        <w:br/>
        <w:t>print('A[L]=-5 '+str(A))</w:t>
      </w:r>
    </w:p>
    <w:p w14:paraId="5816F145" w14:textId="6CB15A00" w:rsidR="002733B0" w:rsidRPr="00D87FE6" w:rsidRDefault="002733B0" w:rsidP="002733B0">
      <w:pPr>
        <w:pStyle w:val="Учебноеусловие"/>
        <w:keepNext/>
        <w:keepLines/>
        <w:widowControl/>
        <w:spacing w:line="240" w:lineRule="auto" w:before="220" w:after="40"/>
        <w:ind w:firstLine="0" w:left="0"/>
        <w:jc w:val="both"/>
        <w:rPr>
          <w:sz w:val="28"/>
          <w:szCs w:val="28"/>
        </w:rPr>
      </w:pPr>
      <w:r w:rsidRPr="00D87FE6">
        <w:rPr>
          <w:rFonts w:ascii="Times New Roman" w:hAnsi="Times New Roman"/>
          <w:b/>
          <w:sz w:val="28"/>
          <w:szCs w:val="28"/>
        </w:rPr>
        <w:t>Пример 12.</w:t>
      </w:r>
      <w:r w:rsidRPr="00D87FE6">
        <w:rPr>
          <w:rFonts w:ascii="Times New Roman" w:hAnsi="Times New Roman"/>
          <w:b w:val="0"/>
          <w:sz w:val="28"/>
          <w:szCs w:val="28"/>
        </w:rPr>
        <w:t xml:space="preserve"> На комплексной плоскости построить множество точек, координаты которых удовлетворяют условию </w:t>
      </w:r>
      <w:r w:rsidR="005D7D5D">
        <w:rPr>
          <w:position w:val="-8"/>
          <w:sz w:val="28"/>
          <w:szCs w:val="28"/>
        </w:rPr>
        <w:pict w14:anchorId="1BD39976">
          <v:shape id="_x0000_i1038" type="#_x0000_t75" style="width:53.4pt;height:20.4pt" filled="t">
            <v:fill color2="black"/>
            <v:imagedata r:id="rId31" o:title="" croptop="-163f" cropbottom="-163f" cropleft="-61f" cropright="-61f"/>
          </v:shape>
        </w:pict>
      </w:r>
      <w:r w:rsidRPr="00D87FE6">
        <w:rPr>
          <w:rFonts w:ascii="Times New Roman" w:hAnsi="Times New Roman"/>
          <w:b w:val="0"/>
          <w:sz w:val="28"/>
          <w:szCs w:val="28"/>
        </w:rPr>
        <w:t>.</w:t>
      </w:r>
    </w:p>
    <w:p>
      <w:pPr>
        <w:pStyle w:val="Учебноеусловие"/>
        <w:keepNext w:val="0"/>
        <w:keepLines/>
        <w:pageBreakBefore w:val="0"/>
        <w:widowControl/>
        <w:spacing w:line="252" w:lineRule="auto" w:before="20" w:after="160"/>
        <w:ind w:firstLine="0" w:left="0"/>
        <w:jc w:val="left"/>
        <w:bidi w:val="0"/>
      </w:pPr>
      <w:r>
        <w:rPr>
          <w:rFonts w:ascii="Times New Roman" w:hAnsi="Times New Roman"/>
          <w:b/>
          <w:color w:val="000000"/>
          <w:sz w:val="28"/>
        </w:rPr>
        <w:t xml:space="preserve">Example 12. </w:t>
      </w:r>
      <w:r>
        <w:rPr>
          <w:rFonts w:ascii="Times New Roman" w:hAnsi="Times New Roman" w:cs="Times New Roman" w:eastAsia="Times New Roman"/>
          <w:b w:val="0"/>
          <w:i w:val="0"/>
          <w:color w:val="000000"/>
          <w:sz w:val="28"/>
          <w:lang w:val="en-US"/>
          <w:rtl w:val="0"/>
        </w:rPr>
        <w:t xml:space="preserve">Plot the set of points in the complex plane whose coordinates satisfy </w:t>
      </w:r>
      <w:r>
        <w:rPr>
          <w:position w:val="-8"/>
          <w:sz w:val="28"/>
          <w:szCs w:val="28"/>
        </w:rPr>
        <w:pict w14:anchorId="1BD39976">
          <v:shape id="_x0000_i1038" type="#_x0000_t75" style="width:53.4pt;height:20.4pt" filled="t">
            <v:fill color2="black"/>
            <v:imagedata r:id="rId31" o:title="" croptop="-163f" cropbottom="-163f" cropleft="-61f" cropright="-61f"/>
          </v:shape>
        </w:pict>
      </w:r>
      <w:r>
        <w:rPr>
          <w:rFonts w:ascii="Times New Roman" w:hAnsi="Times New Roman" w:cs="Times New Roman" w:eastAsia="Times New Roman"/>
          <w:b w:val="0"/>
          <w:i w:val="0"/>
          <w:color w:val="000000"/>
          <w:sz w:val="28"/>
          <w:lang w:val="en-US"/>
          <w:rtl w:val="0"/>
        </w:rPr>
        <w:t>.</w:t>
      </w:r>
    </w:p>
    <w:p>
      <w:pPr>
        <w:pStyle w:val="Учебноепояснение"/>
        <w:keepNext/>
        <w:keepLines/>
        <w:widowControl/>
        <w:spacing w:before="80" w:after="40"/>
      </w:pPr>
      <w:r>
        <w:t>rng.rand(n, m) создаёт массив случайных чисел формы (n, m) из полуинтервала [0, 1). В примере берётся 10 000 точек внутри окна −3 ≤ Re(z) ≤ 3, −3 ≤ Im(z) ≤ 3. Точечный рисунок лишь приближённо изображает множество в этом окне и не задаёт точную границу.</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rng.rand(n, m) creates an array of random numbers with shape (n, m) in the half-open interval [0, 1). The example uses 10,000 points within −3 ≤ Re(z) ≤ 3, −3 ≤ Im(z) ≤ 3. The scatter plot only approximates the set within this window and does not define its exact boundary.</w:t>
      </w:r>
    </w:p>
    <w:p>
      <w:pPr>
        <w:pStyle w:val="Учебныйкод"/>
        <w:keepNext/>
        <w:keepLines/>
        <w:widowControl/>
        <w:spacing w:line="240" w:lineRule="auto" w:before="100" w:after="60"/>
        <w:ind w:left="0" w:right="0" w:firstLine="0"/>
        <w:jc w:val="left"/>
        <w:bidi w:val="0"/>
      </w:pPr>
      <w:r>
        <w:rPr>
          <w:rFonts w:ascii="DejaVu Sans Mono" w:hAnsi="DejaVu Sans Mono"/>
          <w:b w:val="0"/>
          <w:i w:val="0"/>
          <w:color w:val="000000"/>
          <w:sz w:val="18"/>
        </w:rPr>
        <w:t>import numpy as np</w:t>
        <w:br/>
        <w:t>import numpy.random as rng</w:t>
        <w:br/>
        <w:t>import matplotlib.pyplot as plt</w:t>
        <w:br/>
        <w:br/>
        <w:t>x = 3 - 6*rng.rand(10000) # 10,000 x values in the closed interval [-3, 3]</w:t>
        <w:br/>
        <w:t>y = 3 - 6*rng.rand(10000) # 10,000 y values in the closed interval [-3, 3]</w:t>
        <w:br/>
        <w:t>z = x+ 1j*y</w:t>
        <w:br/>
        <w:t>L = (np.abs(z+1j)&gt;=1.5) # Boolean index for selecting values</w:t>
        <w:br/>
        <w:t>plt.plot(x[L],y[L],'.')</w:t>
        <w:br/>
        <w:t>plt.axis('equal')</w:t>
        <w:br/>
        <w:t>plt.grid(True)</w:t>
        <w:br/>
        <w:t>plt.axhline(y=0, color='k')</w:t>
        <w:br/>
        <w:t>plt.axvline(x=0, color='k')</w:t>
        <w:br/>
        <w:t>plt.title(r'$| z+i | \geq 1.5 $')</w:t>
        <w:br/>
        <w:t>plt.xlabel('Re(z)')</w:t>
        <w:br/>
        <w:t>plt.ylabel('Im(z)')</w:t>
      </w:r>
    </w:p>
    <w:p>
      <w:pPr>
        <w:pStyle w:val="Учебныйкод"/>
        <w:keepNext w:val="0"/>
        <w:keepLines/>
        <w:widowControl/>
        <w:spacing w:line="240" w:lineRule="auto" w:before="100" w:after="220"/>
        <w:ind w:left="0" w:right="0" w:firstLine="0"/>
        <w:jc w:val="left"/>
        <w:bidi w:val="0"/>
      </w:pPr>
      <w:r>
        <w:rPr>
          <w:rFonts w:ascii="DejaVu Sans Mono" w:hAnsi="DejaVu Sans Mono"/>
          <w:b w:val="0"/>
          <w:i w:val="0"/>
          <w:color w:val="000000"/>
          <w:sz w:val="18"/>
        </w:rPr>
        <w:t>plt.xlim(-3, 3)</w:t>
        <w:br/>
        <w:t>plt.ylim(-3, 3)</w:t>
        <w:br/>
        <w:t>plt.show()</w:t>
      </w:r>
    </w:p>
    <w:p w14:paraId="7B1E9E7C" w14:textId="10B6765B" w:rsidR="002733B0" w:rsidRPr="00D87FE6" w:rsidRDefault="00EC05A8" w:rsidP="00EC05A8">
      <w:pPr>
        <w:keepNext w:val="0"/>
        <w:keepLines/>
        <w:widowControl/>
        <w:autoSpaceDE w:val="0"/>
        <w:spacing w:line="240" w:lineRule="auto" w:before="0" w:after="120"/>
        <w:jc w:val="center"/>
        <w:rPr>
          <w:rFonts w:ascii="monospace" w:hAnsi="monospace"/>
          <w:color w:val="D4D4D4"/>
          <w:sz w:val="28"/>
          <w:szCs w:val="28"/>
          <w:shd w:val="clear" w:color="auto" w:fill="1E1E1E"/>
          <w:lang w:val="en-US"/>
        </w:rPr>
      </w:pPr>
      <w:r w:rsidRPr="00D87FE6">
        <w:rPr>
          <w:rFonts w:ascii="monospace" w:hAnsi="monospace"/>
          <w:noProof/>
          <w:color w:val="D4D4D4"/>
          <w:sz w:val="28"/>
          <w:szCs w:val="28"/>
          <w:shd w:val="clear" w:color="auto" w:fill="1E1E1E"/>
          <w:lang w:eastAsia="ru-RU"/>
        </w:rPr>
        <w:drawing>
          <wp:inline distT="0" distB="0" distL="0" distR="0" wp14:anchorId="55C376AF" wp14:editId="65D26734">
            <wp:extent cx="4095750" cy="3317406"/>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 name="Picture 150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099374" cy="3320341"/>
                    </a:xfrm>
                    <a:prstGeom prst="rect">
                      <a:avLst/>
                    </a:prstGeom>
                    <a:noFill/>
                    <a:ln>
                      <a:noFill/>
                    </a:ln>
                  </pic:spPr>
                </pic:pic>
              </a:graphicData>
            </a:graphic>
          </wp:inline>
        </w:drawing>
      </w:r>
    </w:p>
    <w:p w14:paraId="54DBCAFC" w14:textId="77777777" w:rsidR="00D87FE6" w:rsidRPr="00D87FE6" w:rsidRDefault="00D87FE6" w:rsidP="00D87FE6">
      <w:pPr>
        <w:pStyle w:val="Учебноеусловие"/>
        <w:keepNext/>
        <w:keepLines/>
        <w:widowControl/>
        <w:spacing w:line="240" w:lineRule="auto" w:before="220" w:after="40"/>
        <w:ind w:firstLine="0" w:left="0"/>
        <w:jc w:val="both"/>
        <w:rPr>
          <w:sz w:val="28"/>
          <w:szCs w:val="28"/>
        </w:rPr>
      </w:pPr>
      <w:r w:rsidRPr="00D87FE6">
        <w:rPr>
          <w:rFonts w:ascii="Times New Roman" w:hAnsi="Times New Roman"/>
          <w:b/>
          <w:sz w:val="28"/>
          <w:szCs w:val="28"/>
        </w:rPr>
        <w:t>Упражнение 5.</w:t>
      </w:r>
      <w:r w:rsidRPr="00D87FE6">
        <w:rPr>
          <w:rFonts w:ascii="Times New Roman" w:hAnsi="Times New Roman"/>
          <w:b w:val="0"/>
          <w:sz w:val="28"/>
          <w:szCs w:val="28"/>
        </w:rPr>
        <w:t xml:space="preserve"> Для найденных значений корней из упражнения 4 выяснить, используя операции отношения: </w:t>
      </w:r>
    </w:p>
    <w:p>
      <w:pPr>
        <w:pStyle w:val="Учебноеусловие"/>
        <w:keepNext/>
        <w:keepLines/>
        <w:pageBreakBefore w:val="0"/>
        <w:widowControl/>
        <w:spacing w:line="252" w:lineRule="auto" w:before="20" w:after="160"/>
        <w:ind w:firstLine="0" w:left="0"/>
        <w:jc w:val="left"/>
        <w:bidi w:val="0"/>
      </w:pPr>
      <w:r>
        <w:rPr>
          <w:rFonts w:ascii="Times New Roman" w:hAnsi="Times New Roman"/>
          <w:b/>
          <w:color w:val="000000"/>
          <w:sz w:val="28"/>
        </w:rPr>
        <w:t xml:space="preserve">Exercise 5. </w:t>
      </w:r>
      <w:r>
        <w:rPr>
          <w:rFonts w:ascii="Times New Roman" w:hAnsi="Times New Roman" w:cs="Times New Roman" w:eastAsia="Times New Roman"/>
          <w:b w:val="0"/>
          <w:i w:val="0"/>
          <w:color w:val="000000"/>
          <w:sz w:val="28"/>
          <w:lang w:val="en-US"/>
          <w:rtl w:val="0"/>
        </w:rPr>
        <w:t>For the roots found in Exercise 4, use relational operations to determine:</w:t>
      </w:r>
    </w:p>
    <w:p w14:paraId="0F07090E" w14:textId="77777777" w:rsidR="00D87FE6" w:rsidRPr="00D87FE6" w:rsidRDefault="00D87FE6" w:rsidP="00D87FE6">
      <w:pPr>
        <w:keepNext/>
        <w:widowControl/>
        <w:spacing w:line="240" w:lineRule="auto" w:before="0" w:after="40"/>
        <w:ind w:firstLine="709"/>
        <w:jc w:val="both"/>
        <w:rPr>
          <w:sz w:val="28"/>
          <w:szCs w:val="28"/>
        </w:rPr>
      </w:pPr>
      <w:r w:rsidRPr="00D87FE6">
        <w:rPr>
          <w:rFonts w:ascii="Times New Roman" w:hAnsi="Times New Roman"/>
          <w:sz w:val="28"/>
          <w:szCs w:val="28"/>
        </w:rPr>
        <w:t>1) какие из найденных корней изображаются на комплексной плоскости точками, лежащими в левой полуплоскости;</w:t>
      </w:r>
    </w:p>
    <w:p>
      <w:pPr>
        <w:keepNext w:val="0"/>
        <w:keepLines/>
        <w:pageBreakBefore w:val="0"/>
        <w:widowControl/>
        <w:spacing w:line="252" w:lineRule="auto" w:before="20" w:after="160"/>
        <w:ind w:firstLine="709"/>
        <w:jc w:val="left"/>
        <w:bidi w:val="0"/>
      </w:pPr>
      <w:r>
        <w:rPr>
          <w:rFonts w:ascii="Times New Roman" w:hAnsi="Times New Roman" w:cs="Times New Roman" w:eastAsia="Times New Roman"/>
          <w:b w:val="0"/>
          <w:i w:val="0"/>
          <w:color w:val="000000"/>
          <w:sz w:val="28"/>
          <w:lang w:val="en-US"/>
          <w:rtl w:val="0"/>
        </w:rPr>
        <w:t>1) which roots are represented by points in the left half-plane;</w:t>
      </w:r>
    </w:p>
    <w:p w14:paraId="6AE63CE9" w14:textId="446E1FA5" w:rsidR="00D87FE6" w:rsidRDefault="00D87FE6" w:rsidP="00D87FE6">
      <w:pPr>
        <w:keepNext/>
        <w:keepLines/>
        <w:widowControl/>
        <w:spacing w:line="240" w:lineRule="auto" w:before="0" w:after="40"/>
        <w:ind w:firstLine="709"/>
        <w:jc w:val="both"/>
        <w:rPr>
          <w:sz w:val="28"/>
          <w:szCs w:val="28"/>
        </w:rPr>
      </w:pPr>
      <w:r w:rsidRPr="00D87FE6">
        <w:rPr>
          <w:rFonts w:ascii="Times New Roman" w:hAnsi="Times New Roman"/>
          <w:sz w:val="28"/>
          <w:szCs w:val="28"/>
        </w:rPr>
        <w:t xml:space="preserve">2) какие из найденных корней имеют главный аргумент, больший  </w:t>
      </w:r>
      <w:r w:rsidRPr="00D87FE6">
        <w:rPr>
          <w:noProof/>
          <w:position w:val="-19"/>
          <w:sz w:val="28"/>
          <w:szCs w:val="28"/>
          <w:lang w:eastAsia="ru-RU"/>
        </w:rPr>
        <w:drawing>
          <wp:inline distT="0" distB="0" distL="0" distR="0" wp14:anchorId="58378480" wp14:editId="64E2FAB0">
            <wp:extent cx="161925" cy="390525"/>
            <wp:effectExtent l="0" t="0" r="9525"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 name="Picture 88"/>
                    <pic:cNvPicPr>
                      <a:picLocks noChangeAspect="1" noChangeArrowheads="1"/>
                    </pic:cNvPicPr>
                  </pic:nvPicPr>
                  <pic:blipFill>
                    <a:blip r:embed="rId35" cstate="print">
                      <a:extLst>
                        <a:ext uri="{28A0092B-C50C-407E-A947-70E740481C1C}">
                          <a14:useLocalDpi xmlns:a14="http://schemas.microsoft.com/office/drawing/2010/main" val="0"/>
                        </a:ext>
                      </a:extLst>
                    </a:blip>
                    <a:srcRect l="-385" t="-160" r="-385" b="-160"/>
                    <a:stretch>
                      <a:fillRect/>
                    </a:stretch>
                  </pic:blipFill>
                  <pic:spPr bwMode="auto">
                    <a:xfrm>
                      <a:off x="0" y="0"/>
                      <a:ext cx="161925" cy="390525"/>
                    </a:xfrm>
                    <a:prstGeom prst="rect">
                      <a:avLst/>
                    </a:prstGeom>
                    <a:solidFill>
                      <a:srgbClr val="FFFFFF"/>
                    </a:solidFill>
                    <a:ln>
                      <a:noFill/>
                    </a:ln>
                  </pic:spPr>
                </pic:pic>
              </a:graphicData>
            </a:graphic>
          </wp:inline>
        </w:drawing>
      </w:r>
      <w:r w:rsidRPr="00D87FE6">
        <w:rPr>
          <w:rFonts w:ascii="Times New Roman" w:hAnsi="Times New Roman"/>
          <w:sz w:val="28"/>
          <w:szCs w:val="28"/>
        </w:rPr>
        <w:t>.</w:t>
      </w:r>
    </w:p>
    <w:p>
      <w:pPr>
        <w:keepNext w:val="0"/>
        <w:keepLines/>
        <w:pageBreakBefore w:val="0"/>
        <w:widowControl/>
        <w:spacing w:line="252" w:lineRule="auto" w:before="20" w:after="160"/>
        <w:ind w:firstLine="709"/>
        <w:jc w:val="left"/>
        <w:bidi w:val="0"/>
      </w:pPr>
      <w:r>
        <w:rPr>
          <w:rFonts w:ascii="Times New Roman" w:hAnsi="Times New Roman" w:cs="Times New Roman" w:eastAsia="Times New Roman"/>
          <w:b w:val="0"/>
          <w:i w:val="0"/>
          <w:color w:val="000000"/>
          <w:sz w:val="28"/>
          <w:lang w:val="en-US"/>
          <w:rtl w:val="0"/>
        </w:rPr>
        <w:t xml:space="preserve">2) which roots have a principal argument greater than </w:t>
      </w:r>
      <w:r>
        <w:rPr>
          <w:noProof/>
          <w:position w:val="-19"/>
          <w:sz w:val="28"/>
          <w:szCs w:val="28"/>
          <w:lang w:eastAsia="ru-RU"/>
        </w:rPr>
        <w:drawing>
          <wp:inline distT="0" distB="0" distL="0" distR="0" wp14:anchorId="58378480" wp14:editId="64E2FAB0">
            <wp:extent cx="161925" cy="390525"/>
            <wp:effectExtent l="0" t="0" r="9525" b="9525"/>
            <wp:docPr id="5029"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 name="Picture 88"/>
                    <pic:cNvPicPr>
                      <a:picLocks noChangeAspect="1" noChangeArrowheads="1"/>
                    </pic:cNvPicPr>
                  </pic:nvPicPr>
                  <pic:blipFill>
                    <a:blip r:embed="rId35" cstate="print">
                      <a:extLst>
                        <a:ext uri="{28A0092B-C50C-407E-A947-70E740481C1C}">
                          <a14:useLocalDpi xmlns:a14="http://schemas.microsoft.com/office/drawing/2010/main" val="0"/>
                        </a:ext>
                      </a:extLst>
                    </a:blip>
                    <a:srcRect l="-385" t="-160" r="-385" b="-160"/>
                    <a:stretch>
                      <a:fillRect/>
                    </a:stretch>
                  </pic:blipFill>
                  <pic:spPr bwMode="auto">
                    <a:xfrm>
                      <a:off x="0" y="0"/>
                      <a:ext cx="161925" cy="390525"/>
                    </a:xfrm>
                    <a:prstGeom prst="rect">
                      <a:avLst/>
                    </a:prstGeom>
                    <a:solidFill>
                      <a:srgbClr val="FFFFFF"/>
                    </a:solidFill>
                    <a:ln>
                      <a:noFill/>
                    </a:ln>
                  </pic:spPr>
                </pic:pic>
              </a:graphicData>
            </a:graphic>
          </wp:inline>
        </w:drawing>
      </w:r>
      <w:r>
        <w:rPr>
          <w:rFonts w:ascii="Times New Roman" w:hAnsi="Times New Roman" w:cs="Times New Roman" w:eastAsia="Times New Roman"/>
          <w:b w:val="0"/>
          <w:i w:val="0"/>
          <w:color w:val="000000"/>
          <w:sz w:val="28"/>
          <w:lang w:val="en-US"/>
          <w:rtl w:val="0"/>
        </w:rPr>
        <w:t>.</w:t>
      </w:r>
    </w:p>
    <w:p w14:paraId="4BE8D8C9" w14:textId="51BBD948" w:rsidR="00865A02" w:rsidRPr="00D87FE6" w:rsidRDefault="00BF7E6F" w:rsidP="002E0701">
      <w:pPr>
        <w:pStyle w:val="Учебныйраздел"/>
        <w:keepNext/>
        <w:keepLines/>
        <w:widowControl/>
        <w:spacing w:before="240" w:after="40"/>
        <w:ind w:firstLine="0"/>
        <w:rPr>
          <w:szCs w:val="28"/>
        </w:rPr>
      </w:pPr>
      <w:r>
        <w:rPr>
          <w:rFonts w:ascii="Times New Roman" w:hAnsi="Times New Roman"/>
          <w:b/>
          <w:sz w:val="28"/>
          <w:szCs w:val="28"/>
        </w:rPr>
        <w:t>Дополнительные з</w:t>
      </w:r>
      <w:r w:rsidR="002E0701" w:rsidRPr="00D87FE6">
        <w:rPr>
          <w:rFonts w:ascii="Times New Roman" w:hAnsi="Times New Roman"/>
          <w:b/>
          <w:sz w:val="28"/>
          <w:szCs w:val="28"/>
        </w:rPr>
        <w:t>адани</w:t>
      </w:r>
      <w:r w:rsidR="00EC05A8" w:rsidRPr="00D87FE6">
        <w:rPr>
          <w:rFonts w:ascii="Times New Roman" w:hAnsi="Times New Roman"/>
          <w:b/>
          <w:sz w:val="28"/>
          <w:szCs w:val="28"/>
        </w:rPr>
        <w:t>я</w:t>
      </w:r>
      <w:r w:rsidR="002E0701" w:rsidRPr="00D87FE6">
        <w:rPr>
          <w:rFonts w:ascii="Times New Roman" w:hAnsi="Times New Roman"/>
          <w:b/>
          <w:sz w:val="28"/>
          <w:szCs w:val="28"/>
        </w:rPr>
        <w:t xml:space="preserve"> для самостоятельной работы</w:t>
      </w:r>
    </w:p>
    <w:p>
      <w:pPr>
        <w:pStyle w:val="Учебныйраздел"/>
        <w:keepNext/>
        <w:keepLines/>
        <w:pageBreakBefore w:val="0"/>
        <w:widowControl/>
        <w:spacing w:before="20" w:after="160" w:line="252" w:lineRule="auto"/>
        <w:ind w:firstLine="0"/>
        <w:jc w:val="left"/>
        <w:bidi w:val="0"/>
      </w:pPr>
      <w:r>
        <w:rPr>
          <w:rFonts w:ascii="Times New Roman" w:hAnsi="Times New Roman" w:cs="Times New Roman" w:eastAsia="Times New Roman"/>
          <w:b/>
          <w:i w:val="0"/>
          <w:color w:val="000000"/>
          <w:sz w:val="28"/>
          <w:lang w:val="en-US"/>
          <w:rtl w:val="0"/>
        </w:rPr>
        <w:t>Additional tasks for independent work</w:t>
      </w:r>
    </w:p>
    <w:p w14:paraId="4DDE2CD9" w14:textId="77777777" w:rsidR="00B819D1" w:rsidRPr="00D87FE6" w:rsidRDefault="00B819D1" w:rsidP="00B819D1">
      <w:pPr>
        <w:pStyle w:val="Учебноеусловие"/>
        <w:keepNext/>
        <w:keepLines/>
        <w:widowControl/>
        <w:spacing w:line="240" w:lineRule="auto" w:before="220" w:after="40"/>
        <w:ind w:firstLine="0" w:left="0"/>
        <w:jc w:val="both"/>
        <w:rPr>
          <w:sz w:val="28"/>
          <w:szCs w:val="28"/>
        </w:rPr>
      </w:pPr>
      <w:r w:rsidRPr="00D87FE6">
        <w:rPr>
          <w:rFonts w:ascii="Times New Roman" w:hAnsi="Times New Roman"/>
          <w:b/>
          <w:sz w:val="28"/>
          <w:szCs w:val="28"/>
        </w:rPr>
        <w:t>Упражнение 6.</w:t>
      </w:r>
      <w:r w:rsidRPr="00D87FE6">
        <w:rPr>
          <w:rFonts w:ascii="Times New Roman" w:hAnsi="Times New Roman"/>
          <w:b w:val="0"/>
          <w:sz w:val="28"/>
          <w:szCs w:val="28"/>
        </w:rPr>
        <w:t xml:space="preserve"> Написать программу, строящую на комплексной плоскости множество точек, заданных условием </w:t>
      </w:r>
      <w:r w:rsidR="005D7D5D">
        <w:rPr>
          <w:position w:val="-4"/>
          <w:sz w:val="28"/>
          <w:szCs w:val="28"/>
        </w:rPr>
        <w:pict w14:anchorId="0F7E8D87">
          <v:shape id="_x0000_i1041" type="#_x0000_t75" style="width:74.4pt;height:15.6pt" filled="t">
            <v:fill color2="black"/>
            <v:imagedata r:id="rId36" o:title="" croptop="-204f" cropbottom="-204f" cropleft="-44f" cropright="-44f"/>
          </v:shape>
        </w:pict>
      </w:r>
      <w:r w:rsidRPr="00D87FE6">
        <w:rPr>
          <w:rFonts w:ascii="Times New Roman" w:hAnsi="Times New Roman"/>
          <w:b w:val="0"/>
          <w:sz w:val="28"/>
          <w:szCs w:val="28"/>
        </w:rPr>
        <w:t>. Используя написанную программу, построить на комплексной плоскости множество точек, заданных условием:</w:t>
      </w:r>
    </w:p>
    <w:p>
      <w:pPr>
        <w:pStyle w:val="Учебноеусловие"/>
        <w:keepNext/>
        <w:keepLines/>
        <w:pageBreakBefore w:val="0"/>
        <w:widowControl/>
        <w:spacing w:line="252" w:lineRule="auto" w:before="20" w:after="160"/>
        <w:ind w:firstLine="0" w:left="0"/>
        <w:jc w:val="left"/>
        <w:bidi w:val="0"/>
      </w:pPr>
      <w:r>
        <w:rPr>
          <w:rFonts w:ascii="Times New Roman" w:hAnsi="Times New Roman"/>
          <w:b/>
          <w:color w:val="000000"/>
          <w:sz w:val="28"/>
        </w:rPr>
        <w:t xml:space="preserve">Exercise 6. </w:t>
      </w:r>
      <w:r>
        <w:rPr>
          <w:rFonts w:ascii="Times New Roman" w:hAnsi="Times New Roman" w:cs="Times New Roman" w:eastAsia="Times New Roman"/>
          <w:b w:val="0"/>
          <w:i w:val="0"/>
          <w:color w:val="000000"/>
          <w:sz w:val="28"/>
          <w:lang w:val="en-US"/>
          <w:rtl w:val="0"/>
        </w:rPr>
        <w:t xml:space="preserve">Write a program that plots the set of points in the complex plane defined by </w:t>
      </w:r>
      <w:r>
        <w:rPr>
          <w:position w:val="-4"/>
          <w:sz w:val="28"/>
          <w:szCs w:val="28"/>
        </w:rPr>
        <w:pict w14:anchorId="0F7E8D87">
          <v:shape id="_x0000_i1041" type="#_x0000_t75" style="width:74.4pt;height:15.6pt" filled="t">
            <v:fill color2="black"/>
            <v:imagedata r:id="rId36" o:title="" croptop="-204f" cropbottom="-204f" cropleft="-44f" cropright="-44f"/>
          </v:shape>
        </w:pict>
      </w:r>
      <w:r>
        <w:rPr>
          <w:rFonts w:ascii="Times New Roman" w:hAnsi="Times New Roman" w:cs="Times New Roman" w:eastAsia="Times New Roman"/>
          <w:b w:val="0"/>
          <w:i w:val="0"/>
          <w:color w:val="000000"/>
          <w:sz w:val="28"/>
          <w:lang w:val="en-US"/>
          <w:rtl w:val="0"/>
        </w:rPr>
        <w:t>. Use the program to plot the sets of points defined by:</w:t>
      </w:r>
    </w:p>
    <w:p w14:paraId="5F6B6529" w14:textId="77777777" w:rsidR="00B819D1" w:rsidRPr="00D87FE6" w:rsidRDefault="00B819D1" w:rsidP="00B819D1">
      <w:pPr>
        <w:keepNext w:val="0"/>
        <w:keepLines/>
        <w:widowControl/>
        <w:spacing w:line="240" w:lineRule="auto" w:before="0" w:after="120"/>
        <w:ind w:firstLine="709"/>
        <w:jc w:val="both"/>
        <w:rPr>
          <w:sz w:val="28"/>
          <w:szCs w:val="28"/>
        </w:rPr>
      </w:pPr>
      <w:r w:rsidRPr="00D87FE6">
        <w:rPr>
          <w:rFonts w:ascii="Times New Roman" w:hAnsi="Times New Roman"/>
          <w:sz w:val="28"/>
          <w:szCs w:val="28"/>
        </w:rPr>
        <w:t xml:space="preserve">1) </w:t>
      </w:r>
      <w:r w:rsidR="005D7D5D">
        <w:rPr>
          <w:position w:val="-19"/>
          <w:sz w:val="28"/>
          <w:szCs w:val="28"/>
        </w:rPr>
        <w:pict w14:anchorId="05082BF2">
          <v:shape id="_x0000_i1042" type="#_x0000_t75" style="width:57.6pt;height:30.6pt" filled="t">
            <v:fill color2="black"/>
            <v:imagedata r:id="rId37" o:title="" croptop="-105f" cropbottom="-105f" cropleft="-56f" cropright="-56f"/>
          </v:shape>
        </w:pict>
      </w:r>
      <w:r w:rsidRPr="00D87FE6">
        <w:rPr>
          <w:rFonts w:ascii="Times New Roman" w:hAnsi="Times New Roman"/>
          <w:sz w:val="28"/>
          <w:szCs w:val="28"/>
        </w:rPr>
        <w:t xml:space="preserve">;  2) </w:t>
      </w:r>
      <w:r w:rsidR="005D7D5D">
        <w:rPr>
          <w:position w:val="-19"/>
          <w:sz w:val="28"/>
          <w:szCs w:val="28"/>
        </w:rPr>
        <w:pict w14:anchorId="258A835C">
          <v:shape id="_x0000_i1043" type="#_x0000_t75" style="width:63.6pt;height:30.6pt" filled="t">
            <v:fill color2="black"/>
            <v:imagedata r:id="rId38" o:title="" croptop="-105f" cropbottom="-105f" cropleft="-51f" cropright="-51f"/>
          </v:shape>
        </w:pict>
      </w:r>
      <w:r w:rsidRPr="00D87FE6">
        <w:rPr>
          <w:rFonts w:ascii="Times New Roman" w:hAnsi="Times New Roman"/>
          <w:sz w:val="28"/>
          <w:szCs w:val="28"/>
        </w:rPr>
        <w:t>.</w:t>
      </w:r>
    </w:p>
    <w:p w14:paraId="3614B80D" w14:textId="4AE6DDFB" w:rsidR="00B819D1" w:rsidRPr="00D87FE6" w:rsidRDefault="00B819D1" w:rsidP="00B819D1">
      <w:pPr>
        <w:keepNext/>
        <w:widowControl/>
        <w:spacing w:line="240" w:lineRule="auto" w:before="0" w:after="40"/>
        <w:ind w:firstLine="709"/>
        <w:jc w:val="both"/>
        <w:rPr>
          <w:sz w:val="28"/>
          <w:szCs w:val="28"/>
        </w:rPr>
      </w:pPr>
      <w:r w:rsidRPr="00D87FE6">
        <w:rPr>
          <w:rFonts w:ascii="Times New Roman" w:hAnsi="Times New Roman"/>
          <w:sz w:val="28"/>
          <w:szCs w:val="28"/>
        </w:rPr>
        <w:lastRenderedPageBreak/>
        <w:t xml:space="preserve">Рисунки сделать либо в одной системе координат, либо в одном графическом окне, разделенном на </w:t>
      </w:r>
      <w:r w:rsidR="006A05A3">
        <w:rPr>
          <w:rFonts w:ascii="Times New Roman" w:hAnsi="Times New Roman"/>
          <w:sz w:val="28"/>
          <w:szCs w:val="28"/>
        </w:rPr>
        <w:t>две</w:t>
      </w:r>
      <w:r w:rsidRPr="00D87FE6">
        <w:rPr>
          <w:rFonts w:ascii="Times New Roman" w:hAnsi="Times New Roman"/>
          <w:sz w:val="28"/>
          <w:szCs w:val="28"/>
        </w:rPr>
        <w:t xml:space="preserve"> подобласти.</w:t>
      </w:r>
    </w:p>
    <w:p>
      <w:pPr>
        <w:keepNext w:val="0"/>
        <w:keepLines/>
        <w:pageBreakBefore w:val="0"/>
        <w:widowControl/>
        <w:spacing w:line="252" w:lineRule="auto" w:before="20" w:after="160"/>
        <w:ind w:firstLine="709"/>
        <w:jc w:val="left"/>
        <w:bidi w:val="0"/>
      </w:pPr>
      <w:r>
        <w:rPr>
          <w:rFonts w:ascii="Times New Roman" w:hAnsi="Times New Roman" w:cs="Times New Roman" w:eastAsia="Times New Roman"/>
          <w:b w:val="0"/>
          <w:i w:val="0"/>
          <w:color w:val="000000"/>
          <w:sz w:val="28"/>
          <w:lang w:val="en-US"/>
          <w:rtl w:val="0"/>
        </w:rPr>
        <w:t>Create the plots either in one coordinate system or in one graphics window divided into two plotting areas.</w:t>
      </w:r>
    </w:p>
    <w:p>
      <w:pPr>
        <w:pStyle w:val="Учебноепояснение"/>
        <w:keepNext/>
        <w:keepLines/>
        <w:widowControl/>
        <w:spacing w:before="80" w:after="40"/>
      </w:pPr>
      <w:r>
        <w:t>Для луча используйте z = r*(np.cos(phi) + 1j*np.sin(phi)) при r &gt; 0. Выберите конечное r_max, например 5, и запишите его; начало луча не включается как точка с определённым аргументом.</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For a ray, use z = r*(np.cos(phi) + 1j*np.sin(phi)) with r &gt; 0. Choose a finite r_max, for example 5, and record it; the ray's initial point is excluded because its argument is undefined.</w:t>
      </w:r>
    </w:p>
    <w:p>
      <w:pPr>
        <w:pStyle w:val="Учебноеусловие"/>
        <w:keepNext/>
        <w:keepLines/>
        <w:widowControl/>
        <w:spacing w:before="220" w:after="40" w:line="240" w:lineRule="auto"/>
        <w:ind w:firstLine="0" w:left="0"/>
      </w:pPr>
      <w:r>
        <w:rPr>
          <w:rFonts w:ascii="Times New Roman" w:hAnsi="Times New Roman"/>
          <w:b/>
          <w:sz w:val="28"/>
        </w:rPr>
        <w:t>Упражнение 7.</w:t>
      </w:r>
      <w:r>
        <w:rPr>
          <w:rFonts w:ascii="Times New Roman" w:hAnsi="Times New Roman"/>
          <w:b w:val="0"/>
          <w:sz w:val="28"/>
        </w:rPr>
        <w:t xml:space="preserve"> Постройте перечисленные ниже множества на комплексной плоскости. Каждый именованный блок задаёт отдельное множество. Условия внутри одной системы должны выполняться одновременно. Разные множества не нужно пересекать между собой или вычитать одно из другого: изобразите каждое своим цветом и подпишите в легенде. Пункты 1 и 2 разместите в двух подобластях одного графического окна. При наложении областей сохраните видимость границ.</w:t>
      </w:r>
    </w:p>
    <w:p>
      <w:pPr>
        <w:pStyle w:val="Учебноеусловие"/>
        <w:keepNext w:val="0"/>
        <w:keepLines/>
        <w:pageBreakBefore w:val="0"/>
        <w:widowControl/>
        <w:spacing w:before="20" w:after="160" w:line="252" w:lineRule="auto"/>
        <w:ind w:firstLine="0" w:left="0"/>
        <w:jc w:val="left"/>
        <w:bidi w:val="0"/>
      </w:pPr>
      <w:r>
        <w:rPr>
          <w:rFonts w:ascii="Times New Roman" w:hAnsi="Times New Roman"/>
          <w:b/>
          <w:color w:val="000000"/>
          <w:sz w:val="28"/>
        </w:rPr>
        <w:t xml:space="preserve">Exercise 7. </w:t>
      </w:r>
      <w:r>
        <w:rPr>
          <w:rFonts w:ascii="Times New Roman" w:hAnsi="Times New Roman" w:cs="Times New Roman" w:eastAsia="Times New Roman"/>
          <w:b w:val="0"/>
          <w:i w:val="0"/>
          <w:color w:val="000000"/>
          <w:sz w:val="28"/>
          <w:lang w:val="en-US"/>
          <w:rtl w:val="0"/>
        </w:rPr>
        <w:t>Plot the sets listed below in the complex plane. Each named block defines a separate set. The conditions within each system must hold simultaneously. Do not intersect different sets with one another or subtract one from another: display each in its own color and label it in the legend. Place Parts 1 and 2 in two plotting areas within one graphics window. Keep boundaries visible where regions overlap.</w:t>
      </w:r>
    </w:p>
    <w:p>
      <w:pPr>
        <w:pStyle w:val="Учебноепояснение"/>
        <w:keepNext/>
        <w:keepLines/>
        <w:widowControl/>
        <w:spacing w:before="80" w:after="40"/>
      </w:pPr>
      <w:r>
        <w:t>Пункт 1. Окно построения: −2.5 ≤ Re(z) ≤ 2.5, −2.5 ≤ Im(z) ≤ 2.5. Для A1 и A2 дополнительно z ≠ 0. Принимаем Arg(w) ∈ (−π, π] для w ≠ 0.</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Part 1. Plotting window: −2.5 ≤ Re(z) ≤ 2.5, −2.5 ≤ Im(z) ≤ 2.5. For A1 and A2, additionally require z ≠ 0. Use Arg(w) ∈ (−π, π] for w ≠ 0.</w:t>
      </w:r>
    </w:p>
    <w:p w14:paraId="67A48F8C" w14:textId="77777777" w:rsidR="00A76B99" w:rsidRPr="00AC2123" w:rsidRDefault="005D7D5D" w:rsidP="00A76B99">
      <w:pPr>
        <w:pStyle w:val="a9"/>
        <w:keepNext/>
        <w:widowControl/>
        <w:numPr>
          <w:ilvl w:val="0"/>
          <w:numId w:val="6"/>
        </w:numPr>
        <w:spacing w:line="240" w:lineRule="auto" w:before="0" w:after="120"/>
        <w:jc w:val="both"/>
        <w:rPr>
          <w:sz w:val="28"/>
          <w:szCs w:val="28"/>
        </w:rPr>
      </w:pPr>
      <w:r>
        <w:rPr>
          <w:rFonts w:ascii="Times New Roman" w:hAnsi="Times New Roman"/>
          <w:sz w:val="28"/>
        </w:rPr>
        <w:t xml:space="preserve">A1: </w:t>
      </w:r>
      <m:oMath>
        <m:d>
          <m:dPr>
            <m:begChr m:val="{"/>
            <m:endChr m:val=""/>
            <m:ctrlPr>
              <w:rPr>
                <w:rFonts w:ascii="Cambria Math" w:hAnsi="Cambria Math"/>
                <w:i/>
                <w:sz w:val="28"/>
                <w:szCs w:val="28"/>
              </w:rPr>
            </m:ctrlPr>
          </m:dPr>
          <m:e>
            <m:eqArr>
              <m:eqArrPr>
                <m:ctrlPr>
                  <w:rPr>
                    <w:rFonts w:ascii="Cambria Math" w:hAnsi="Cambria Math"/>
                    <w:i/>
                    <w:sz w:val="28"/>
                    <w:szCs w:val="28"/>
                  </w:rPr>
                </m:ctrlPr>
              </m:eqArrPr>
              <m:e>
                <m:r>
                  <w:rPr>
                    <w:rFonts w:ascii="Cambria Math" w:hAnsi="Cambria Math"/>
                    <w:sz w:val="28"/>
                    <w:szCs w:val="28"/>
                  </w:rPr>
                  <m:t>Arg</m:t>
                </m:r>
                <m:d>
                  <m:dPr>
                    <m:ctrlPr>
                      <w:rPr>
                        <w:rFonts w:ascii="Cambria Math" w:hAnsi="Cambria Math"/>
                        <w:i/>
                        <w:sz w:val="28"/>
                        <w:szCs w:val="28"/>
                      </w:rPr>
                    </m:ctrlPr>
                  </m:dPr>
                  <m:e>
                    <m:r>
                      <w:rPr>
                        <w:rFonts w:ascii="Cambria Math" w:hAnsi="Cambria Math"/>
                        <w:sz w:val="28"/>
                        <w:szCs w:val="28"/>
                      </w:rPr>
                      <m:t>z</m:t>
                    </m:r>
                  </m:e>
                </m:d>
                <m:r>
                  <w:rPr>
                    <w:rFonts w:ascii="Cambria Math" w:hAnsi="Cambria Math"/>
                    <w:sz w:val="28"/>
                    <w:szCs w:val="28"/>
                    <w:lang w:val="en-US"/>
                  </w:rPr>
                  <m:t>≥</m:t>
                </m:r>
                <m:f>
                  <m:fPr>
                    <m:ctrlPr>
                      <w:rPr>
                        <w:rFonts w:ascii="Cambria Math" w:hAnsi="Cambria Math"/>
                        <w:i/>
                        <w:sz w:val="28"/>
                        <w:szCs w:val="28"/>
                      </w:rPr>
                    </m:ctrlPr>
                  </m:fPr>
                  <m:num>
                    <m:r>
                      <w:rPr>
                        <w:rFonts w:ascii="Cambria Math" w:hAnsi="Cambria Math"/>
                        <w:sz w:val="28"/>
                        <w:szCs w:val="28"/>
                      </w:rPr>
                      <m:t>π</m:t>
                    </m:r>
                  </m:num>
                  <m:den>
                    <m:r>
                      <w:rPr>
                        <w:rFonts w:ascii="Cambria Math" w:hAnsi="Cambria Math"/>
                        <w:sz w:val="28"/>
                        <w:szCs w:val="28"/>
                      </w:rPr>
                      <m:t>6</m:t>
                    </m:r>
                  </m:den>
                </m:f>
              </m:e>
              <m:e>
                <m:d>
                  <m:dPr>
                    <m:begChr m:val="|"/>
                    <m:endChr m:val="|"/>
                    <m:ctrlPr>
                      <w:rPr>
                        <w:rFonts w:ascii="Cambria Math" w:hAnsi="Cambria Math"/>
                        <w:i/>
                        <w:sz w:val="28"/>
                        <w:szCs w:val="28"/>
                      </w:rPr>
                    </m:ctrlPr>
                  </m:dPr>
                  <m:e>
                    <m:r>
                      <w:rPr>
                        <w:rFonts w:ascii="Cambria Math" w:hAnsi="Cambria Math"/>
                        <w:sz w:val="28"/>
                        <w:szCs w:val="28"/>
                      </w:rPr>
                      <m:t>z</m:t>
                    </m:r>
                  </m:e>
                </m:d>
                <m:r>
                  <w:rPr>
                    <w:rFonts w:ascii="Cambria Math" w:hAnsi="Cambria Math"/>
                    <w:sz w:val="28"/>
                    <w:szCs w:val="28"/>
                  </w:rPr>
                  <m:t>≤2</m:t>
                </m:r>
              </m:e>
            </m:eqArr>
          </m:e>
        </m:d>
      </m:oMath>
    </w:p>
    <w:p w14:paraId="2F23D436" w14:textId="73034542" w:rsidR="00A76B99" w:rsidRPr="00A76B99" w:rsidRDefault="00A76B99" w:rsidP="00A76B99">
      <w:pPr>
        <w:keepNext/>
        <w:widowControl/>
        <w:spacing w:line="240" w:lineRule="auto" w:before="0" w:after="120"/>
        <w:ind w:left="993"/>
        <w:jc w:val="both"/>
        <w:rPr>
          <w:sz w:val="28"/>
          <w:szCs w:val="28"/>
        </w:rPr>
      </w:pPr>
      <w:r>
        <w:rPr>
          <w:rFonts w:ascii="Times New Roman" w:hAnsi="Times New Roman"/>
          <w:sz w:val="28"/>
        </w:rPr>
        <w:t xml:space="preserve">A2: </w:t>
      </w:r>
      <m:oMathPara>
        <m:oMathParaPr>
          <m:jc m:val="left"/>
        </m:oMathParaPr>
        <m:oMath>
          <m:r>
            <w:rPr>
              <w:rFonts w:ascii="Cambria Math" w:hAnsi="Cambria Math"/>
              <w:sz w:val="28"/>
              <w:szCs w:val="28"/>
            </w:rPr>
            <m:t xml:space="preserve"> </m:t>
          </m:r>
          <m:d>
            <m:dPr>
              <m:begChr m:val="{"/>
              <m:endChr m:val=""/>
              <m:ctrlPr>
                <w:rPr>
                  <w:rFonts w:ascii="Cambria Math" w:hAnsi="Cambria Math"/>
                  <w:i/>
                  <w:sz w:val="28"/>
                  <w:szCs w:val="28"/>
                </w:rPr>
              </m:ctrlPr>
            </m:dPr>
            <m:e>
              <m:eqArr>
                <m:eqArrPr>
                  <m:ctrlPr>
                    <w:rPr>
                      <w:rFonts w:ascii="Cambria Math" w:hAnsi="Cambria Math"/>
                      <w:i/>
                      <w:sz w:val="28"/>
                      <w:szCs w:val="28"/>
                    </w:rPr>
                  </m:ctrlPr>
                </m:eqArrPr>
                <m:e>
                  <m:r>
                    <w:rPr>
                      <w:rFonts w:ascii="Cambria Math" w:hAnsi="Cambria Math"/>
                      <w:sz w:val="28"/>
                      <w:szCs w:val="28"/>
                    </w:rPr>
                    <m:t>-Arg</m:t>
                  </m:r>
                  <m:d>
                    <m:dPr>
                      <m:ctrlPr>
                        <w:rPr>
                          <w:rFonts w:ascii="Cambria Math" w:hAnsi="Cambria Math"/>
                          <w:i/>
                          <w:sz w:val="28"/>
                          <w:szCs w:val="28"/>
                        </w:rPr>
                      </m:ctrlPr>
                    </m:dPr>
                    <m:e>
                      <m:r>
                        <w:rPr>
                          <w:rFonts w:ascii="Cambria Math" w:hAnsi="Cambria Math"/>
                          <w:sz w:val="28"/>
                          <w:szCs w:val="28"/>
                        </w:rPr>
                        <m:t>z</m:t>
                      </m:r>
                    </m:e>
                  </m:d>
                  <m:r>
                    <w:rPr>
                      <w:rFonts w:ascii="Cambria Math" w:hAnsi="Cambria Math"/>
                      <w:sz w:val="28"/>
                      <w:szCs w:val="28"/>
                      <w:lang w:val="en-US"/>
                    </w:rPr>
                    <m:t>≥</m:t>
                  </m:r>
                  <m:f>
                    <m:fPr>
                      <m:ctrlPr>
                        <w:rPr>
                          <w:rFonts w:ascii="Cambria Math" w:hAnsi="Cambria Math"/>
                          <w:i/>
                          <w:sz w:val="28"/>
                          <w:szCs w:val="28"/>
                        </w:rPr>
                      </m:ctrlPr>
                    </m:fPr>
                    <m:num>
                      <m:r>
                        <w:rPr>
                          <w:rFonts w:ascii="Cambria Math" w:hAnsi="Cambria Math"/>
                          <w:sz w:val="28"/>
                          <w:szCs w:val="28"/>
                        </w:rPr>
                        <m:t>π</m:t>
                      </m:r>
                    </m:num>
                    <m:den>
                      <m:r>
                        <w:rPr>
                          <w:rFonts w:ascii="Cambria Math" w:hAnsi="Cambria Math"/>
                          <w:sz w:val="28"/>
                          <w:szCs w:val="28"/>
                        </w:rPr>
                        <m:t>6</m:t>
                      </m:r>
                    </m:den>
                  </m:f>
                </m:e>
                <m:e>
                  <m:d>
                    <m:dPr>
                      <m:begChr m:val="|"/>
                      <m:endChr m:val="|"/>
                      <m:ctrlPr>
                        <w:rPr>
                          <w:rFonts w:ascii="Cambria Math" w:hAnsi="Cambria Math"/>
                          <w:i/>
                          <w:sz w:val="28"/>
                          <w:szCs w:val="28"/>
                        </w:rPr>
                      </m:ctrlPr>
                    </m:dPr>
                    <m:e>
                      <m:r>
                        <w:rPr>
                          <w:rFonts w:ascii="Cambria Math" w:hAnsi="Cambria Math"/>
                          <w:sz w:val="28"/>
                          <w:szCs w:val="28"/>
                        </w:rPr>
                        <m:t>z</m:t>
                      </m:r>
                    </m:e>
                  </m:d>
                  <m:r>
                    <w:rPr>
                      <w:rFonts w:ascii="Cambria Math" w:hAnsi="Cambria Math"/>
                      <w:sz w:val="28"/>
                      <w:szCs w:val="28"/>
                    </w:rPr>
                    <m:t>≤2</m:t>
                  </m:r>
                </m:e>
              </m:eqArr>
            </m:e>
          </m:d>
        </m:oMath>
      </m:oMathPara>
    </w:p>
    <w:p w14:paraId="09C0508D" w14:textId="28BA9D14" w:rsidR="00A76B99" w:rsidRPr="00A76B99" w:rsidRDefault="005D7D5D" w:rsidP="00A76B99">
      <w:pPr>
        <w:keepNext/>
        <w:widowControl/>
        <w:spacing w:line="240" w:lineRule="auto" w:before="0" w:after="120"/>
        <w:ind w:left="993"/>
        <w:jc w:val="both"/>
        <w:rPr>
          <w:i/>
          <w:sz w:val="28"/>
          <w:szCs w:val="28"/>
        </w:rPr>
      </w:pPr>
      <w:r>
        <w:rPr>
          <w:rFonts w:ascii="Times New Roman" w:hAnsi="Times New Roman"/>
          <w:sz w:val="28"/>
        </w:rPr>
        <w:t xml:space="preserve">A3: </w:t>
      </w:r>
      <m:oMathPara>
        <m:oMathParaPr>
          <m:jc m:val="left"/>
        </m:oMathParaPr>
        <m:oMath>
          <m:d>
            <m:dPr>
              <m:begChr m:val="|"/>
              <m:endChr m:val="|"/>
              <m:ctrlPr>
                <w:rPr>
                  <w:rFonts w:ascii="Cambria Math" w:hAnsi="Cambria Math"/>
                  <w:i/>
                  <w:sz w:val="28"/>
                  <w:szCs w:val="28"/>
                </w:rPr>
              </m:ctrlPr>
            </m:dPr>
            <m:e>
              <m:r>
                <w:rPr>
                  <w:rFonts w:ascii="Cambria Math" w:hAnsi="Cambria Math"/>
                  <w:sz w:val="28"/>
                  <w:szCs w:val="28"/>
                </w:rPr>
                <m:t>z-0.2-i</m:t>
              </m:r>
            </m:e>
          </m:d>
          <m:r>
            <w:rPr>
              <w:rFonts w:ascii="Cambria Math" w:hAnsi="Cambria Math"/>
              <w:sz w:val="28"/>
              <w:szCs w:val="28"/>
            </w:rPr>
            <m:t>≤0.2</m:t>
          </m:r>
        </m:oMath>
      </m:oMathPara>
    </w:p>
    <w:p>
      <w:pPr>
        <w:pStyle w:val="Учебноепояснение"/>
        <w:keepNext/>
        <w:keepLines/>
        <w:widowControl/>
        <w:spacing w:before="80" w:after="40"/>
      </w:pPr>
      <w:r>
        <w:t>Пункт 2. Окно построения: −3 ≤ Re(z) ≤ 7, −1 ≤ Im(z) ≤ 9. Для B1 дополнительно z ≠ 6i; в остальных множествах исключайте точки только по их собственным условиям.</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Part 2. Plotting window: −3 ≤ Re(z) ≤ 7, −1 ≤ Im(z) ≤ 9. For B1, additionally require z ≠ 6i; for the other sets, exclude points only according to their own conditions.</w:t>
      </w:r>
    </w:p>
    <w:p w14:paraId="67CED182" w14:textId="7E02C43E" w:rsidR="00E517DA" w:rsidRPr="00A76B99" w:rsidRDefault="005D7D5D" w:rsidP="00A76B99">
      <w:pPr>
        <w:pStyle w:val="a9"/>
        <w:keepNext/>
        <w:widowControl/>
        <w:numPr>
          <w:ilvl w:val="0"/>
          <w:numId w:val="6"/>
        </w:numPr>
        <w:spacing w:line="240" w:lineRule="auto" w:before="0" w:after="120"/>
        <w:jc w:val="both"/>
        <w:rPr>
          <w:sz w:val="28"/>
          <w:szCs w:val="28"/>
        </w:rPr>
      </w:pPr>
      <w:r>
        <w:rPr>
          <w:rFonts w:ascii="Times New Roman" w:hAnsi="Times New Roman"/>
          <w:sz w:val="28"/>
        </w:rPr>
        <w:t xml:space="preserve">B1: </w:t>
      </w:r>
      <m:oMath>
        <m:f>
          <m:fPr>
            <m:ctrlPr>
              <w:rPr>
                <w:rFonts w:ascii="Cambria Math" w:hAnsi="Cambria Math"/>
                <w:i/>
                <w:sz w:val="28"/>
                <w:szCs w:val="28"/>
              </w:rPr>
            </m:ctrlPr>
          </m:fPr>
          <m:num>
            <m:r>
              <w:rPr>
                <w:rFonts w:ascii="Cambria Math" w:hAnsi="Cambria Math"/>
                <w:sz w:val="28"/>
                <w:szCs w:val="28"/>
              </w:rPr>
              <m:t>π</m:t>
            </m:r>
          </m:num>
          <m:den>
            <m:r>
              <w:rPr>
                <w:rFonts w:ascii="Cambria Math" w:hAnsi="Cambria Math"/>
                <w:sz w:val="28"/>
                <w:szCs w:val="28"/>
              </w:rPr>
              <m:t>3</m:t>
            </m:r>
          </m:den>
        </m:f>
        <m:r>
          <w:rPr>
            <w:rFonts w:ascii="Cambria Math" w:hAnsi="Cambria Math"/>
            <w:sz w:val="28"/>
            <w:szCs w:val="28"/>
          </w:rPr>
          <m:t>≤ Arg</m:t>
        </m:r>
        <m:d>
          <m:dPr>
            <m:ctrlPr>
              <w:rPr>
                <w:rFonts w:ascii="Cambria Math" w:hAnsi="Cambria Math"/>
                <w:i/>
                <w:sz w:val="28"/>
                <w:szCs w:val="28"/>
              </w:rPr>
            </m:ctrlPr>
          </m:dPr>
          <m:e>
            <m:r>
              <w:rPr>
                <w:rFonts w:ascii="Cambria Math" w:hAnsi="Cambria Math"/>
                <w:sz w:val="28"/>
                <w:szCs w:val="28"/>
              </w:rPr>
              <m:t>6i-z</m:t>
            </m:r>
          </m:e>
        </m:d>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2π</m:t>
            </m:r>
          </m:num>
          <m:den>
            <m:r>
              <w:rPr>
                <w:rFonts w:ascii="Cambria Math" w:hAnsi="Cambria Math"/>
                <w:sz w:val="28"/>
                <w:szCs w:val="28"/>
              </w:rPr>
              <m:t>3</m:t>
            </m:r>
          </m:den>
        </m:f>
      </m:oMath>
    </w:p>
    <w:p w14:paraId="04486895" w14:textId="77777777" w:rsidR="00E517DA" w:rsidRPr="00AC2123" w:rsidRDefault="005D7D5D" w:rsidP="00E517DA">
      <w:pPr>
        <w:pStyle w:val="a9"/>
        <w:keepNext/>
        <w:widowControl/>
        <w:spacing w:line="240" w:lineRule="auto" w:before="0" w:after="120"/>
        <w:ind w:left="1069"/>
        <w:jc w:val="both"/>
        <w:rPr>
          <w:sz w:val="28"/>
          <w:szCs w:val="28"/>
        </w:rPr>
      </w:pPr>
      <w:r>
        <w:rPr>
          <w:rFonts w:ascii="Times New Roman" w:hAnsi="Times New Roman"/>
          <w:sz w:val="28"/>
        </w:rPr>
        <w:t xml:space="preserve">B2: </w:t>
      </w:r>
      <m:oMathPara>
        <m:oMathParaPr>
          <m:jc m:val="left"/>
        </m:oMathParaPr>
        <m:oMath>
          <m:d>
            <m:dPr>
              <m:begChr m:val="{"/>
              <m:endChr m:val=""/>
              <m:ctrlPr>
                <w:rPr>
                  <w:rFonts w:ascii="Cambria Math" w:hAnsi="Cambria Math"/>
                  <w:i/>
                  <w:sz w:val="28"/>
                  <w:szCs w:val="28"/>
                </w:rPr>
              </m:ctrlPr>
            </m:dPr>
            <m:e>
              <m:eqArr>
                <m:eqArrPr>
                  <m:ctrlPr>
                    <w:rPr>
                      <w:rFonts w:ascii="Cambria Math" w:hAnsi="Cambria Math"/>
                      <w:i/>
                      <w:sz w:val="28"/>
                      <w:szCs w:val="28"/>
                    </w:rPr>
                  </m:ctrlPr>
                </m:eqArrPr>
                <m:e>
                  <m:d>
                    <m:dPr>
                      <m:begChr m:val="|"/>
                      <m:endChr m:val="|"/>
                      <m:ctrlPr>
                        <w:rPr>
                          <w:rFonts w:ascii="Cambria Math" w:hAnsi="Cambria Math"/>
                          <w:i/>
                          <w:sz w:val="28"/>
                          <w:szCs w:val="28"/>
                        </w:rPr>
                      </m:ctrlPr>
                    </m:dPr>
                    <m:e>
                      <m:r>
                        <w:rPr>
                          <w:rFonts w:ascii="Cambria Math" w:hAnsi="Cambria Math"/>
                          <w:sz w:val="28"/>
                          <w:szCs w:val="28"/>
                        </w:rPr>
                        <m:t>Re</m:t>
                      </m:r>
                      <m:d>
                        <m:dPr>
                          <m:ctrlPr>
                            <w:rPr>
                              <w:rFonts w:ascii="Cambria Math" w:hAnsi="Cambria Math"/>
                              <w:i/>
                              <w:sz w:val="28"/>
                              <w:szCs w:val="28"/>
                            </w:rPr>
                          </m:ctrlPr>
                        </m:dPr>
                        <m:e>
                          <m:r>
                            <w:rPr>
                              <w:rFonts w:ascii="Cambria Math" w:hAnsi="Cambria Math"/>
                              <w:sz w:val="28"/>
                              <w:szCs w:val="28"/>
                            </w:rPr>
                            <m:t>z</m:t>
                          </m:r>
                        </m:e>
                      </m:d>
                    </m:e>
                  </m:d>
                  <m:r>
                    <w:rPr>
                      <w:rFonts w:ascii="Cambria Math" w:hAnsi="Cambria Math"/>
                      <w:sz w:val="28"/>
                      <w:szCs w:val="28"/>
                    </w:rPr>
                    <m:t>≤1.7</m:t>
                  </m:r>
                </m:e>
                <m:e>
                  <m:r>
                    <w:rPr>
                      <w:rFonts w:ascii="Cambria Math" w:hAnsi="Cambria Math"/>
                      <w:sz w:val="28"/>
                      <w:szCs w:val="28"/>
                    </w:rPr>
                    <m:t>0≤Im</m:t>
                  </m:r>
                  <m:d>
                    <m:dPr>
                      <m:ctrlPr>
                        <w:rPr>
                          <w:rFonts w:ascii="Cambria Math" w:hAnsi="Cambria Math"/>
                          <w:i/>
                          <w:sz w:val="28"/>
                          <w:szCs w:val="28"/>
                        </w:rPr>
                      </m:ctrlPr>
                    </m:dPr>
                    <m:e>
                      <m:r>
                        <w:rPr>
                          <w:rFonts w:ascii="Cambria Math" w:hAnsi="Cambria Math"/>
                          <w:sz w:val="28"/>
                          <w:szCs w:val="28"/>
                        </w:rPr>
                        <m:t>z</m:t>
                      </m:r>
                    </m:e>
                  </m:d>
                  <m:r>
                    <w:rPr>
                      <w:rFonts w:ascii="Cambria Math" w:hAnsi="Cambria Math"/>
                      <w:sz w:val="28"/>
                      <w:szCs w:val="28"/>
                    </w:rPr>
                    <m:t>≤3</m:t>
                  </m:r>
                </m:e>
              </m:eqArr>
            </m:e>
          </m:d>
        </m:oMath>
      </m:oMathPara>
    </w:p>
    <w:p w14:paraId="68E0D55F" w14:textId="77777777" w:rsidR="00E517DA" w:rsidRPr="008A1C99" w:rsidRDefault="005D7D5D" w:rsidP="00E517DA">
      <w:pPr>
        <w:pStyle w:val="a9"/>
        <w:keepNext/>
        <w:widowControl/>
        <w:spacing w:line="240" w:lineRule="auto" w:before="0" w:after="120"/>
        <w:ind w:left="1069"/>
        <w:jc w:val="both"/>
        <w:rPr>
          <w:sz w:val="28"/>
          <w:szCs w:val="28"/>
        </w:rPr>
      </w:pPr>
      <w:r>
        <w:rPr>
          <w:rFonts w:ascii="Times New Roman" w:hAnsi="Times New Roman"/>
          <w:sz w:val="28"/>
        </w:rPr>
        <w:t xml:space="preserve">B3: </w:t>
      </w:r>
      <m:oMathPara>
        <m:oMathParaPr>
          <m:jc m:val="left"/>
        </m:oMathParaPr>
        <m:oMath>
          <m:d>
            <m:dPr>
              <m:begChr m:val="{"/>
              <m:endChr m:val=""/>
              <m:ctrlPr>
                <w:rPr>
                  <w:rFonts w:ascii="Cambria Math" w:hAnsi="Cambria Math"/>
                  <w:i/>
                  <w:sz w:val="28"/>
                  <w:szCs w:val="28"/>
                </w:rPr>
              </m:ctrlPr>
            </m:dPr>
            <m:e>
              <m:eqArr>
                <m:eqArrPr>
                  <m:ctrlPr>
                    <w:rPr>
                      <w:rFonts w:ascii="Cambria Math" w:hAnsi="Cambria Math"/>
                      <w:i/>
                      <w:sz w:val="28"/>
                      <w:szCs w:val="28"/>
                    </w:rPr>
                  </m:ctrlPr>
                </m:eqArrPr>
                <m:e>
                  <m:r>
                    <w:rPr>
                      <w:rFonts w:ascii="Cambria Math" w:hAnsi="Cambria Math"/>
                      <w:sz w:val="28"/>
                      <w:szCs w:val="28"/>
                    </w:rPr>
                    <m:t>-1.2≤Re</m:t>
                  </m:r>
                  <m:d>
                    <m:dPr>
                      <m:ctrlPr>
                        <w:rPr>
                          <w:rFonts w:ascii="Cambria Math" w:hAnsi="Cambria Math"/>
                          <w:i/>
                          <w:sz w:val="28"/>
                          <w:szCs w:val="28"/>
                        </w:rPr>
                      </m:ctrlPr>
                    </m:dPr>
                    <m:e>
                      <m:r>
                        <w:rPr>
                          <w:rFonts w:ascii="Cambria Math" w:hAnsi="Cambria Math"/>
                          <w:sz w:val="28"/>
                          <w:szCs w:val="28"/>
                        </w:rPr>
                        <m:t>z</m:t>
                      </m:r>
                    </m:e>
                  </m:d>
                  <m:r>
                    <w:rPr>
                      <w:rFonts w:ascii="Cambria Math" w:hAnsi="Cambria Math"/>
                      <w:sz w:val="28"/>
                      <w:szCs w:val="28"/>
                    </w:rPr>
                    <m:t>≤-0.6</m:t>
                  </m:r>
                </m:e>
                <m:e>
                  <m:r>
                    <w:rPr>
                      <w:rFonts w:ascii="Cambria Math" w:hAnsi="Cambria Math"/>
                      <w:sz w:val="28"/>
                      <w:szCs w:val="28"/>
                    </w:rPr>
                    <m:t>0≤Im</m:t>
                  </m:r>
                  <m:d>
                    <m:dPr>
                      <m:ctrlPr>
                        <w:rPr>
                          <w:rFonts w:ascii="Cambria Math" w:hAnsi="Cambria Math"/>
                          <w:i/>
                          <w:sz w:val="28"/>
                          <w:szCs w:val="28"/>
                        </w:rPr>
                      </m:ctrlPr>
                    </m:dPr>
                    <m:e>
                      <m:r>
                        <w:rPr>
                          <w:rFonts w:ascii="Cambria Math" w:hAnsi="Cambria Math"/>
                          <w:sz w:val="28"/>
                          <w:szCs w:val="28"/>
                        </w:rPr>
                        <m:t>z</m:t>
                      </m:r>
                    </m:e>
                  </m:d>
                  <m:r>
                    <w:rPr>
                      <w:rFonts w:ascii="Cambria Math" w:hAnsi="Cambria Math"/>
                      <w:sz w:val="28"/>
                      <w:szCs w:val="28"/>
                    </w:rPr>
                    <m:t>≤2</m:t>
                  </m:r>
                </m:e>
              </m:eqArr>
            </m:e>
          </m:d>
        </m:oMath>
      </m:oMathPara>
    </w:p>
    <w:p w14:paraId="14669506" w14:textId="77777777" w:rsidR="00E517DA" w:rsidRPr="008A1C99" w:rsidRDefault="005D7D5D" w:rsidP="00E517DA">
      <w:pPr>
        <w:pStyle w:val="a9"/>
        <w:keepNext/>
        <w:widowControl/>
        <w:spacing w:line="240" w:lineRule="auto" w:before="0" w:after="120"/>
        <w:ind w:left="1069"/>
        <w:jc w:val="both"/>
        <w:rPr>
          <w:sz w:val="28"/>
          <w:szCs w:val="28"/>
        </w:rPr>
      </w:pPr>
      <w:r>
        <w:rPr>
          <w:rFonts w:ascii="Times New Roman" w:hAnsi="Times New Roman"/>
          <w:sz w:val="28"/>
        </w:rPr>
        <w:t xml:space="preserve">B4: </w:t>
      </w:r>
      <m:oMathPara>
        <m:oMathParaPr>
          <m:jc m:val="left"/>
        </m:oMathParaPr>
        <m:oMath>
          <m:d>
            <m:dPr>
              <m:begChr m:val="{"/>
              <m:endChr m:val=""/>
              <m:ctrlPr>
                <w:rPr>
                  <w:rFonts w:ascii="Cambria Math" w:hAnsi="Cambria Math"/>
                  <w:i/>
                  <w:sz w:val="28"/>
                  <w:szCs w:val="28"/>
                </w:rPr>
              </m:ctrlPr>
            </m:dPr>
            <m:e>
              <m:eqArr>
                <m:eqArrPr>
                  <m:ctrlPr>
                    <w:rPr>
                      <w:rFonts w:ascii="Cambria Math" w:hAnsi="Cambria Math"/>
                      <w:i/>
                      <w:sz w:val="28"/>
                      <w:szCs w:val="28"/>
                    </w:rPr>
                  </m:ctrlPr>
                </m:eqArrPr>
                <m:e>
                  <m:r>
                    <w:rPr>
                      <w:rFonts w:ascii="Cambria Math" w:hAnsi="Cambria Math"/>
                      <w:sz w:val="28"/>
                      <w:szCs w:val="28"/>
                    </w:rPr>
                    <m:t>0.7≤Re</m:t>
                  </m:r>
                  <m:d>
                    <m:dPr>
                      <m:ctrlPr>
                        <w:rPr>
                          <w:rFonts w:ascii="Cambria Math" w:hAnsi="Cambria Math"/>
                          <w:i/>
                          <w:sz w:val="28"/>
                          <w:szCs w:val="28"/>
                        </w:rPr>
                      </m:ctrlPr>
                    </m:dPr>
                    <m:e>
                      <m:r>
                        <w:rPr>
                          <w:rFonts w:ascii="Cambria Math" w:hAnsi="Cambria Math"/>
                          <w:sz w:val="28"/>
                          <w:szCs w:val="28"/>
                        </w:rPr>
                        <m:t>z</m:t>
                      </m:r>
                    </m:e>
                  </m:d>
                  <m:r>
                    <w:rPr>
                      <w:rFonts w:ascii="Cambria Math" w:hAnsi="Cambria Math"/>
                      <w:sz w:val="28"/>
                      <w:szCs w:val="28"/>
                    </w:rPr>
                    <m:t>≤1.3</m:t>
                  </m:r>
                </m:e>
                <m:e>
                  <m:r>
                    <w:rPr>
                      <w:rFonts w:ascii="Cambria Math" w:hAnsi="Cambria Math"/>
                      <w:sz w:val="28"/>
                      <w:szCs w:val="28"/>
                    </w:rPr>
                    <m:t>1.3≤Im</m:t>
                  </m:r>
                  <m:d>
                    <m:dPr>
                      <m:ctrlPr>
                        <w:rPr>
                          <w:rFonts w:ascii="Cambria Math" w:hAnsi="Cambria Math"/>
                          <w:i/>
                          <w:sz w:val="28"/>
                          <w:szCs w:val="28"/>
                        </w:rPr>
                      </m:ctrlPr>
                    </m:dPr>
                    <m:e>
                      <m:r>
                        <w:rPr>
                          <w:rFonts w:ascii="Cambria Math" w:hAnsi="Cambria Math"/>
                          <w:sz w:val="28"/>
                          <w:szCs w:val="28"/>
                        </w:rPr>
                        <m:t>z</m:t>
                      </m:r>
                    </m:e>
                  </m:d>
                  <m:r>
                    <w:rPr>
                      <w:rFonts w:ascii="Cambria Math" w:hAnsi="Cambria Math"/>
                      <w:sz w:val="28"/>
                      <w:szCs w:val="28"/>
                    </w:rPr>
                    <m:t>≤1.9</m:t>
                  </m:r>
                </m:e>
              </m:eqArr>
            </m:e>
          </m:d>
        </m:oMath>
      </m:oMathPara>
    </w:p>
    <w:p w14:paraId="3E6FD628" w14:textId="77777777" w:rsidR="00E517DA" w:rsidRPr="008A1C99" w:rsidRDefault="005D7D5D" w:rsidP="00E517DA">
      <w:pPr>
        <w:pStyle w:val="a9"/>
        <w:keepNext/>
        <w:widowControl/>
        <w:spacing w:line="240" w:lineRule="auto" w:before="0" w:after="120"/>
        <w:ind w:left="1069"/>
        <w:jc w:val="both"/>
        <w:rPr>
          <w:sz w:val="28"/>
          <w:szCs w:val="28"/>
        </w:rPr>
      </w:pPr>
      <w:r>
        <w:rPr>
          <w:rFonts w:ascii="Times New Roman" w:hAnsi="Times New Roman"/>
          <w:sz w:val="28"/>
        </w:rPr>
        <w:t xml:space="preserve">B5: </w:t>
      </w:r>
      <m:oMathPara>
        <m:oMathParaPr>
          <m:jc m:val="left"/>
        </m:oMathParaPr>
        <m:oMath>
          <m:d>
            <m:dPr>
              <m:begChr m:val="|"/>
              <m:endChr m:val="|"/>
              <m:ctrlPr>
                <w:rPr>
                  <w:rFonts w:ascii="Cambria Math" w:hAnsi="Cambria Math"/>
                  <w:i/>
                  <w:sz w:val="28"/>
                  <w:szCs w:val="28"/>
                </w:rPr>
              </m:ctrlPr>
            </m:dPr>
            <m:e>
              <m:r>
                <w:rPr>
                  <w:rFonts w:ascii="Cambria Math" w:hAnsi="Cambria Math"/>
                  <w:sz w:val="28"/>
                  <w:szCs w:val="28"/>
                </w:rPr>
                <m:t>z-3-7i</m:t>
              </m:r>
            </m:e>
          </m:d>
          <m:r>
            <w:rPr>
              <w:rFonts w:ascii="Cambria Math" w:hAnsi="Cambria Math"/>
              <w:sz w:val="28"/>
              <w:szCs w:val="28"/>
            </w:rPr>
            <m:t>≤0.8</m:t>
          </m:r>
        </m:oMath>
      </m:oMathPara>
    </w:p>
    <w:p w14:paraId="6377813D" w14:textId="77777777" w:rsidR="00E517DA" w:rsidRPr="00AC2123" w:rsidRDefault="005D7D5D" w:rsidP="00E517DA">
      <w:pPr>
        <w:pStyle w:val="a9"/>
        <w:keepNext/>
        <w:widowControl/>
        <w:spacing w:line="240" w:lineRule="auto" w:before="0" w:after="120"/>
        <w:ind w:left="1069"/>
        <w:jc w:val="both"/>
        <w:rPr>
          <w:sz w:val="28"/>
          <w:szCs w:val="28"/>
        </w:rPr>
      </w:pPr>
      <w:r>
        <w:rPr>
          <w:rFonts w:ascii="Times New Roman" w:hAnsi="Times New Roman"/>
          <w:sz w:val="28"/>
        </w:rPr>
        <w:t xml:space="preserve">B6: </w:t>
      </w:r>
      <m:oMathPara>
        <m:oMathParaPr>
          <m:jc m:val="left"/>
        </m:oMathParaPr>
        <m:oMath>
          <m:d>
            <m:dPr>
              <m:begChr m:val="{"/>
              <m:endChr m:val=""/>
              <m:ctrlPr>
                <w:rPr>
                  <w:rFonts w:ascii="Cambria Math" w:hAnsi="Cambria Math"/>
                  <w:i/>
                  <w:sz w:val="28"/>
                  <w:szCs w:val="28"/>
                </w:rPr>
              </m:ctrlPr>
            </m:dPr>
            <m:e>
              <m:eqArr>
                <m:eqArrPr>
                  <m:ctrlPr>
                    <w:rPr>
                      <w:rFonts w:ascii="Cambria Math" w:hAnsi="Cambria Math"/>
                      <w:i/>
                      <w:sz w:val="28"/>
                      <w:szCs w:val="28"/>
                    </w:rPr>
                  </m:ctrlPr>
                </m:eqArrPr>
                <m:e>
                  <m:d>
                    <m:dPr>
                      <m:begChr m:val="|"/>
                      <m:endChr m:val="|"/>
                      <m:ctrlPr>
                        <w:rPr>
                          <w:rFonts w:ascii="Cambria Math" w:hAnsi="Cambria Math"/>
                          <w:i/>
                          <w:sz w:val="28"/>
                          <w:szCs w:val="28"/>
                        </w:rPr>
                      </m:ctrlPr>
                    </m:dPr>
                    <m:e>
                      <m:r>
                        <w:rPr>
                          <w:rFonts w:ascii="Cambria Math" w:hAnsi="Cambria Math"/>
                          <w:sz w:val="28"/>
                          <w:szCs w:val="28"/>
                        </w:rPr>
                        <m:t>z-5-6i</m:t>
                      </m:r>
                    </m:e>
                  </m:d>
                  <m:r>
                    <w:rPr>
                      <w:rFonts w:ascii="Cambria Math" w:hAnsi="Cambria Math"/>
                      <w:sz w:val="28"/>
                      <w:szCs w:val="28"/>
                    </w:rPr>
                    <m:t>≤0.5</m:t>
                  </m:r>
                </m:e>
                <m:e>
                  <m:d>
                    <m:dPr>
                      <m:begChr m:val="|"/>
                      <m:endChr m:val="|"/>
                      <m:ctrlPr>
                        <w:rPr>
                          <w:rFonts w:ascii="Cambria Math" w:hAnsi="Cambria Math"/>
                          <w:i/>
                          <w:sz w:val="28"/>
                          <w:szCs w:val="28"/>
                        </w:rPr>
                      </m:ctrlPr>
                    </m:dPr>
                    <m:e>
                      <m:r>
                        <w:rPr>
                          <w:rFonts w:ascii="Cambria Math" w:hAnsi="Cambria Math"/>
                          <w:sz w:val="28"/>
                          <w:szCs w:val="28"/>
                        </w:rPr>
                        <m:t>z-5.5-5.9i</m:t>
                      </m:r>
                    </m:e>
                  </m:d>
                  <m:r>
                    <w:rPr>
                      <w:rFonts w:ascii="Cambria Math" w:hAnsi="Cambria Math"/>
                      <w:sz w:val="28"/>
                      <w:szCs w:val="28"/>
                    </w:rPr>
                    <m:t>≥0.6</m:t>
                  </m:r>
                </m:e>
              </m:eqArr>
            </m:e>
          </m:d>
        </m:oMath>
      </m:oMathPara>
    </w:p>
    <w:p>
      <w:pPr>
        <w:pStyle w:val="Учебноепояснение"/>
        <w:keepNext/>
        <w:keepLines/>
        <w:widowControl/>
        <w:spacing w:before="80" w:after="40"/>
      </w:pPr>
      <w:r>
        <w:t>Для каждой системы создайте собственную булеву маску, соединяя условия через &amp; со скобками. Разные маски стройте отдельными вызовами. Параметр alpha задаёт прозрачность изображения (например, alpha=0.3), а не операцию над множествами. Включённые границы показывайте явно. Для неограниченных множеств окно показывает только часть множества.</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For each system, create a separate Boolean mask, combining conditions with &amp; and parentheses. Plot different masks with separate calls. The alpha parameter specifies image transparency (for example, alpha=0.3), rather than a set operation. Show included boundaries explicitly. For unbounded sets, the window shows only part of the set.</w:t>
      </w:r>
    </w:p>
    <w:p>
      <w:pPr>
        <w:pStyle w:val="Учебноепояснение"/>
        <w:keepNext/>
        <w:keepLines/>
        <w:widowControl/>
        <w:spacing w:before="80" w:after="40"/>
      </w:pPr>
      <w:r>
        <w:rPr>
          <w:b/>
        </w:rPr>
        <w:t>Результат сдачи</w:t>
      </w:r>
    </w:p>
    <w:p>
      <w:pPr>
        <w:pStyle w:val="Учебноепояснение"/>
        <w:keepNext/>
        <w:keepLines/>
        <w:pageBreakBefore w:val="0"/>
        <w:widowControl/>
        <w:spacing w:before="20" w:after="160" w:line="252" w:lineRule="auto"/>
        <w:jc w:val="left"/>
        <w:bidi w:val="0"/>
      </w:pPr>
      <w:r>
        <w:rPr>
          <w:rFonts w:ascii="Times New Roman" w:hAnsi="Times New Roman" w:cs="Times New Roman" w:eastAsia="Times New Roman"/>
          <w:b/>
          <w:i w:val="0"/>
          <w:color w:val="000000"/>
          <w:sz w:val="24"/>
          <w:lang w:val="en-US"/>
          <w:rtl w:val="0"/>
        </w:rPr>
        <w:t>Submission requirements</w:t>
      </w:r>
    </w:p>
    <w:p>
      <w:pPr>
        <w:pStyle w:val="Учебноепояснение"/>
        <w:keepNext/>
        <w:keepLines/>
        <w:widowControl/>
        <w:spacing w:before="80" w:after="40"/>
      </w:pPr>
      <w:r>
        <w:t>Сдайте тетрадь .ipynb с исходными данными, расчётами, проверками, подписанными рисунками при их наличии и краткими выводами. Перед сдачей перезапустите ядро и выполните рабочие ячейки сверху вниз. Допускаются альтернативные корректные решения. Подробные комментарии к каждой строке не требуются.</w:t>
      </w:r>
    </w:p>
    <w:p>
      <w:pPr>
        <w:pStyle w:val="Учебноепояснение"/>
        <w:keepNext w:val="0"/>
        <w:keepLines/>
        <w:pageBreakBefore w:val="0"/>
        <w:widowControl/>
        <w:spacing w:before="20" w:after="160" w:line="252" w:lineRule="auto"/>
        <w:jc w:val="left"/>
        <w:bidi w:val="0"/>
      </w:pPr>
      <w:r>
        <w:rPr>
          <w:rFonts w:ascii="Times New Roman" w:hAnsi="Times New Roman" w:cs="Times New Roman" w:eastAsia="Times New Roman"/>
          <w:b w:val="0"/>
          <w:i w:val="0"/>
          <w:color w:val="000000"/>
          <w:sz w:val="24"/>
          <w:lang w:val="en-US"/>
          <w:rtl w:val="0"/>
        </w:rPr>
        <w:t>Submit an .ipynb notebook containing input data, calculations, checks, labeled figures where applicable, and brief conclusions. Before submission, restart the kernel and run the working cells from top to bottom. Alternative correct solutions are allowed. Detailed comments on every line are not required.</w:t>
      </w:r>
    </w:p>
    <w:sectPr w:rsidR="00B819D1" w:rsidRPr="00E517DA">
      <w:footerReference w:type="default" r:id="rId39"/>
      <w:footerReference w:type="first" r:id="rId40"/>
      <w:footerReference w:type="even" r:id="rId43"/>
      <w:pgSz w:w="11906" w:h="16838"/>
      <w:pgMar w:top="1134" w:right="851" w:bottom="1134" w:left="1701" w:header="720" w:footer="709"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73E1E98" w14:textId="77777777" w:rsidR="00335F8A" w:rsidRDefault="00335F8A">
      <w:r>
        <w:separator/>
      </w:r>
    </w:p>
  </w:endnote>
  <w:endnote w:type="continuationSeparator" w:id="0">
    <w:p w14:paraId="5E25A3E1" w14:textId="77777777" w:rsidR="00335F8A" w:rsidRDefault="00335F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monospace">
    <w:altName w:val="Times New Roman"/>
    <w:charset w:val="01"/>
    <w:family w:val="auto"/>
    <w:pitch w:val="default"/>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spacing w:before="0" w:after="0"/>
      <w:jc w:val="right"/>
    </w:pPr>
    <w:r>
      <w:rPr>
        <w:rFonts w:ascii="Times New Roman" w:hAnsi="Times New Roman"/>
        <w:sz w:val="20"/>
      </w:rPr>
      <w:fldChar w:fldCharType="begin"/>
      <w:instrText> PAGE </w:instrText>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spacing w:before="0" w:after="0"/>
      <w:jc w:val="right"/>
    </w:pPr>
    <w:r>
      <w:rPr>
        <w:rFonts w:ascii="Times New Roman" w:hAnsi="Times New Roman"/>
        <w:sz w:val="20"/>
      </w:rPr>
      <w:fldChar w:fldCharType="begin"/>
      <w:instrText>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right"/>
    </w:pPr>
    <w:r>
      <w:rPr>
        <w:rFonts w:ascii="Times New Roman" w:hAnsi="Times New Roman"/>
        <w:sz w:val="20"/>
      </w:rPr>
      <w:fldChar w:fldCharType="begin"/>
      <w:instrText>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53E1C81" w14:textId="77777777" w:rsidR="00335F8A" w:rsidRDefault="00335F8A">
      <w:r>
        <w:separator/>
      </w:r>
    </w:p>
  </w:footnote>
  <w:footnote w:type="continuationSeparator" w:id="0">
    <w:p w14:paraId="0E15E3ED" w14:textId="77777777" w:rsidR="00335F8A" w:rsidRDefault="00335F8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singleLevel"/>
    <w:tmpl w:val="00000001"/>
    <w:name w:val="WW8Num2"/>
    <w:lvl w:ilvl="0">
      <w:start w:val="1"/>
      <w:numFmt w:val="decimal"/>
      <w:lvlText w:val="%1)"/>
      <w:lvlJc w:val="left"/>
      <w:pPr>
        <w:tabs>
          <w:tab w:val="num" w:pos="785"/>
        </w:tabs>
        <w:ind w:left="785" w:hanging="360"/>
      </w:pPr>
      <w:rPr>
        <w:rFonts w:hint="default"/>
        <w:sz w:val="26"/>
        <w:szCs w:val="26"/>
      </w:rPr>
    </w:lvl>
  </w:abstractNum>
  <w:abstractNum w:abstractNumId="1">
    <w:nsid w:val="00000002"/>
    <w:multiLevelType w:val="singleLevel"/>
    <w:tmpl w:val="00000002"/>
    <w:name w:val="WW8Num3"/>
    <w:lvl w:ilvl="0">
      <w:start w:val="1"/>
      <w:numFmt w:val="decimal"/>
      <w:lvlText w:val="%1."/>
      <w:lvlJc w:val="left"/>
      <w:pPr>
        <w:tabs>
          <w:tab w:val="num" w:pos="1070"/>
        </w:tabs>
        <w:ind w:left="1070" w:hanging="645"/>
      </w:pPr>
      <w:rPr>
        <w:rFonts w:hint="default"/>
        <w:b/>
        <w:sz w:val="26"/>
        <w:szCs w:val="26"/>
      </w:rPr>
    </w:lvl>
  </w:abstractNum>
  <w:abstractNum w:abstractNumId="2">
    <w:nsid w:val="00000003"/>
    <w:multiLevelType w:val="singleLevel"/>
    <w:tmpl w:val="00000003"/>
    <w:name w:val="WW8Num4"/>
    <w:lvl w:ilvl="0">
      <w:start w:val="1"/>
      <w:numFmt w:val="decimal"/>
      <w:lvlText w:val="%1."/>
      <w:lvlJc w:val="left"/>
      <w:pPr>
        <w:tabs>
          <w:tab w:val="num" w:pos="720"/>
        </w:tabs>
        <w:ind w:left="720" w:hanging="360"/>
      </w:pPr>
      <w:rPr>
        <w:b w:val="0"/>
        <w:bCs w:val="0"/>
        <w:i w:val="0"/>
        <w:iCs w:val="0"/>
        <w:sz w:val="26"/>
        <w:szCs w:val="26"/>
      </w:rPr>
    </w:lvl>
  </w:abstractNum>
  <w:abstractNum w:abstractNumId="3">
    <w:nsid w:val="00000004"/>
    <w:multiLevelType w:val="multilevel"/>
    <w:tmpl w:val="00000004"/>
    <w:name w:val="WW8Num6"/>
    <w:lvl w:ilvl="0">
      <w:start w:val="1"/>
      <w:numFmt w:val="decimal"/>
      <w:lvlText w:val="%1."/>
      <w:lvlJc w:val="left"/>
      <w:pPr>
        <w:tabs>
          <w:tab w:val="num" w:pos="720"/>
        </w:tabs>
        <w:ind w:left="720" w:hanging="360"/>
      </w:pPr>
      <w:rPr>
        <w:b w:val="0"/>
        <w:i w:val="0"/>
        <w:sz w:val="26"/>
        <w:szCs w:val="2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440E10E5"/>
    <w:multiLevelType w:val="hybridMultilevel"/>
    <w:tmpl w:val="9DDC9AB6"/>
    <w:lvl w:ilvl="0" w:tplc="9C888C7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nsid w:val="47001285"/>
    <w:multiLevelType w:val="hybridMultilevel"/>
    <w:tmpl w:val="E25C9BB6"/>
    <w:lvl w:ilvl="0" w:tplc="23D86C7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034D"/>
    <w:rsid w:val="000709B6"/>
    <w:rsid w:val="00123466"/>
    <w:rsid w:val="00175D0E"/>
    <w:rsid w:val="00177D19"/>
    <w:rsid w:val="001B6E79"/>
    <w:rsid w:val="001C477A"/>
    <w:rsid w:val="001C5C31"/>
    <w:rsid w:val="002733B0"/>
    <w:rsid w:val="002E0701"/>
    <w:rsid w:val="00335F8A"/>
    <w:rsid w:val="003C3244"/>
    <w:rsid w:val="003E7DE3"/>
    <w:rsid w:val="004A4297"/>
    <w:rsid w:val="004A56F7"/>
    <w:rsid w:val="00533023"/>
    <w:rsid w:val="0053308A"/>
    <w:rsid w:val="0055632D"/>
    <w:rsid w:val="005B23BF"/>
    <w:rsid w:val="005D7D5D"/>
    <w:rsid w:val="006343CF"/>
    <w:rsid w:val="00677000"/>
    <w:rsid w:val="00677613"/>
    <w:rsid w:val="006A05A3"/>
    <w:rsid w:val="006A7419"/>
    <w:rsid w:val="006E5A43"/>
    <w:rsid w:val="007233B7"/>
    <w:rsid w:val="00823E9E"/>
    <w:rsid w:val="00842AB6"/>
    <w:rsid w:val="00865A02"/>
    <w:rsid w:val="008A1C99"/>
    <w:rsid w:val="00920B24"/>
    <w:rsid w:val="00934433"/>
    <w:rsid w:val="00986DEA"/>
    <w:rsid w:val="009951C2"/>
    <w:rsid w:val="009D2D43"/>
    <w:rsid w:val="00A61783"/>
    <w:rsid w:val="00A6620C"/>
    <w:rsid w:val="00A76B99"/>
    <w:rsid w:val="00AC2123"/>
    <w:rsid w:val="00B00F28"/>
    <w:rsid w:val="00B20FD4"/>
    <w:rsid w:val="00B53A6C"/>
    <w:rsid w:val="00B819D1"/>
    <w:rsid w:val="00B8792B"/>
    <w:rsid w:val="00BF5882"/>
    <w:rsid w:val="00BF7E6F"/>
    <w:rsid w:val="00C3634D"/>
    <w:rsid w:val="00CC2231"/>
    <w:rsid w:val="00CD4152"/>
    <w:rsid w:val="00CE3FC5"/>
    <w:rsid w:val="00D0034D"/>
    <w:rsid w:val="00D31538"/>
    <w:rsid w:val="00D87FE6"/>
    <w:rsid w:val="00DA2CF3"/>
    <w:rsid w:val="00E14B88"/>
    <w:rsid w:val="00E517DA"/>
    <w:rsid w:val="00EC05A8"/>
    <w:rsid w:val="00ED4C72"/>
    <w:rsid w:val="00F21DC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1910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E5A43"/>
    <w:pPr>
      <w:suppressAutoHyphens/>
      <w:spacing w:after="0" w:line="240" w:lineRule="auto"/>
    </w:pPr>
    <w:rPr>
      <w:rFonts w:ascii="Times New Roman" w:eastAsia="Times New Roman" w:hAnsi="Times New Roman" w:cs="Times New Roman"/>
      <w:sz w:val="24"/>
      <w:szCs w:val="24"/>
      <w:lang w:eastAsia="zh-CN"/>
    </w:rPr>
  </w:style>
  <w:style w:type="paragraph" w:styleId="1">
    <w:name w:val="heading 1"/>
    <w:basedOn w:val="a"/>
    <w:next w:val="a"/>
    <w:link w:val="10"/>
    <w:uiPriority w:val="9"/>
    <w:qFormat/>
    <w:rsid w:val="00D87FE6"/>
    <w:pPr>
      <w:spacing w:after="120" w:line="360" w:lineRule="auto"/>
      <w:ind w:firstLine="709"/>
      <w:jc w:val="center"/>
      <w:outlineLvl w:val="0"/>
    </w:pPr>
    <w:rPr>
      <w:b/>
      <w:sz w:val="28"/>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rsid w:val="006E5A43"/>
  </w:style>
  <w:style w:type="paragraph" w:customStyle="1" w:styleId="a4">
    <w:name w:val="Таблица"/>
    <w:basedOn w:val="a"/>
    <w:rsid w:val="006E5A43"/>
    <w:rPr>
      <w:sz w:val="22"/>
      <w:szCs w:val="20"/>
    </w:rPr>
  </w:style>
  <w:style w:type="paragraph" w:styleId="a5">
    <w:name w:val="footer"/>
    <w:basedOn w:val="a"/>
    <w:link w:val="a6"/>
    <w:rsid w:val="006E5A43"/>
    <w:pPr>
      <w:tabs>
        <w:tab w:val="center" w:pos="4677"/>
        <w:tab w:val="right" w:pos="9355"/>
      </w:tabs>
    </w:pPr>
  </w:style>
  <w:style w:type="character" w:customStyle="1" w:styleId="a6">
    <w:name w:val="Нижний колонтитул Знак"/>
    <w:basedOn w:val="a0"/>
    <w:link w:val="a5"/>
    <w:rsid w:val="006E5A43"/>
    <w:rPr>
      <w:rFonts w:ascii="Times New Roman" w:eastAsia="Times New Roman" w:hAnsi="Times New Roman" w:cs="Times New Roman"/>
      <w:sz w:val="24"/>
      <w:szCs w:val="24"/>
      <w:lang w:eastAsia="zh-CN"/>
    </w:rPr>
  </w:style>
  <w:style w:type="paragraph" w:customStyle="1" w:styleId="a7">
    <w:name w:val="Пример"/>
    <w:basedOn w:val="a"/>
    <w:link w:val="a8"/>
    <w:qFormat/>
    <w:rsid w:val="00D87FE6"/>
    <w:pPr>
      <w:shd w:val="clear" w:color="auto" w:fill="F2F2F2" w:themeFill="background1" w:themeFillShade="F2"/>
      <w:spacing w:line="360" w:lineRule="auto"/>
      <w:jc w:val="both"/>
    </w:pPr>
    <w:rPr>
      <w:rFonts w:ascii="Courier New" w:hAnsi="Courier New" w:cs="Courier New"/>
      <w:lang w:val="en-US"/>
    </w:rPr>
  </w:style>
  <w:style w:type="paragraph" w:styleId="a9">
    <w:name w:val="List Paragraph"/>
    <w:basedOn w:val="a"/>
    <w:uiPriority w:val="34"/>
    <w:qFormat/>
    <w:rsid w:val="001B6E79"/>
    <w:pPr>
      <w:ind w:left="720"/>
      <w:contextualSpacing/>
    </w:pPr>
  </w:style>
  <w:style w:type="character" w:customStyle="1" w:styleId="a8">
    <w:name w:val="Пример Знак"/>
    <w:basedOn w:val="a0"/>
    <w:link w:val="a7"/>
    <w:rsid w:val="00D87FE6"/>
    <w:rPr>
      <w:rFonts w:ascii="Courier New" w:eastAsia="Times New Roman" w:hAnsi="Courier New" w:cs="Courier New"/>
      <w:sz w:val="24"/>
      <w:szCs w:val="24"/>
      <w:shd w:val="clear" w:color="auto" w:fill="F2F2F2" w:themeFill="background1" w:themeFillShade="F2"/>
      <w:lang w:val="en-US" w:eastAsia="zh-CN"/>
    </w:rPr>
  </w:style>
  <w:style w:type="paragraph" w:styleId="aa">
    <w:name w:val="No Spacing"/>
    <w:uiPriority w:val="1"/>
    <w:qFormat/>
    <w:rsid w:val="001C477A"/>
    <w:pPr>
      <w:suppressAutoHyphens/>
      <w:spacing w:after="0" w:line="240" w:lineRule="auto"/>
    </w:pPr>
    <w:rPr>
      <w:rFonts w:ascii="Times New Roman" w:eastAsia="Times New Roman" w:hAnsi="Times New Roman" w:cs="Times New Roman"/>
      <w:sz w:val="24"/>
      <w:szCs w:val="24"/>
      <w:lang w:eastAsia="zh-CN"/>
    </w:rPr>
  </w:style>
  <w:style w:type="character" w:customStyle="1" w:styleId="10">
    <w:name w:val="Заголовок 1 Знак"/>
    <w:basedOn w:val="a0"/>
    <w:link w:val="1"/>
    <w:uiPriority w:val="9"/>
    <w:rsid w:val="00D87FE6"/>
    <w:rPr>
      <w:rFonts w:ascii="Times New Roman" w:eastAsia="Times New Roman" w:hAnsi="Times New Roman" w:cs="Times New Roman"/>
      <w:b/>
      <w:sz w:val="28"/>
      <w:szCs w:val="26"/>
      <w:lang w:eastAsia="zh-CN"/>
    </w:rPr>
  </w:style>
  <w:style w:type="character" w:styleId="ab">
    <w:name w:val="Placeholder Text"/>
    <w:basedOn w:val="a0"/>
    <w:uiPriority w:val="99"/>
    <w:semiHidden/>
    <w:rsid w:val="009951C2"/>
    <w:rPr>
      <w:color w:val="808080"/>
    </w:rPr>
  </w:style>
  <w:style w:type="paragraph" w:styleId="ac">
    <w:name w:val="Balloon Text"/>
    <w:basedOn w:val="a"/>
    <w:link w:val="ad"/>
    <w:uiPriority w:val="99"/>
    <w:semiHidden/>
    <w:unhideWhenUsed/>
    <w:rsid w:val="005D7D5D"/>
    <w:rPr>
      <w:rFonts w:ascii="Tahoma" w:hAnsi="Tahoma" w:cs="Tahoma"/>
      <w:sz w:val="16"/>
      <w:szCs w:val="16"/>
    </w:rPr>
  </w:style>
  <w:style w:type="character" w:customStyle="1" w:styleId="ad">
    <w:name w:val="Текст выноски Знак"/>
    <w:basedOn w:val="a0"/>
    <w:link w:val="ac"/>
    <w:uiPriority w:val="99"/>
    <w:semiHidden/>
    <w:rsid w:val="005D7D5D"/>
    <w:rPr>
      <w:rFonts w:ascii="Tahoma" w:eastAsia="Times New Roman" w:hAnsi="Tahoma" w:cs="Tahoma"/>
      <w:sz w:val="16"/>
      <w:szCs w:val="16"/>
      <w:lang w:eastAsia="zh-CN"/>
    </w:rPr>
  </w:style>
  <w:style w:type="paragraph" w:customStyle="1" w:styleId="Учебныйкод">
    <w:name w:val="Учебный код"/>
    <w:pPr>
      <w:keepLines/>
      <w:spacing w:before="60" w:after="100" w:line="240" w:lineRule="auto"/>
      <w:ind w:firstLine="0"/>
    </w:pPr>
    <w:rPr>
      <w:rFonts w:ascii="DejaVu Sans Mono" w:hAnsi="DejaVu Sans Mono"/>
      <w:color w:val="000000"/>
      <w:sz w:val="18"/>
    </w:rPr>
  </w:style>
  <w:style w:type="paragraph" w:customStyle="1" w:styleId="Учебноепояснение">
    <w:name w:val="Учебное пояснение"/>
    <w:pPr>
      <w:keepLines/>
      <w:spacing w:before="60" w:after="100" w:line="240" w:lineRule="auto"/>
      <w:ind w:firstLine="0"/>
    </w:pPr>
    <w:rPr>
      <w:rFonts w:ascii="Times New Roman" w:hAnsi="Times New Roman"/>
      <w:color w:val="000000"/>
      <w:sz w:val="24"/>
    </w:rPr>
  </w:style>
  <w:style w:type="paragraph" w:customStyle="1" w:styleId="Учебныйрезультат">
    <w:name w:val="Учебный результат"/>
    <w:pPr>
      <w:keepLines/>
      <w:spacing w:before="60" w:after="100" w:line="240" w:lineRule="auto"/>
      <w:ind w:firstLine="0"/>
    </w:pPr>
    <w:rPr>
      <w:rFonts w:ascii="DejaVu Sans Mono" w:hAnsi="DejaVu Sans Mono"/>
      <w:color w:val="000000"/>
      <w:sz w:val="18"/>
    </w:rPr>
  </w:style>
  <w:style w:type="paragraph" w:customStyle="1" w:styleId="Учебноеусловие">
    <w:name w:val="Учебное условие"/>
    <w:basedOn w:val="a"/>
    <w:pPr>
      <w:spacing w:line="240" w:lineRule="auto"/>
      <w:ind w:firstLine="0"/>
    </w:pPr>
    <w:rPr>
      <w:rFonts w:ascii="Times New Roman" w:hAnsi="Times New Roman"/>
      <w:color w:val="000000"/>
      <w:sz w:val="28"/>
    </w:rPr>
  </w:style>
  <w:style w:type="paragraph" w:customStyle="1" w:styleId="Учебныйраздел">
    <w:name w:val="Учебный раздел"/>
    <w:basedOn w:val="a"/>
    <w:pPr>
      <w:spacing w:line="240" w:lineRule="auto"/>
      <w:ind w:firstLine="0"/>
    </w:pPr>
    <w:rPr>
      <w:rFonts w:ascii="Times New Roman" w:hAnsi="Times New Roman"/>
      <w:color w:val="000000"/>
      <w:sz w:val="28"/>
    </w:rPr>
  </w:style>
  <w:style w:type="paragraph" w:customStyle="1" w:styleId="Учебнаязапись">
    <w:name w:val="Учебная запись"/>
    <w:basedOn w:val="a"/>
    <w:pPr>
      <w:spacing w:line="240" w:lineRule="auto"/>
      <w:ind w:firstLine="0"/>
    </w:pPr>
    <w:rPr>
      <w:rFonts w:ascii="DejaVu Sans Mono" w:hAnsi="DejaVu Sans Mono"/>
      <w:color w:val="000000"/>
      <w:sz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E5A43"/>
    <w:pPr>
      <w:suppressAutoHyphens/>
      <w:spacing w:after="0" w:line="240" w:lineRule="auto"/>
    </w:pPr>
    <w:rPr>
      <w:rFonts w:ascii="Times New Roman" w:eastAsia="Times New Roman" w:hAnsi="Times New Roman" w:cs="Times New Roman"/>
      <w:sz w:val="24"/>
      <w:szCs w:val="24"/>
      <w:lang w:eastAsia="zh-CN"/>
    </w:rPr>
  </w:style>
  <w:style w:type="paragraph" w:styleId="1">
    <w:name w:val="heading 1"/>
    <w:basedOn w:val="a"/>
    <w:next w:val="a"/>
    <w:link w:val="10"/>
    <w:uiPriority w:val="9"/>
    <w:qFormat/>
    <w:rsid w:val="00D87FE6"/>
    <w:pPr>
      <w:spacing w:after="120" w:line="360" w:lineRule="auto"/>
      <w:ind w:firstLine="709"/>
      <w:jc w:val="center"/>
      <w:outlineLvl w:val="0"/>
    </w:pPr>
    <w:rPr>
      <w:b/>
      <w:sz w:val="28"/>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rsid w:val="006E5A43"/>
  </w:style>
  <w:style w:type="paragraph" w:customStyle="1" w:styleId="a4">
    <w:name w:val="Таблица"/>
    <w:basedOn w:val="a"/>
    <w:rsid w:val="006E5A43"/>
    <w:rPr>
      <w:sz w:val="22"/>
      <w:szCs w:val="20"/>
    </w:rPr>
  </w:style>
  <w:style w:type="paragraph" w:styleId="a5">
    <w:name w:val="footer"/>
    <w:basedOn w:val="a"/>
    <w:link w:val="a6"/>
    <w:rsid w:val="006E5A43"/>
    <w:pPr>
      <w:tabs>
        <w:tab w:val="center" w:pos="4677"/>
        <w:tab w:val="right" w:pos="9355"/>
      </w:tabs>
    </w:pPr>
  </w:style>
  <w:style w:type="character" w:customStyle="1" w:styleId="a6">
    <w:name w:val="Нижний колонтитул Знак"/>
    <w:basedOn w:val="a0"/>
    <w:link w:val="a5"/>
    <w:rsid w:val="006E5A43"/>
    <w:rPr>
      <w:rFonts w:ascii="Times New Roman" w:eastAsia="Times New Roman" w:hAnsi="Times New Roman" w:cs="Times New Roman"/>
      <w:sz w:val="24"/>
      <w:szCs w:val="24"/>
      <w:lang w:eastAsia="zh-CN"/>
    </w:rPr>
  </w:style>
  <w:style w:type="paragraph" w:customStyle="1" w:styleId="a7">
    <w:name w:val="Пример"/>
    <w:basedOn w:val="a"/>
    <w:link w:val="a8"/>
    <w:qFormat/>
    <w:rsid w:val="00D87FE6"/>
    <w:pPr>
      <w:shd w:val="clear" w:color="auto" w:fill="F2F2F2" w:themeFill="background1" w:themeFillShade="F2"/>
      <w:spacing w:line="360" w:lineRule="auto"/>
      <w:jc w:val="both"/>
    </w:pPr>
    <w:rPr>
      <w:rFonts w:ascii="Courier New" w:hAnsi="Courier New" w:cs="Courier New"/>
      <w:lang w:val="en-US"/>
    </w:rPr>
  </w:style>
  <w:style w:type="paragraph" w:styleId="a9">
    <w:name w:val="List Paragraph"/>
    <w:basedOn w:val="a"/>
    <w:uiPriority w:val="34"/>
    <w:qFormat/>
    <w:rsid w:val="001B6E79"/>
    <w:pPr>
      <w:ind w:left="720"/>
      <w:contextualSpacing/>
    </w:pPr>
  </w:style>
  <w:style w:type="character" w:customStyle="1" w:styleId="a8">
    <w:name w:val="Пример Знак"/>
    <w:basedOn w:val="a0"/>
    <w:link w:val="a7"/>
    <w:rsid w:val="00D87FE6"/>
    <w:rPr>
      <w:rFonts w:ascii="Courier New" w:eastAsia="Times New Roman" w:hAnsi="Courier New" w:cs="Courier New"/>
      <w:sz w:val="24"/>
      <w:szCs w:val="24"/>
      <w:shd w:val="clear" w:color="auto" w:fill="F2F2F2" w:themeFill="background1" w:themeFillShade="F2"/>
      <w:lang w:val="en-US" w:eastAsia="zh-CN"/>
    </w:rPr>
  </w:style>
  <w:style w:type="paragraph" w:styleId="aa">
    <w:name w:val="No Spacing"/>
    <w:uiPriority w:val="1"/>
    <w:qFormat/>
    <w:rsid w:val="001C477A"/>
    <w:pPr>
      <w:suppressAutoHyphens/>
      <w:spacing w:after="0" w:line="240" w:lineRule="auto"/>
    </w:pPr>
    <w:rPr>
      <w:rFonts w:ascii="Times New Roman" w:eastAsia="Times New Roman" w:hAnsi="Times New Roman" w:cs="Times New Roman"/>
      <w:sz w:val="24"/>
      <w:szCs w:val="24"/>
      <w:lang w:eastAsia="zh-CN"/>
    </w:rPr>
  </w:style>
  <w:style w:type="character" w:customStyle="1" w:styleId="10">
    <w:name w:val="Заголовок 1 Знак"/>
    <w:basedOn w:val="a0"/>
    <w:link w:val="1"/>
    <w:uiPriority w:val="9"/>
    <w:rsid w:val="00D87FE6"/>
    <w:rPr>
      <w:rFonts w:ascii="Times New Roman" w:eastAsia="Times New Roman" w:hAnsi="Times New Roman" w:cs="Times New Roman"/>
      <w:b/>
      <w:sz w:val="28"/>
      <w:szCs w:val="26"/>
      <w:lang w:eastAsia="zh-CN"/>
    </w:rPr>
  </w:style>
  <w:style w:type="character" w:styleId="ab">
    <w:name w:val="Placeholder Text"/>
    <w:basedOn w:val="a0"/>
    <w:uiPriority w:val="99"/>
    <w:semiHidden/>
    <w:rsid w:val="009951C2"/>
    <w:rPr>
      <w:color w:val="808080"/>
    </w:rPr>
  </w:style>
  <w:style w:type="paragraph" w:styleId="ac">
    <w:name w:val="Balloon Text"/>
    <w:basedOn w:val="a"/>
    <w:link w:val="ad"/>
    <w:uiPriority w:val="99"/>
    <w:semiHidden/>
    <w:unhideWhenUsed/>
    <w:rsid w:val="005D7D5D"/>
    <w:rPr>
      <w:rFonts w:ascii="Tahoma" w:hAnsi="Tahoma" w:cs="Tahoma"/>
      <w:sz w:val="16"/>
      <w:szCs w:val="16"/>
    </w:rPr>
  </w:style>
  <w:style w:type="character" w:customStyle="1" w:styleId="ad">
    <w:name w:val="Текст выноски Знак"/>
    <w:basedOn w:val="a0"/>
    <w:link w:val="ac"/>
    <w:uiPriority w:val="99"/>
    <w:semiHidden/>
    <w:rsid w:val="005D7D5D"/>
    <w:rPr>
      <w:rFonts w:ascii="Tahoma" w:eastAsia="Times New Roman" w:hAnsi="Tahoma" w:cs="Tahoma"/>
      <w:sz w:val="16"/>
      <w:szCs w:val="1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3843193">
      <w:bodyDiv w:val="1"/>
      <w:marLeft w:val="0"/>
      <w:marRight w:val="0"/>
      <w:marTop w:val="0"/>
      <w:marBottom w:val="0"/>
      <w:divBdr>
        <w:top w:val="none" w:sz="0" w:space="0" w:color="auto"/>
        <w:left w:val="none" w:sz="0" w:space="0" w:color="auto"/>
        <w:bottom w:val="none" w:sz="0" w:space="0" w:color="auto"/>
        <w:right w:val="none" w:sz="0" w:space="0" w:color="auto"/>
      </w:divBdr>
      <w:divsChild>
        <w:div w:id="995767237">
          <w:marLeft w:val="0"/>
          <w:marRight w:val="0"/>
          <w:marTop w:val="0"/>
          <w:marBottom w:val="0"/>
          <w:divBdr>
            <w:top w:val="none" w:sz="0" w:space="0" w:color="auto"/>
            <w:left w:val="none" w:sz="0" w:space="0" w:color="auto"/>
            <w:bottom w:val="none" w:sz="0" w:space="0" w:color="auto"/>
            <w:right w:val="none" w:sz="0" w:space="0" w:color="auto"/>
          </w:divBdr>
          <w:divsChild>
            <w:div w:id="360475028">
              <w:marLeft w:val="0"/>
              <w:marRight w:val="0"/>
              <w:marTop w:val="0"/>
              <w:marBottom w:val="0"/>
              <w:divBdr>
                <w:top w:val="none" w:sz="0" w:space="0" w:color="auto"/>
                <w:left w:val="none" w:sz="0" w:space="0" w:color="auto"/>
                <w:bottom w:val="none" w:sz="0" w:space="0" w:color="auto"/>
                <w:right w:val="none" w:sz="0" w:space="0" w:color="auto"/>
              </w:divBdr>
            </w:div>
            <w:div w:id="2085761034">
              <w:marLeft w:val="0"/>
              <w:marRight w:val="0"/>
              <w:marTop w:val="0"/>
              <w:marBottom w:val="0"/>
              <w:divBdr>
                <w:top w:val="none" w:sz="0" w:space="0" w:color="auto"/>
                <w:left w:val="none" w:sz="0" w:space="0" w:color="auto"/>
                <w:bottom w:val="none" w:sz="0" w:space="0" w:color="auto"/>
                <w:right w:val="none" w:sz="0" w:space="0" w:color="auto"/>
              </w:divBdr>
            </w:div>
            <w:div w:id="355467557">
              <w:marLeft w:val="0"/>
              <w:marRight w:val="0"/>
              <w:marTop w:val="0"/>
              <w:marBottom w:val="0"/>
              <w:divBdr>
                <w:top w:val="none" w:sz="0" w:space="0" w:color="auto"/>
                <w:left w:val="none" w:sz="0" w:space="0" w:color="auto"/>
                <w:bottom w:val="none" w:sz="0" w:space="0" w:color="auto"/>
                <w:right w:val="none" w:sz="0" w:space="0" w:color="auto"/>
              </w:divBdr>
            </w:div>
            <w:div w:id="1740858953">
              <w:marLeft w:val="0"/>
              <w:marRight w:val="0"/>
              <w:marTop w:val="0"/>
              <w:marBottom w:val="0"/>
              <w:divBdr>
                <w:top w:val="none" w:sz="0" w:space="0" w:color="auto"/>
                <w:left w:val="none" w:sz="0" w:space="0" w:color="auto"/>
                <w:bottom w:val="none" w:sz="0" w:space="0" w:color="auto"/>
                <w:right w:val="none" w:sz="0" w:space="0" w:color="auto"/>
              </w:divBdr>
            </w:div>
            <w:div w:id="545605717">
              <w:marLeft w:val="0"/>
              <w:marRight w:val="0"/>
              <w:marTop w:val="0"/>
              <w:marBottom w:val="0"/>
              <w:divBdr>
                <w:top w:val="none" w:sz="0" w:space="0" w:color="auto"/>
                <w:left w:val="none" w:sz="0" w:space="0" w:color="auto"/>
                <w:bottom w:val="none" w:sz="0" w:space="0" w:color="auto"/>
                <w:right w:val="none" w:sz="0" w:space="0" w:color="auto"/>
              </w:divBdr>
            </w:div>
            <w:div w:id="2016954149">
              <w:marLeft w:val="0"/>
              <w:marRight w:val="0"/>
              <w:marTop w:val="0"/>
              <w:marBottom w:val="0"/>
              <w:divBdr>
                <w:top w:val="none" w:sz="0" w:space="0" w:color="auto"/>
                <w:left w:val="none" w:sz="0" w:space="0" w:color="auto"/>
                <w:bottom w:val="none" w:sz="0" w:space="0" w:color="auto"/>
                <w:right w:val="none" w:sz="0" w:space="0" w:color="auto"/>
              </w:divBdr>
            </w:div>
            <w:div w:id="48961149">
              <w:marLeft w:val="0"/>
              <w:marRight w:val="0"/>
              <w:marTop w:val="0"/>
              <w:marBottom w:val="0"/>
              <w:divBdr>
                <w:top w:val="none" w:sz="0" w:space="0" w:color="auto"/>
                <w:left w:val="none" w:sz="0" w:space="0" w:color="auto"/>
                <w:bottom w:val="none" w:sz="0" w:space="0" w:color="auto"/>
                <w:right w:val="none" w:sz="0" w:space="0" w:color="auto"/>
              </w:divBdr>
            </w:div>
            <w:div w:id="1413696066">
              <w:marLeft w:val="0"/>
              <w:marRight w:val="0"/>
              <w:marTop w:val="0"/>
              <w:marBottom w:val="0"/>
              <w:divBdr>
                <w:top w:val="none" w:sz="0" w:space="0" w:color="auto"/>
                <w:left w:val="none" w:sz="0" w:space="0" w:color="auto"/>
                <w:bottom w:val="none" w:sz="0" w:space="0" w:color="auto"/>
                <w:right w:val="none" w:sz="0" w:space="0" w:color="auto"/>
              </w:divBdr>
            </w:div>
            <w:div w:id="1949391119">
              <w:marLeft w:val="0"/>
              <w:marRight w:val="0"/>
              <w:marTop w:val="0"/>
              <w:marBottom w:val="0"/>
              <w:divBdr>
                <w:top w:val="none" w:sz="0" w:space="0" w:color="auto"/>
                <w:left w:val="none" w:sz="0" w:space="0" w:color="auto"/>
                <w:bottom w:val="none" w:sz="0" w:space="0" w:color="auto"/>
                <w:right w:val="none" w:sz="0" w:space="0" w:color="auto"/>
              </w:divBdr>
            </w:div>
            <w:div w:id="813718778">
              <w:marLeft w:val="0"/>
              <w:marRight w:val="0"/>
              <w:marTop w:val="0"/>
              <w:marBottom w:val="0"/>
              <w:divBdr>
                <w:top w:val="none" w:sz="0" w:space="0" w:color="auto"/>
                <w:left w:val="none" w:sz="0" w:space="0" w:color="auto"/>
                <w:bottom w:val="none" w:sz="0" w:space="0" w:color="auto"/>
                <w:right w:val="none" w:sz="0" w:space="0" w:color="auto"/>
              </w:divBdr>
            </w:div>
            <w:div w:id="205653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950911">
      <w:bodyDiv w:val="1"/>
      <w:marLeft w:val="0"/>
      <w:marRight w:val="0"/>
      <w:marTop w:val="0"/>
      <w:marBottom w:val="0"/>
      <w:divBdr>
        <w:top w:val="none" w:sz="0" w:space="0" w:color="auto"/>
        <w:left w:val="none" w:sz="0" w:space="0" w:color="auto"/>
        <w:bottom w:val="none" w:sz="0" w:space="0" w:color="auto"/>
        <w:right w:val="none" w:sz="0" w:space="0" w:color="auto"/>
      </w:divBdr>
      <w:divsChild>
        <w:div w:id="763962204">
          <w:marLeft w:val="0"/>
          <w:marRight w:val="0"/>
          <w:marTop w:val="0"/>
          <w:marBottom w:val="0"/>
          <w:divBdr>
            <w:top w:val="none" w:sz="0" w:space="0" w:color="auto"/>
            <w:left w:val="none" w:sz="0" w:space="0" w:color="auto"/>
            <w:bottom w:val="none" w:sz="0" w:space="0" w:color="auto"/>
            <w:right w:val="none" w:sz="0" w:space="0" w:color="auto"/>
          </w:divBdr>
          <w:divsChild>
            <w:div w:id="2045667526">
              <w:marLeft w:val="0"/>
              <w:marRight w:val="0"/>
              <w:marTop w:val="0"/>
              <w:marBottom w:val="0"/>
              <w:divBdr>
                <w:top w:val="none" w:sz="0" w:space="0" w:color="auto"/>
                <w:left w:val="none" w:sz="0" w:space="0" w:color="auto"/>
                <w:bottom w:val="none" w:sz="0" w:space="0" w:color="auto"/>
                <w:right w:val="none" w:sz="0" w:space="0" w:color="auto"/>
              </w:divBdr>
            </w:div>
            <w:div w:id="549876841">
              <w:marLeft w:val="0"/>
              <w:marRight w:val="0"/>
              <w:marTop w:val="0"/>
              <w:marBottom w:val="0"/>
              <w:divBdr>
                <w:top w:val="none" w:sz="0" w:space="0" w:color="auto"/>
                <w:left w:val="none" w:sz="0" w:space="0" w:color="auto"/>
                <w:bottom w:val="none" w:sz="0" w:space="0" w:color="auto"/>
                <w:right w:val="none" w:sz="0" w:space="0" w:color="auto"/>
              </w:divBdr>
            </w:div>
            <w:div w:id="2131195018">
              <w:marLeft w:val="0"/>
              <w:marRight w:val="0"/>
              <w:marTop w:val="0"/>
              <w:marBottom w:val="0"/>
              <w:divBdr>
                <w:top w:val="none" w:sz="0" w:space="0" w:color="auto"/>
                <w:left w:val="none" w:sz="0" w:space="0" w:color="auto"/>
                <w:bottom w:val="none" w:sz="0" w:space="0" w:color="auto"/>
                <w:right w:val="none" w:sz="0" w:space="0" w:color="auto"/>
              </w:divBdr>
            </w:div>
            <w:div w:id="2008439687">
              <w:marLeft w:val="0"/>
              <w:marRight w:val="0"/>
              <w:marTop w:val="0"/>
              <w:marBottom w:val="0"/>
              <w:divBdr>
                <w:top w:val="none" w:sz="0" w:space="0" w:color="auto"/>
                <w:left w:val="none" w:sz="0" w:space="0" w:color="auto"/>
                <w:bottom w:val="none" w:sz="0" w:space="0" w:color="auto"/>
                <w:right w:val="none" w:sz="0" w:space="0" w:color="auto"/>
              </w:divBdr>
            </w:div>
            <w:div w:id="1667170381">
              <w:marLeft w:val="0"/>
              <w:marRight w:val="0"/>
              <w:marTop w:val="0"/>
              <w:marBottom w:val="0"/>
              <w:divBdr>
                <w:top w:val="none" w:sz="0" w:space="0" w:color="auto"/>
                <w:left w:val="none" w:sz="0" w:space="0" w:color="auto"/>
                <w:bottom w:val="none" w:sz="0" w:space="0" w:color="auto"/>
                <w:right w:val="none" w:sz="0" w:space="0" w:color="auto"/>
              </w:divBdr>
            </w:div>
            <w:div w:id="163664033">
              <w:marLeft w:val="0"/>
              <w:marRight w:val="0"/>
              <w:marTop w:val="0"/>
              <w:marBottom w:val="0"/>
              <w:divBdr>
                <w:top w:val="none" w:sz="0" w:space="0" w:color="auto"/>
                <w:left w:val="none" w:sz="0" w:space="0" w:color="auto"/>
                <w:bottom w:val="none" w:sz="0" w:space="0" w:color="auto"/>
                <w:right w:val="none" w:sz="0" w:space="0" w:color="auto"/>
              </w:divBdr>
            </w:div>
            <w:div w:id="1322194497">
              <w:marLeft w:val="0"/>
              <w:marRight w:val="0"/>
              <w:marTop w:val="0"/>
              <w:marBottom w:val="0"/>
              <w:divBdr>
                <w:top w:val="none" w:sz="0" w:space="0" w:color="auto"/>
                <w:left w:val="none" w:sz="0" w:space="0" w:color="auto"/>
                <w:bottom w:val="none" w:sz="0" w:space="0" w:color="auto"/>
                <w:right w:val="none" w:sz="0" w:space="0" w:color="auto"/>
              </w:divBdr>
            </w:div>
            <w:div w:id="1071346547">
              <w:marLeft w:val="0"/>
              <w:marRight w:val="0"/>
              <w:marTop w:val="0"/>
              <w:marBottom w:val="0"/>
              <w:divBdr>
                <w:top w:val="none" w:sz="0" w:space="0" w:color="auto"/>
                <w:left w:val="none" w:sz="0" w:space="0" w:color="auto"/>
                <w:bottom w:val="none" w:sz="0" w:space="0" w:color="auto"/>
                <w:right w:val="none" w:sz="0" w:space="0" w:color="auto"/>
              </w:divBdr>
            </w:div>
            <w:div w:id="878201486">
              <w:marLeft w:val="0"/>
              <w:marRight w:val="0"/>
              <w:marTop w:val="0"/>
              <w:marBottom w:val="0"/>
              <w:divBdr>
                <w:top w:val="none" w:sz="0" w:space="0" w:color="auto"/>
                <w:left w:val="none" w:sz="0" w:space="0" w:color="auto"/>
                <w:bottom w:val="none" w:sz="0" w:space="0" w:color="auto"/>
                <w:right w:val="none" w:sz="0" w:space="0" w:color="auto"/>
              </w:divBdr>
            </w:div>
            <w:div w:id="114334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431432">
      <w:bodyDiv w:val="1"/>
      <w:marLeft w:val="0"/>
      <w:marRight w:val="0"/>
      <w:marTop w:val="0"/>
      <w:marBottom w:val="0"/>
      <w:divBdr>
        <w:top w:val="none" w:sz="0" w:space="0" w:color="auto"/>
        <w:left w:val="none" w:sz="0" w:space="0" w:color="auto"/>
        <w:bottom w:val="none" w:sz="0" w:space="0" w:color="auto"/>
        <w:right w:val="none" w:sz="0" w:space="0" w:color="auto"/>
      </w:divBdr>
      <w:divsChild>
        <w:div w:id="277954171">
          <w:marLeft w:val="0"/>
          <w:marRight w:val="0"/>
          <w:marTop w:val="0"/>
          <w:marBottom w:val="0"/>
          <w:divBdr>
            <w:top w:val="none" w:sz="0" w:space="0" w:color="auto"/>
            <w:left w:val="none" w:sz="0" w:space="0" w:color="auto"/>
            <w:bottom w:val="none" w:sz="0" w:space="0" w:color="auto"/>
            <w:right w:val="none" w:sz="0" w:space="0" w:color="auto"/>
          </w:divBdr>
          <w:divsChild>
            <w:div w:id="1984502701">
              <w:marLeft w:val="0"/>
              <w:marRight w:val="0"/>
              <w:marTop w:val="0"/>
              <w:marBottom w:val="0"/>
              <w:divBdr>
                <w:top w:val="none" w:sz="0" w:space="0" w:color="auto"/>
                <w:left w:val="none" w:sz="0" w:space="0" w:color="auto"/>
                <w:bottom w:val="none" w:sz="0" w:space="0" w:color="auto"/>
                <w:right w:val="none" w:sz="0" w:space="0" w:color="auto"/>
              </w:divBdr>
            </w:div>
            <w:div w:id="957687083">
              <w:marLeft w:val="0"/>
              <w:marRight w:val="0"/>
              <w:marTop w:val="0"/>
              <w:marBottom w:val="0"/>
              <w:divBdr>
                <w:top w:val="none" w:sz="0" w:space="0" w:color="auto"/>
                <w:left w:val="none" w:sz="0" w:space="0" w:color="auto"/>
                <w:bottom w:val="none" w:sz="0" w:space="0" w:color="auto"/>
                <w:right w:val="none" w:sz="0" w:space="0" w:color="auto"/>
              </w:divBdr>
            </w:div>
            <w:div w:id="1785692096">
              <w:marLeft w:val="0"/>
              <w:marRight w:val="0"/>
              <w:marTop w:val="0"/>
              <w:marBottom w:val="0"/>
              <w:divBdr>
                <w:top w:val="none" w:sz="0" w:space="0" w:color="auto"/>
                <w:left w:val="none" w:sz="0" w:space="0" w:color="auto"/>
                <w:bottom w:val="none" w:sz="0" w:space="0" w:color="auto"/>
                <w:right w:val="none" w:sz="0" w:space="0" w:color="auto"/>
              </w:divBdr>
            </w:div>
            <w:div w:id="381364208">
              <w:marLeft w:val="0"/>
              <w:marRight w:val="0"/>
              <w:marTop w:val="0"/>
              <w:marBottom w:val="0"/>
              <w:divBdr>
                <w:top w:val="none" w:sz="0" w:space="0" w:color="auto"/>
                <w:left w:val="none" w:sz="0" w:space="0" w:color="auto"/>
                <w:bottom w:val="none" w:sz="0" w:space="0" w:color="auto"/>
                <w:right w:val="none" w:sz="0" w:space="0" w:color="auto"/>
              </w:divBdr>
            </w:div>
            <w:div w:id="1051227914">
              <w:marLeft w:val="0"/>
              <w:marRight w:val="0"/>
              <w:marTop w:val="0"/>
              <w:marBottom w:val="0"/>
              <w:divBdr>
                <w:top w:val="none" w:sz="0" w:space="0" w:color="auto"/>
                <w:left w:val="none" w:sz="0" w:space="0" w:color="auto"/>
                <w:bottom w:val="none" w:sz="0" w:space="0" w:color="auto"/>
                <w:right w:val="none" w:sz="0" w:space="0" w:color="auto"/>
              </w:divBdr>
            </w:div>
            <w:div w:id="1668437206">
              <w:marLeft w:val="0"/>
              <w:marRight w:val="0"/>
              <w:marTop w:val="0"/>
              <w:marBottom w:val="0"/>
              <w:divBdr>
                <w:top w:val="none" w:sz="0" w:space="0" w:color="auto"/>
                <w:left w:val="none" w:sz="0" w:space="0" w:color="auto"/>
                <w:bottom w:val="none" w:sz="0" w:space="0" w:color="auto"/>
                <w:right w:val="none" w:sz="0" w:space="0" w:color="auto"/>
              </w:divBdr>
            </w:div>
            <w:div w:id="667440399">
              <w:marLeft w:val="0"/>
              <w:marRight w:val="0"/>
              <w:marTop w:val="0"/>
              <w:marBottom w:val="0"/>
              <w:divBdr>
                <w:top w:val="none" w:sz="0" w:space="0" w:color="auto"/>
                <w:left w:val="none" w:sz="0" w:space="0" w:color="auto"/>
                <w:bottom w:val="none" w:sz="0" w:space="0" w:color="auto"/>
                <w:right w:val="none" w:sz="0" w:space="0" w:color="auto"/>
              </w:divBdr>
            </w:div>
            <w:div w:id="1064794917">
              <w:marLeft w:val="0"/>
              <w:marRight w:val="0"/>
              <w:marTop w:val="0"/>
              <w:marBottom w:val="0"/>
              <w:divBdr>
                <w:top w:val="none" w:sz="0" w:space="0" w:color="auto"/>
                <w:left w:val="none" w:sz="0" w:space="0" w:color="auto"/>
                <w:bottom w:val="none" w:sz="0" w:space="0" w:color="auto"/>
                <w:right w:val="none" w:sz="0" w:space="0" w:color="auto"/>
              </w:divBdr>
            </w:div>
            <w:div w:id="1633242359">
              <w:marLeft w:val="0"/>
              <w:marRight w:val="0"/>
              <w:marTop w:val="0"/>
              <w:marBottom w:val="0"/>
              <w:divBdr>
                <w:top w:val="none" w:sz="0" w:space="0" w:color="auto"/>
                <w:left w:val="none" w:sz="0" w:space="0" w:color="auto"/>
                <w:bottom w:val="none" w:sz="0" w:space="0" w:color="auto"/>
                <w:right w:val="none" w:sz="0" w:space="0" w:color="auto"/>
              </w:divBdr>
            </w:div>
            <w:div w:id="964773282">
              <w:marLeft w:val="0"/>
              <w:marRight w:val="0"/>
              <w:marTop w:val="0"/>
              <w:marBottom w:val="0"/>
              <w:divBdr>
                <w:top w:val="none" w:sz="0" w:space="0" w:color="auto"/>
                <w:left w:val="none" w:sz="0" w:space="0" w:color="auto"/>
                <w:bottom w:val="none" w:sz="0" w:space="0" w:color="auto"/>
                <w:right w:val="none" w:sz="0" w:space="0" w:color="auto"/>
              </w:divBdr>
            </w:div>
            <w:div w:id="2034720651">
              <w:marLeft w:val="0"/>
              <w:marRight w:val="0"/>
              <w:marTop w:val="0"/>
              <w:marBottom w:val="0"/>
              <w:divBdr>
                <w:top w:val="none" w:sz="0" w:space="0" w:color="auto"/>
                <w:left w:val="none" w:sz="0" w:space="0" w:color="auto"/>
                <w:bottom w:val="none" w:sz="0" w:space="0" w:color="auto"/>
                <w:right w:val="none" w:sz="0" w:space="0" w:color="auto"/>
              </w:divBdr>
            </w:div>
            <w:div w:id="204879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511958">
      <w:bodyDiv w:val="1"/>
      <w:marLeft w:val="0"/>
      <w:marRight w:val="0"/>
      <w:marTop w:val="0"/>
      <w:marBottom w:val="0"/>
      <w:divBdr>
        <w:top w:val="none" w:sz="0" w:space="0" w:color="auto"/>
        <w:left w:val="none" w:sz="0" w:space="0" w:color="auto"/>
        <w:bottom w:val="none" w:sz="0" w:space="0" w:color="auto"/>
        <w:right w:val="none" w:sz="0" w:space="0" w:color="auto"/>
      </w:divBdr>
      <w:divsChild>
        <w:div w:id="1877548142">
          <w:marLeft w:val="0"/>
          <w:marRight w:val="0"/>
          <w:marTop w:val="0"/>
          <w:marBottom w:val="0"/>
          <w:divBdr>
            <w:top w:val="none" w:sz="0" w:space="0" w:color="auto"/>
            <w:left w:val="none" w:sz="0" w:space="0" w:color="auto"/>
            <w:bottom w:val="none" w:sz="0" w:space="0" w:color="auto"/>
            <w:right w:val="none" w:sz="0" w:space="0" w:color="auto"/>
          </w:divBdr>
          <w:divsChild>
            <w:div w:id="1847478175">
              <w:marLeft w:val="0"/>
              <w:marRight w:val="0"/>
              <w:marTop w:val="0"/>
              <w:marBottom w:val="0"/>
              <w:divBdr>
                <w:top w:val="none" w:sz="0" w:space="0" w:color="auto"/>
                <w:left w:val="none" w:sz="0" w:space="0" w:color="auto"/>
                <w:bottom w:val="none" w:sz="0" w:space="0" w:color="auto"/>
                <w:right w:val="none" w:sz="0" w:space="0" w:color="auto"/>
              </w:divBdr>
            </w:div>
            <w:div w:id="1310206221">
              <w:marLeft w:val="0"/>
              <w:marRight w:val="0"/>
              <w:marTop w:val="0"/>
              <w:marBottom w:val="0"/>
              <w:divBdr>
                <w:top w:val="none" w:sz="0" w:space="0" w:color="auto"/>
                <w:left w:val="none" w:sz="0" w:space="0" w:color="auto"/>
                <w:bottom w:val="none" w:sz="0" w:space="0" w:color="auto"/>
                <w:right w:val="none" w:sz="0" w:space="0" w:color="auto"/>
              </w:divBdr>
            </w:div>
            <w:div w:id="1499420454">
              <w:marLeft w:val="0"/>
              <w:marRight w:val="0"/>
              <w:marTop w:val="0"/>
              <w:marBottom w:val="0"/>
              <w:divBdr>
                <w:top w:val="none" w:sz="0" w:space="0" w:color="auto"/>
                <w:left w:val="none" w:sz="0" w:space="0" w:color="auto"/>
                <w:bottom w:val="none" w:sz="0" w:space="0" w:color="auto"/>
                <w:right w:val="none" w:sz="0" w:space="0" w:color="auto"/>
              </w:divBdr>
            </w:div>
            <w:div w:id="180311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959480">
      <w:bodyDiv w:val="1"/>
      <w:marLeft w:val="0"/>
      <w:marRight w:val="0"/>
      <w:marTop w:val="0"/>
      <w:marBottom w:val="0"/>
      <w:divBdr>
        <w:top w:val="none" w:sz="0" w:space="0" w:color="auto"/>
        <w:left w:val="none" w:sz="0" w:space="0" w:color="auto"/>
        <w:bottom w:val="none" w:sz="0" w:space="0" w:color="auto"/>
        <w:right w:val="none" w:sz="0" w:space="0" w:color="auto"/>
      </w:divBdr>
      <w:divsChild>
        <w:div w:id="992684727">
          <w:marLeft w:val="0"/>
          <w:marRight w:val="0"/>
          <w:marTop w:val="0"/>
          <w:marBottom w:val="0"/>
          <w:divBdr>
            <w:top w:val="none" w:sz="0" w:space="0" w:color="auto"/>
            <w:left w:val="none" w:sz="0" w:space="0" w:color="auto"/>
            <w:bottom w:val="none" w:sz="0" w:space="0" w:color="auto"/>
            <w:right w:val="none" w:sz="0" w:space="0" w:color="auto"/>
          </w:divBdr>
          <w:divsChild>
            <w:div w:id="1344816031">
              <w:marLeft w:val="0"/>
              <w:marRight w:val="0"/>
              <w:marTop w:val="0"/>
              <w:marBottom w:val="0"/>
              <w:divBdr>
                <w:top w:val="none" w:sz="0" w:space="0" w:color="auto"/>
                <w:left w:val="none" w:sz="0" w:space="0" w:color="auto"/>
                <w:bottom w:val="none" w:sz="0" w:space="0" w:color="auto"/>
                <w:right w:val="none" w:sz="0" w:space="0" w:color="auto"/>
              </w:divBdr>
            </w:div>
            <w:div w:id="1437361565">
              <w:marLeft w:val="0"/>
              <w:marRight w:val="0"/>
              <w:marTop w:val="0"/>
              <w:marBottom w:val="0"/>
              <w:divBdr>
                <w:top w:val="none" w:sz="0" w:space="0" w:color="auto"/>
                <w:left w:val="none" w:sz="0" w:space="0" w:color="auto"/>
                <w:bottom w:val="none" w:sz="0" w:space="0" w:color="auto"/>
                <w:right w:val="none" w:sz="0" w:space="0" w:color="auto"/>
              </w:divBdr>
            </w:div>
            <w:div w:id="1792048302">
              <w:marLeft w:val="0"/>
              <w:marRight w:val="0"/>
              <w:marTop w:val="0"/>
              <w:marBottom w:val="0"/>
              <w:divBdr>
                <w:top w:val="none" w:sz="0" w:space="0" w:color="auto"/>
                <w:left w:val="none" w:sz="0" w:space="0" w:color="auto"/>
                <w:bottom w:val="none" w:sz="0" w:space="0" w:color="auto"/>
                <w:right w:val="none" w:sz="0" w:space="0" w:color="auto"/>
              </w:divBdr>
            </w:div>
            <w:div w:id="1266885567">
              <w:marLeft w:val="0"/>
              <w:marRight w:val="0"/>
              <w:marTop w:val="0"/>
              <w:marBottom w:val="0"/>
              <w:divBdr>
                <w:top w:val="none" w:sz="0" w:space="0" w:color="auto"/>
                <w:left w:val="none" w:sz="0" w:space="0" w:color="auto"/>
                <w:bottom w:val="none" w:sz="0" w:space="0" w:color="auto"/>
                <w:right w:val="none" w:sz="0" w:space="0" w:color="auto"/>
              </w:divBdr>
            </w:div>
            <w:div w:id="1461338624">
              <w:marLeft w:val="0"/>
              <w:marRight w:val="0"/>
              <w:marTop w:val="0"/>
              <w:marBottom w:val="0"/>
              <w:divBdr>
                <w:top w:val="none" w:sz="0" w:space="0" w:color="auto"/>
                <w:left w:val="none" w:sz="0" w:space="0" w:color="auto"/>
                <w:bottom w:val="none" w:sz="0" w:space="0" w:color="auto"/>
                <w:right w:val="none" w:sz="0" w:space="0" w:color="auto"/>
              </w:divBdr>
            </w:div>
            <w:div w:id="459960484">
              <w:marLeft w:val="0"/>
              <w:marRight w:val="0"/>
              <w:marTop w:val="0"/>
              <w:marBottom w:val="0"/>
              <w:divBdr>
                <w:top w:val="none" w:sz="0" w:space="0" w:color="auto"/>
                <w:left w:val="none" w:sz="0" w:space="0" w:color="auto"/>
                <w:bottom w:val="none" w:sz="0" w:space="0" w:color="auto"/>
                <w:right w:val="none" w:sz="0" w:space="0" w:color="auto"/>
              </w:divBdr>
            </w:div>
            <w:div w:id="2049648084">
              <w:marLeft w:val="0"/>
              <w:marRight w:val="0"/>
              <w:marTop w:val="0"/>
              <w:marBottom w:val="0"/>
              <w:divBdr>
                <w:top w:val="none" w:sz="0" w:space="0" w:color="auto"/>
                <w:left w:val="none" w:sz="0" w:space="0" w:color="auto"/>
                <w:bottom w:val="none" w:sz="0" w:space="0" w:color="auto"/>
                <w:right w:val="none" w:sz="0" w:space="0" w:color="auto"/>
              </w:divBdr>
            </w:div>
            <w:div w:id="1533808543">
              <w:marLeft w:val="0"/>
              <w:marRight w:val="0"/>
              <w:marTop w:val="0"/>
              <w:marBottom w:val="0"/>
              <w:divBdr>
                <w:top w:val="none" w:sz="0" w:space="0" w:color="auto"/>
                <w:left w:val="none" w:sz="0" w:space="0" w:color="auto"/>
                <w:bottom w:val="none" w:sz="0" w:space="0" w:color="auto"/>
                <w:right w:val="none" w:sz="0" w:space="0" w:color="auto"/>
              </w:divBdr>
            </w:div>
            <w:div w:id="1676181135">
              <w:marLeft w:val="0"/>
              <w:marRight w:val="0"/>
              <w:marTop w:val="0"/>
              <w:marBottom w:val="0"/>
              <w:divBdr>
                <w:top w:val="none" w:sz="0" w:space="0" w:color="auto"/>
                <w:left w:val="none" w:sz="0" w:space="0" w:color="auto"/>
                <w:bottom w:val="none" w:sz="0" w:space="0" w:color="auto"/>
                <w:right w:val="none" w:sz="0" w:space="0" w:color="auto"/>
              </w:divBdr>
            </w:div>
            <w:div w:id="1917088558">
              <w:marLeft w:val="0"/>
              <w:marRight w:val="0"/>
              <w:marTop w:val="0"/>
              <w:marBottom w:val="0"/>
              <w:divBdr>
                <w:top w:val="none" w:sz="0" w:space="0" w:color="auto"/>
                <w:left w:val="none" w:sz="0" w:space="0" w:color="auto"/>
                <w:bottom w:val="none" w:sz="0" w:space="0" w:color="auto"/>
                <w:right w:val="none" w:sz="0" w:space="0" w:color="auto"/>
              </w:divBdr>
            </w:div>
            <w:div w:id="1550024231">
              <w:marLeft w:val="0"/>
              <w:marRight w:val="0"/>
              <w:marTop w:val="0"/>
              <w:marBottom w:val="0"/>
              <w:divBdr>
                <w:top w:val="none" w:sz="0" w:space="0" w:color="auto"/>
                <w:left w:val="none" w:sz="0" w:space="0" w:color="auto"/>
                <w:bottom w:val="none" w:sz="0" w:space="0" w:color="auto"/>
                <w:right w:val="none" w:sz="0" w:space="0" w:color="auto"/>
              </w:divBdr>
            </w:div>
            <w:div w:id="967852583">
              <w:marLeft w:val="0"/>
              <w:marRight w:val="0"/>
              <w:marTop w:val="0"/>
              <w:marBottom w:val="0"/>
              <w:divBdr>
                <w:top w:val="none" w:sz="0" w:space="0" w:color="auto"/>
                <w:left w:val="none" w:sz="0" w:space="0" w:color="auto"/>
                <w:bottom w:val="none" w:sz="0" w:space="0" w:color="auto"/>
                <w:right w:val="none" w:sz="0" w:space="0" w:color="auto"/>
              </w:divBdr>
            </w:div>
            <w:div w:id="1704819811">
              <w:marLeft w:val="0"/>
              <w:marRight w:val="0"/>
              <w:marTop w:val="0"/>
              <w:marBottom w:val="0"/>
              <w:divBdr>
                <w:top w:val="none" w:sz="0" w:space="0" w:color="auto"/>
                <w:left w:val="none" w:sz="0" w:space="0" w:color="auto"/>
                <w:bottom w:val="none" w:sz="0" w:space="0" w:color="auto"/>
                <w:right w:val="none" w:sz="0" w:space="0" w:color="auto"/>
              </w:divBdr>
            </w:div>
            <w:div w:id="524293845">
              <w:marLeft w:val="0"/>
              <w:marRight w:val="0"/>
              <w:marTop w:val="0"/>
              <w:marBottom w:val="0"/>
              <w:divBdr>
                <w:top w:val="none" w:sz="0" w:space="0" w:color="auto"/>
                <w:left w:val="none" w:sz="0" w:space="0" w:color="auto"/>
                <w:bottom w:val="none" w:sz="0" w:space="0" w:color="auto"/>
                <w:right w:val="none" w:sz="0" w:space="0" w:color="auto"/>
              </w:divBdr>
            </w:div>
            <w:div w:id="212927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947143">
      <w:bodyDiv w:val="1"/>
      <w:marLeft w:val="0"/>
      <w:marRight w:val="0"/>
      <w:marTop w:val="0"/>
      <w:marBottom w:val="0"/>
      <w:divBdr>
        <w:top w:val="none" w:sz="0" w:space="0" w:color="auto"/>
        <w:left w:val="none" w:sz="0" w:space="0" w:color="auto"/>
        <w:bottom w:val="none" w:sz="0" w:space="0" w:color="auto"/>
        <w:right w:val="none" w:sz="0" w:space="0" w:color="auto"/>
      </w:divBdr>
      <w:divsChild>
        <w:div w:id="2139105808">
          <w:marLeft w:val="0"/>
          <w:marRight w:val="0"/>
          <w:marTop w:val="0"/>
          <w:marBottom w:val="0"/>
          <w:divBdr>
            <w:top w:val="none" w:sz="0" w:space="0" w:color="auto"/>
            <w:left w:val="none" w:sz="0" w:space="0" w:color="auto"/>
            <w:bottom w:val="none" w:sz="0" w:space="0" w:color="auto"/>
            <w:right w:val="none" w:sz="0" w:space="0" w:color="auto"/>
          </w:divBdr>
          <w:divsChild>
            <w:div w:id="46534696">
              <w:marLeft w:val="0"/>
              <w:marRight w:val="0"/>
              <w:marTop w:val="0"/>
              <w:marBottom w:val="0"/>
              <w:divBdr>
                <w:top w:val="none" w:sz="0" w:space="0" w:color="auto"/>
                <w:left w:val="none" w:sz="0" w:space="0" w:color="auto"/>
                <w:bottom w:val="none" w:sz="0" w:space="0" w:color="auto"/>
                <w:right w:val="none" w:sz="0" w:space="0" w:color="auto"/>
              </w:divBdr>
            </w:div>
            <w:div w:id="1354653855">
              <w:marLeft w:val="0"/>
              <w:marRight w:val="0"/>
              <w:marTop w:val="0"/>
              <w:marBottom w:val="0"/>
              <w:divBdr>
                <w:top w:val="none" w:sz="0" w:space="0" w:color="auto"/>
                <w:left w:val="none" w:sz="0" w:space="0" w:color="auto"/>
                <w:bottom w:val="none" w:sz="0" w:space="0" w:color="auto"/>
                <w:right w:val="none" w:sz="0" w:space="0" w:color="auto"/>
              </w:divBdr>
            </w:div>
            <w:div w:id="1202127817">
              <w:marLeft w:val="0"/>
              <w:marRight w:val="0"/>
              <w:marTop w:val="0"/>
              <w:marBottom w:val="0"/>
              <w:divBdr>
                <w:top w:val="none" w:sz="0" w:space="0" w:color="auto"/>
                <w:left w:val="none" w:sz="0" w:space="0" w:color="auto"/>
                <w:bottom w:val="none" w:sz="0" w:space="0" w:color="auto"/>
                <w:right w:val="none" w:sz="0" w:space="0" w:color="auto"/>
              </w:divBdr>
            </w:div>
            <w:div w:id="1005861321">
              <w:marLeft w:val="0"/>
              <w:marRight w:val="0"/>
              <w:marTop w:val="0"/>
              <w:marBottom w:val="0"/>
              <w:divBdr>
                <w:top w:val="none" w:sz="0" w:space="0" w:color="auto"/>
                <w:left w:val="none" w:sz="0" w:space="0" w:color="auto"/>
                <w:bottom w:val="none" w:sz="0" w:space="0" w:color="auto"/>
                <w:right w:val="none" w:sz="0" w:space="0" w:color="auto"/>
              </w:divBdr>
            </w:div>
            <w:div w:id="1747336006">
              <w:marLeft w:val="0"/>
              <w:marRight w:val="0"/>
              <w:marTop w:val="0"/>
              <w:marBottom w:val="0"/>
              <w:divBdr>
                <w:top w:val="none" w:sz="0" w:space="0" w:color="auto"/>
                <w:left w:val="none" w:sz="0" w:space="0" w:color="auto"/>
                <w:bottom w:val="none" w:sz="0" w:space="0" w:color="auto"/>
                <w:right w:val="none" w:sz="0" w:space="0" w:color="auto"/>
              </w:divBdr>
            </w:div>
            <w:div w:id="108203582">
              <w:marLeft w:val="0"/>
              <w:marRight w:val="0"/>
              <w:marTop w:val="0"/>
              <w:marBottom w:val="0"/>
              <w:divBdr>
                <w:top w:val="none" w:sz="0" w:space="0" w:color="auto"/>
                <w:left w:val="none" w:sz="0" w:space="0" w:color="auto"/>
                <w:bottom w:val="none" w:sz="0" w:space="0" w:color="auto"/>
                <w:right w:val="none" w:sz="0" w:space="0" w:color="auto"/>
              </w:divBdr>
            </w:div>
            <w:div w:id="1575814851">
              <w:marLeft w:val="0"/>
              <w:marRight w:val="0"/>
              <w:marTop w:val="0"/>
              <w:marBottom w:val="0"/>
              <w:divBdr>
                <w:top w:val="none" w:sz="0" w:space="0" w:color="auto"/>
                <w:left w:val="none" w:sz="0" w:space="0" w:color="auto"/>
                <w:bottom w:val="none" w:sz="0" w:space="0" w:color="auto"/>
                <w:right w:val="none" w:sz="0" w:space="0" w:color="auto"/>
              </w:divBdr>
            </w:div>
            <w:div w:id="1963539194">
              <w:marLeft w:val="0"/>
              <w:marRight w:val="0"/>
              <w:marTop w:val="0"/>
              <w:marBottom w:val="0"/>
              <w:divBdr>
                <w:top w:val="none" w:sz="0" w:space="0" w:color="auto"/>
                <w:left w:val="none" w:sz="0" w:space="0" w:color="auto"/>
                <w:bottom w:val="none" w:sz="0" w:space="0" w:color="auto"/>
                <w:right w:val="none" w:sz="0" w:space="0" w:color="auto"/>
              </w:divBdr>
            </w:div>
            <w:div w:id="347366849">
              <w:marLeft w:val="0"/>
              <w:marRight w:val="0"/>
              <w:marTop w:val="0"/>
              <w:marBottom w:val="0"/>
              <w:divBdr>
                <w:top w:val="none" w:sz="0" w:space="0" w:color="auto"/>
                <w:left w:val="none" w:sz="0" w:space="0" w:color="auto"/>
                <w:bottom w:val="none" w:sz="0" w:space="0" w:color="auto"/>
                <w:right w:val="none" w:sz="0" w:space="0" w:color="auto"/>
              </w:divBdr>
            </w:div>
            <w:div w:id="1298536989">
              <w:marLeft w:val="0"/>
              <w:marRight w:val="0"/>
              <w:marTop w:val="0"/>
              <w:marBottom w:val="0"/>
              <w:divBdr>
                <w:top w:val="none" w:sz="0" w:space="0" w:color="auto"/>
                <w:left w:val="none" w:sz="0" w:space="0" w:color="auto"/>
                <w:bottom w:val="none" w:sz="0" w:space="0" w:color="auto"/>
                <w:right w:val="none" w:sz="0" w:space="0" w:color="auto"/>
              </w:divBdr>
            </w:div>
            <w:div w:id="145170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565359">
      <w:bodyDiv w:val="1"/>
      <w:marLeft w:val="0"/>
      <w:marRight w:val="0"/>
      <w:marTop w:val="0"/>
      <w:marBottom w:val="0"/>
      <w:divBdr>
        <w:top w:val="none" w:sz="0" w:space="0" w:color="auto"/>
        <w:left w:val="none" w:sz="0" w:space="0" w:color="auto"/>
        <w:bottom w:val="none" w:sz="0" w:space="0" w:color="auto"/>
        <w:right w:val="none" w:sz="0" w:space="0" w:color="auto"/>
      </w:divBdr>
      <w:divsChild>
        <w:div w:id="1585261816">
          <w:marLeft w:val="0"/>
          <w:marRight w:val="0"/>
          <w:marTop w:val="0"/>
          <w:marBottom w:val="0"/>
          <w:divBdr>
            <w:top w:val="none" w:sz="0" w:space="0" w:color="auto"/>
            <w:left w:val="none" w:sz="0" w:space="0" w:color="auto"/>
            <w:bottom w:val="none" w:sz="0" w:space="0" w:color="auto"/>
            <w:right w:val="none" w:sz="0" w:space="0" w:color="auto"/>
          </w:divBdr>
          <w:divsChild>
            <w:div w:id="1780250398">
              <w:marLeft w:val="0"/>
              <w:marRight w:val="0"/>
              <w:marTop w:val="0"/>
              <w:marBottom w:val="0"/>
              <w:divBdr>
                <w:top w:val="none" w:sz="0" w:space="0" w:color="auto"/>
                <w:left w:val="none" w:sz="0" w:space="0" w:color="auto"/>
                <w:bottom w:val="none" w:sz="0" w:space="0" w:color="auto"/>
                <w:right w:val="none" w:sz="0" w:space="0" w:color="auto"/>
              </w:divBdr>
            </w:div>
            <w:div w:id="1654483072">
              <w:marLeft w:val="0"/>
              <w:marRight w:val="0"/>
              <w:marTop w:val="0"/>
              <w:marBottom w:val="0"/>
              <w:divBdr>
                <w:top w:val="none" w:sz="0" w:space="0" w:color="auto"/>
                <w:left w:val="none" w:sz="0" w:space="0" w:color="auto"/>
                <w:bottom w:val="none" w:sz="0" w:space="0" w:color="auto"/>
                <w:right w:val="none" w:sz="0" w:space="0" w:color="auto"/>
              </w:divBdr>
            </w:div>
            <w:div w:id="589196784">
              <w:marLeft w:val="0"/>
              <w:marRight w:val="0"/>
              <w:marTop w:val="0"/>
              <w:marBottom w:val="0"/>
              <w:divBdr>
                <w:top w:val="none" w:sz="0" w:space="0" w:color="auto"/>
                <w:left w:val="none" w:sz="0" w:space="0" w:color="auto"/>
                <w:bottom w:val="none" w:sz="0" w:space="0" w:color="auto"/>
                <w:right w:val="none" w:sz="0" w:space="0" w:color="auto"/>
              </w:divBdr>
            </w:div>
            <w:div w:id="1132557159">
              <w:marLeft w:val="0"/>
              <w:marRight w:val="0"/>
              <w:marTop w:val="0"/>
              <w:marBottom w:val="0"/>
              <w:divBdr>
                <w:top w:val="none" w:sz="0" w:space="0" w:color="auto"/>
                <w:left w:val="none" w:sz="0" w:space="0" w:color="auto"/>
                <w:bottom w:val="none" w:sz="0" w:space="0" w:color="auto"/>
                <w:right w:val="none" w:sz="0" w:space="0" w:color="auto"/>
              </w:divBdr>
            </w:div>
            <w:div w:id="1755083309">
              <w:marLeft w:val="0"/>
              <w:marRight w:val="0"/>
              <w:marTop w:val="0"/>
              <w:marBottom w:val="0"/>
              <w:divBdr>
                <w:top w:val="none" w:sz="0" w:space="0" w:color="auto"/>
                <w:left w:val="none" w:sz="0" w:space="0" w:color="auto"/>
                <w:bottom w:val="none" w:sz="0" w:space="0" w:color="auto"/>
                <w:right w:val="none" w:sz="0" w:space="0" w:color="auto"/>
              </w:divBdr>
            </w:div>
            <w:div w:id="1357386879">
              <w:marLeft w:val="0"/>
              <w:marRight w:val="0"/>
              <w:marTop w:val="0"/>
              <w:marBottom w:val="0"/>
              <w:divBdr>
                <w:top w:val="none" w:sz="0" w:space="0" w:color="auto"/>
                <w:left w:val="none" w:sz="0" w:space="0" w:color="auto"/>
                <w:bottom w:val="none" w:sz="0" w:space="0" w:color="auto"/>
                <w:right w:val="none" w:sz="0" w:space="0" w:color="auto"/>
              </w:divBdr>
            </w:div>
            <w:div w:id="1457409226">
              <w:marLeft w:val="0"/>
              <w:marRight w:val="0"/>
              <w:marTop w:val="0"/>
              <w:marBottom w:val="0"/>
              <w:divBdr>
                <w:top w:val="none" w:sz="0" w:space="0" w:color="auto"/>
                <w:left w:val="none" w:sz="0" w:space="0" w:color="auto"/>
                <w:bottom w:val="none" w:sz="0" w:space="0" w:color="auto"/>
                <w:right w:val="none" w:sz="0" w:space="0" w:color="auto"/>
              </w:divBdr>
            </w:div>
            <w:div w:id="150995838">
              <w:marLeft w:val="0"/>
              <w:marRight w:val="0"/>
              <w:marTop w:val="0"/>
              <w:marBottom w:val="0"/>
              <w:divBdr>
                <w:top w:val="none" w:sz="0" w:space="0" w:color="auto"/>
                <w:left w:val="none" w:sz="0" w:space="0" w:color="auto"/>
                <w:bottom w:val="none" w:sz="0" w:space="0" w:color="auto"/>
                <w:right w:val="none" w:sz="0" w:space="0" w:color="auto"/>
              </w:divBdr>
            </w:div>
            <w:div w:id="246616822">
              <w:marLeft w:val="0"/>
              <w:marRight w:val="0"/>
              <w:marTop w:val="0"/>
              <w:marBottom w:val="0"/>
              <w:divBdr>
                <w:top w:val="none" w:sz="0" w:space="0" w:color="auto"/>
                <w:left w:val="none" w:sz="0" w:space="0" w:color="auto"/>
                <w:bottom w:val="none" w:sz="0" w:space="0" w:color="auto"/>
                <w:right w:val="none" w:sz="0" w:space="0" w:color="auto"/>
              </w:divBdr>
            </w:div>
            <w:div w:id="1913929727">
              <w:marLeft w:val="0"/>
              <w:marRight w:val="0"/>
              <w:marTop w:val="0"/>
              <w:marBottom w:val="0"/>
              <w:divBdr>
                <w:top w:val="none" w:sz="0" w:space="0" w:color="auto"/>
                <w:left w:val="none" w:sz="0" w:space="0" w:color="auto"/>
                <w:bottom w:val="none" w:sz="0" w:space="0" w:color="auto"/>
                <w:right w:val="none" w:sz="0" w:space="0" w:color="auto"/>
              </w:divBdr>
            </w:div>
            <w:div w:id="653098854">
              <w:marLeft w:val="0"/>
              <w:marRight w:val="0"/>
              <w:marTop w:val="0"/>
              <w:marBottom w:val="0"/>
              <w:divBdr>
                <w:top w:val="none" w:sz="0" w:space="0" w:color="auto"/>
                <w:left w:val="none" w:sz="0" w:space="0" w:color="auto"/>
                <w:bottom w:val="none" w:sz="0" w:space="0" w:color="auto"/>
                <w:right w:val="none" w:sz="0" w:space="0" w:color="auto"/>
              </w:divBdr>
            </w:div>
            <w:div w:id="745498553">
              <w:marLeft w:val="0"/>
              <w:marRight w:val="0"/>
              <w:marTop w:val="0"/>
              <w:marBottom w:val="0"/>
              <w:divBdr>
                <w:top w:val="none" w:sz="0" w:space="0" w:color="auto"/>
                <w:left w:val="none" w:sz="0" w:space="0" w:color="auto"/>
                <w:bottom w:val="none" w:sz="0" w:space="0" w:color="auto"/>
                <w:right w:val="none" w:sz="0" w:space="0" w:color="auto"/>
              </w:divBdr>
            </w:div>
            <w:div w:id="1168521246">
              <w:marLeft w:val="0"/>
              <w:marRight w:val="0"/>
              <w:marTop w:val="0"/>
              <w:marBottom w:val="0"/>
              <w:divBdr>
                <w:top w:val="none" w:sz="0" w:space="0" w:color="auto"/>
                <w:left w:val="none" w:sz="0" w:space="0" w:color="auto"/>
                <w:bottom w:val="none" w:sz="0" w:space="0" w:color="auto"/>
                <w:right w:val="none" w:sz="0" w:space="0" w:color="auto"/>
              </w:divBdr>
            </w:div>
            <w:div w:id="2098744856">
              <w:marLeft w:val="0"/>
              <w:marRight w:val="0"/>
              <w:marTop w:val="0"/>
              <w:marBottom w:val="0"/>
              <w:divBdr>
                <w:top w:val="none" w:sz="0" w:space="0" w:color="auto"/>
                <w:left w:val="none" w:sz="0" w:space="0" w:color="auto"/>
                <w:bottom w:val="none" w:sz="0" w:space="0" w:color="auto"/>
                <w:right w:val="none" w:sz="0" w:space="0" w:color="auto"/>
              </w:divBdr>
            </w:div>
            <w:div w:id="32743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766379">
      <w:bodyDiv w:val="1"/>
      <w:marLeft w:val="0"/>
      <w:marRight w:val="0"/>
      <w:marTop w:val="0"/>
      <w:marBottom w:val="0"/>
      <w:divBdr>
        <w:top w:val="none" w:sz="0" w:space="0" w:color="auto"/>
        <w:left w:val="none" w:sz="0" w:space="0" w:color="auto"/>
        <w:bottom w:val="none" w:sz="0" w:space="0" w:color="auto"/>
        <w:right w:val="none" w:sz="0" w:space="0" w:color="auto"/>
      </w:divBdr>
      <w:divsChild>
        <w:div w:id="219023649">
          <w:marLeft w:val="0"/>
          <w:marRight w:val="0"/>
          <w:marTop w:val="0"/>
          <w:marBottom w:val="0"/>
          <w:divBdr>
            <w:top w:val="none" w:sz="0" w:space="0" w:color="auto"/>
            <w:left w:val="none" w:sz="0" w:space="0" w:color="auto"/>
            <w:bottom w:val="none" w:sz="0" w:space="0" w:color="auto"/>
            <w:right w:val="none" w:sz="0" w:space="0" w:color="auto"/>
          </w:divBdr>
          <w:divsChild>
            <w:div w:id="384567354">
              <w:marLeft w:val="0"/>
              <w:marRight w:val="0"/>
              <w:marTop w:val="0"/>
              <w:marBottom w:val="0"/>
              <w:divBdr>
                <w:top w:val="none" w:sz="0" w:space="0" w:color="auto"/>
                <w:left w:val="none" w:sz="0" w:space="0" w:color="auto"/>
                <w:bottom w:val="none" w:sz="0" w:space="0" w:color="auto"/>
                <w:right w:val="none" w:sz="0" w:space="0" w:color="auto"/>
              </w:divBdr>
            </w:div>
            <w:div w:id="911159096">
              <w:marLeft w:val="0"/>
              <w:marRight w:val="0"/>
              <w:marTop w:val="0"/>
              <w:marBottom w:val="0"/>
              <w:divBdr>
                <w:top w:val="none" w:sz="0" w:space="0" w:color="auto"/>
                <w:left w:val="none" w:sz="0" w:space="0" w:color="auto"/>
                <w:bottom w:val="none" w:sz="0" w:space="0" w:color="auto"/>
                <w:right w:val="none" w:sz="0" w:space="0" w:color="auto"/>
              </w:divBdr>
            </w:div>
            <w:div w:id="76750775">
              <w:marLeft w:val="0"/>
              <w:marRight w:val="0"/>
              <w:marTop w:val="0"/>
              <w:marBottom w:val="0"/>
              <w:divBdr>
                <w:top w:val="none" w:sz="0" w:space="0" w:color="auto"/>
                <w:left w:val="none" w:sz="0" w:space="0" w:color="auto"/>
                <w:bottom w:val="none" w:sz="0" w:space="0" w:color="auto"/>
                <w:right w:val="none" w:sz="0" w:space="0" w:color="auto"/>
              </w:divBdr>
            </w:div>
            <w:div w:id="939987512">
              <w:marLeft w:val="0"/>
              <w:marRight w:val="0"/>
              <w:marTop w:val="0"/>
              <w:marBottom w:val="0"/>
              <w:divBdr>
                <w:top w:val="none" w:sz="0" w:space="0" w:color="auto"/>
                <w:left w:val="none" w:sz="0" w:space="0" w:color="auto"/>
                <w:bottom w:val="none" w:sz="0" w:space="0" w:color="auto"/>
                <w:right w:val="none" w:sz="0" w:space="0" w:color="auto"/>
              </w:divBdr>
            </w:div>
            <w:div w:id="1864052378">
              <w:marLeft w:val="0"/>
              <w:marRight w:val="0"/>
              <w:marTop w:val="0"/>
              <w:marBottom w:val="0"/>
              <w:divBdr>
                <w:top w:val="none" w:sz="0" w:space="0" w:color="auto"/>
                <w:left w:val="none" w:sz="0" w:space="0" w:color="auto"/>
                <w:bottom w:val="none" w:sz="0" w:space="0" w:color="auto"/>
                <w:right w:val="none" w:sz="0" w:space="0" w:color="auto"/>
              </w:divBdr>
            </w:div>
            <w:div w:id="1333025067">
              <w:marLeft w:val="0"/>
              <w:marRight w:val="0"/>
              <w:marTop w:val="0"/>
              <w:marBottom w:val="0"/>
              <w:divBdr>
                <w:top w:val="none" w:sz="0" w:space="0" w:color="auto"/>
                <w:left w:val="none" w:sz="0" w:space="0" w:color="auto"/>
                <w:bottom w:val="none" w:sz="0" w:space="0" w:color="auto"/>
                <w:right w:val="none" w:sz="0" w:space="0" w:color="auto"/>
              </w:divBdr>
            </w:div>
            <w:div w:id="2046249870">
              <w:marLeft w:val="0"/>
              <w:marRight w:val="0"/>
              <w:marTop w:val="0"/>
              <w:marBottom w:val="0"/>
              <w:divBdr>
                <w:top w:val="none" w:sz="0" w:space="0" w:color="auto"/>
                <w:left w:val="none" w:sz="0" w:space="0" w:color="auto"/>
                <w:bottom w:val="none" w:sz="0" w:space="0" w:color="auto"/>
                <w:right w:val="none" w:sz="0" w:space="0" w:color="auto"/>
              </w:divBdr>
            </w:div>
            <w:div w:id="492718660">
              <w:marLeft w:val="0"/>
              <w:marRight w:val="0"/>
              <w:marTop w:val="0"/>
              <w:marBottom w:val="0"/>
              <w:divBdr>
                <w:top w:val="none" w:sz="0" w:space="0" w:color="auto"/>
                <w:left w:val="none" w:sz="0" w:space="0" w:color="auto"/>
                <w:bottom w:val="none" w:sz="0" w:space="0" w:color="auto"/>
                <w:right w:val="none" w:sz="0" w:space="0" w:color="auto"/>
              </w:divBdr>
            </w:div>
            <w:div w:id="705104796">
              <w:marLeft w:val="0"/>
              <w:marRight w:val="0"/>
              <w:marTop w:val="0"/>
              <w:marBottom w:val="0"/>
              <w:divBdr>
                <w:top w:val="none" w:sz="0" w:space="0" w:color="auto"/>
                <w:left w:val="none" w:sz="0" w:space="0" w:color="auto"/>
                <w:bottom w:val="none" w:sz="0" w:space="0" w:color="auto"/>
                <w:right w:val="none" w:sz="0" w:space="0" w:color="auto"/>
              </w:divBdr>
            </w:div>
            <w:div w:id="2015110160">
              <w:marLeft w:val="0"/>
              <w:marRight w:val="0"/>
              <w:marTop w:val="0"/>
              <w:marBottom w:val="0"/>
              <w:divBdr>
                <w:top w:val="none" w:sz="0" w:space="0" w:color="auto"/>
                <w:left w:val="none" w:sz="0" w:space="0" w:color="auto"/>
                <w:bottom w:val="none" w:sz="0" w:space="0" w:color="auto"/>
                <w:right w:val="none" w:sz="0" w:space="0" w:color="auto"/>
              </w:divBdr>
            </w:div>
            <w:div w:id="13188144">
              <w:marLeft w:val="0"/>
              <w:marRight w:val="0"/>
              <w:marTop w:val="0"/>
              <w:marBottom w:val="0"/>
              <w:divBdr>
                <w:top w:val="none" w:sz="0" w:space="0" w:color="auto"/>
                <w:left w:val="none" w:sz="0" w:space="0" w:color="auto"/>
                <w:bottom w:val="none" w:sz="0" w:space="0" w:color="auto"/>
                <w:right w:val="none" w:sz="0" w:space="0" w:color="auto"/>
              </w:divBdr>
            </w:div>
            <w:div w:id="175004365">
              <w:marLeft w:val="0"/>
              <w:marRight w:val="0"/>
              <w:marTop w:val="0"/>
              <w:marBottom w:val="0"/>
              <w:divBdr>
                <w:top w:val="none" w:sz="0" w:space="0" w:color="auto"/>
                <w:left w:val="none" w:sz="0" w:space="0" w:color="auto"/>
                <w:bottom w:val="none" w:sz="0" w:space="0" w:color="auto"/>
                <w:right w:val="none" w:sz="0" w:space="0" w:color="auto"/>
              </w:divBdr>
            </w:div>
            <w:div w:id="250050675">
              <w:marLeft w:val="0"/>
              <w:marRight w:val="0"/>
              <w:marTop w:val="0"/>
              <w:marBottom w:val="0"/>
              <w:divBdr>
                <w:top w:val="none" w:sz="0" w:space="0" w:color="auto"/>
                <w:left w:val="none" w:sz="0" w:space="0" w:color="auto"/>
                <w:bottom w:val="none" w:sz="0" w:space="0" w:color="auto"/>
                <w:right w:val="none" w:sz="0" w:space="0" w:color="auto"/>
              </w:divBdr>
            </w:div>
            <w:div w:id="1863744879">
              <w:marLeft w:val="0"/>
              <w:marRight w:val="0"/>
              <w:marTop w:val="0"/>
              <w:marBottom w:val="0"/>
              <w:divBdr>
                <w:top w:val="none" w:sz="0" w:space="0" w:color="auto"/>
                <w:left w:val="none" w:sz="0" w:space="0" w:color="auto"/>
                <w:bottom w:val="none" w:sz="0" w:space="0" w:color="auto"/>
                <w:right w:val="none" w:sz="0" w:space="0" w:color="auto"/>
              </w:divBdr>
            </w:div>
            <w:div w:id="1152679239">
              <w:marLeft w:val="0"/>
              <w:marRight w:val="0"/>
              <w:marTop w:val="0"/>
              <w:marBottom w:val="0"/>
              <w:divBdr>
                <w:top w:val="none" w:sz="0" w:space="0" w:color="auto"/>
                <w:left w:val="none" w:sz="0" w:space="0" w:color="auto"/>
                <w:bottom w:val="none" w:sz="0" w:space="0" w:color="auto"/>
                <w:right w:val="none" w:sz="0" w:space="0" w:color="auto"/>
              </w:divBdr>
            </w:div>
            <w:div w:id="738209427">
              <w:marLeft w:val="0"/>
              <w:marRight w:val="0"/>
              <w:marTop w:val="0"/>
              <w:marBottom w:val="0"/>
              <w:divBdr>
                <w:top w:val="none" w:sz="0" w:space="0" w:color="auto"/>
                <w:left w:val="none" w:sz="0" w:space="0" w:color="auto"/>
                <w:bottom w:val="none" w:sz="0" w:space="0" w:color="auto"/>
                <w:right w:val="none" w:sz="0" w:space="0" w:color="auto"/>
              </w:divBdr>
            </w:div>
            <w:div w:id="130450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391251">
      <w:bodyDiv w:val="1"/>
      <w:marLeft w:val="0"/>
      <w:marRight w:val="0"/>
      <w:marTop w:val="0"/>
      <w:marBottom w:val="0"/>
      <w:divBdr>
        <w:top w:val="none" w:sz="0" w:space="0" w:color="auto"/>
        <w:left w:val="none" w:sz="0" w:space="0" w:color="auto"/>
        <w:bottom w:val="none" w:sz="0" w:space="0" w:color="auto"/>
        <w:right w:val="none" w:sz="0" w:space="0" w:color="auto"/>
      </w:divBdr>
      <w:divsChild>
        <w:div w:id="1538272912">
          <w:marLeft w:val="0"/>
          <w:marRight w:val="0"/>
          <w:marTop w:val="0"/>
          <w:marBottom w:val="0"/>
          <w:divBdr>
            <w:top w:val="none" w:sz="0" w:space="0" w:color="auto"/>
            <w:left w:val="none" w:sz="0" w:space="0" w:color="auto"/>
            <w:bottom w:val="none" w:sz="0" w:space="0" w:color="auto"/>
            <w:right w:val="none" w:sz="0" w:space="0" w:color="auto"/>
          </w:divBdr>
          <w:divsChild>
            <w:div w:id="1256399359">
              <w:marLeft w:val="0"/>
              <w:marRight w:val="0"/>
              <w:marTop w:val="0"/>
              <w:marBottom w:val="0"/>
              <w:divBdr>
                <w:top w:val="none" w:sz="0" w:space="0" w:color="auto"/>
                <w:left w:val="none" w:sz="0" w:space="0" w:color="auto"/>
                <w:bottom w:val="none" w:sz="0" w:space="0" w:color="auto"/>
                <w:right w:val="none" w:sz="0" w:space="0" w:color="auto"/>
              </w:divBdr>
            </w:div>
            <w:div w:id="1393313932">
              <w:marLeft w:val="0"/>
              <w:marRight w:val="0"/>
              <w:marTop w:val="0"/>
              <w:marBottom w:val="0"/>
              <w:divBdr>
                <w:top w:val="none" w:sz="0" w:space="0" w:color="auto"/>
                <w:left w:val="none" w:sz="0" w:space="0" w:color="auto"/>
                <w:bottom w:val="none" w:sz="0" w:space="0" w:color="auto"/>
                <w:right w:val="none" w:sz="0" w:space="0" w:color="auto"/>
              </w:divBdr>
            </w:div>
            <w:div w:id="1142576370">
              <w:marLeft w:val="0"/>
              <w:marRight w:val="0"/>
              <w:marTop w:val="0"/>
              <w:marBottom w:val="0"/>
              <w:divBdr>
                <w:top w:val="none" w:sz="0" w:space="0" w:color="auto"/>
                <w:left w:val="none" w:sz="0" w:space="0" w:color="auto"/>
                <w:bottom w:val="none" w:sz="0" w:space="0" w:color="auto"/>
                <w:right w:val="none" w:sz="0" w:space="0" w:color="auto"/>
              </w:divBdr>
            </w:div>
            <w:div w:id="2030594649">
              <w:marLeft w:val="0"/>
              <w:marRight w:val="0"/>
              <w:marTop w:val="0"/>
              <w:marBottom w:val="0"/>
              <w:divBdr>
                <w:top w:val="none" w:sz="0" w:space="0" w:color="auto"/>
                <w:left w:val="none" w:sz="0" w:space="0" w:color="auto"/>
                <w:bottom w:val="none" w:sz="0" w:space="0" w:color="auto"/>
                <w:right w:val="none" w:sz="0" w:space="0" w:color="auto"/>
              </w:divBdr>
            </w:div>
            <w:div w:id="153883325">
              <w:marLeft w:val="0"/>
              <w:marRight w:val="0"/>
              <w:marTop w:val="0"/>
              <w:marBottom w:val="0"/>
              <w:divBdr>
                <w:top w:val="none" w:sz="0" w:space="0" w:color="auto"/>
                <w:left w:val="none" w:sz="0" w:space="0" w:color="auto"/>
                <w:bottom w:val="none" w:sz="0" w:space="0" w:color="auto"/>
                <w:right w:val="none" w:sz="0" w:space="0" w:color="auto"/>
              </w:divBdr>
            </w:div>
            <w:div w:id="1564097652">
              <w:marLeft w:val="0"/>
              <w:marRight w:val="0"/>
              <w:marTop w:val="0"/>
              <w:marBottom w:val="0"/>
              <w:divBdr>
                <w:top w:val="none" w:sz="0" w:space="0" w:color="auto"/>
                <w:left w:val="none" w:sz="0" w:space="0" w:color="auto"/>
                <w:bottom w:val="none" w:sz="0" w:space="0" w:color="auto"/>
                <w:right w:val="none" w:sz="0" w:space="0" w:color="auto"/>
              </w:divBdr>
            </w:div>
            <w:div w:id="1447694491">
              <w:marLeft w:val="0"/>
              <w:marRight w:val="0"/>
              <w:marTop w:val="0"/>
              <w:marBottom w:val="0"/>
              <w:divBdr>
                <w:top w:val="none" w:sz="0" w:space="0" w:color="auto"/>
                <w:left w:val="none" w:sz="0" w:space="0" w:color="auto"/>
                <w:bottom w:val="none" w:sz="0" w:space="0" w:color="auto"/>
                <w:right w:val="none" w:sz="0" w:space="0" w:color="auto"/>
              </w:divBdr>
            </w:div>
            <w:div w:id="549927964">
              <w:marLeft w:val="0"/>
              <w:marRight w:val="0"/>
              <w:marTop w:val="0"/>
              <w:marBottom w:val="0"/>
              <w:divBdr>
                <w:top w:val="none" w:sz="0" w:space="0" w:color="auto"/>
                <w:left w:val="none" w:sz="0" w:space="0" w:color="auto"/>
                <w:bottom w:val="none" w:sz="0" w:space="0" w:color="auto"/>
                <w:right w:val="none" w:sz="0" w:space="0" w:color="auto"/>
              </w:divBdr>
            </w:div>
            <w:div w:id="327485562">
              <w:marLeft w:val="0"/>
              <w:marRight w:val="0"/>
              <w:marTop w:val="0"/>
              <w:marBottom w:val="0"/>
              <w:divBdr>
                <w:top w:val="none" w:sz="0" w:space="0" w:color="auto"/>
                <w:left w:val="none" w:sz="0" w:space="0" w:color="auto"/>
                <w:bottom w:val="none" w:sz="0" w:space="0" w:color="auto"/>
                <w:right w:val="none" w:sz="0" w:space="0" w:color="auto"/>
              </w:divBdr>
            </w:div>
            <w:div w:id="1252468552">
              <w:marLeft w:val="0"/>
              <w:marRight w:val="0"/>
              <w:marTop w:val="0"/>
              <w:marBottom w:val="0"/>
              <w:divBdr>
                <w:top w:val="none" w:sz="0" w:space="0" w:color="auto"/>
                <w:left w:val="none" w:sz="0" w:space="0" w:color="auto"/>
                <w:bottom w:val="none" w:sz="0" w:space="0" w:color="auto"/>
                <w:right w:val="none" w:sz="0" w:space="0" w:color="auto"/>
              </w:divBdr>
            </w:div>
            <w:div w:id="17283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407549">
      <w:bodyDiv w:val="1"/>
      <w:marLeft w:val="0"/>
      <w:marRight w:val="0"/>
      <w:marTop w:val="0"/>
      <w:marBottom w:val="0"/>
      <w:divBdr>
        <w:top w:val="none" w:sz="0" w:space="0" w:color="auto"/>
        <w:left w:val="none" w:sz="0" w:space="0" w:color="auto"/>
        <w:bottom w:val="none" w:sz="0" w:space="0" w:color="auto"/>
        <w:right w:val="none" w:sz="0" w:space="0" w:color="auto"/>
      </w:divBdr>
      <w:divsChild>
        <w:div w:id="409274401">
          <w:marLeft w:val="0"/>
          <w:marRight w:val="0"/>
          <w:marTop w:val="0"/>
          <w:marBottom w:val="0"/>
          <w:divBdr>
            <w:top w:val="none" w:sz="0" w:space="0" w:color="auto"/>
            <w:left w:val="none" w:sz="0" w:space="0" w:color="auto"/>
            <w:bottom w:val="none" w:sz="0" w:space="0" w:color="auto"/>
            <w:right w:val="none" w:sz="0" w:space="0" w:color="auto"/>
          </w:divBdr>
          <w:divsChild>
            <w:div w:id="1865751410">
              <w:marLeft w:val="0"/>
              <w:marRight w:val="0"/>
              <w:marTop w:val="0"/>
              <w:marBottom w:val="0"/>
              <w:divBdr>
                <w:top w:val="none" w:sz="0" w:space="0" w:color="auto"/>
                <w:left w:val="none" w:sz="0" w:space="0" w:color="auto"/>
                <w:bottom w:val="none" w:sz="0" w:space="0" w:color="auto"/>
                <w:right w:val="none" w:sz="0" w:space="0" w:color="auto"/>
              </w:divBdr>
            </w:div>
            <w:div w:id="1878008848">
              <w:marLeft w:val="0"/>
              <w:marRight w:val="0"/>
              <w:marTop w:val="0"/>
              <w:marBottom w:val="0"/>
              <w:divBdr>
                <w:top w:val="none" w:sz="0" w:space="0" w:color="auto"/>
                <w:left w:val="none" w:sz="0" w:space="0" w:color="auto"/>
                <w:bottom w:val="none" w:sz="0" w:space="0" w:color="auto"/>
                <w:right w:val="none" w:sz="0" w:space="0" w:color="auto"/>
              </w:divBdr>
            </w:div>
            <w:div w:id="264923109">
              <w:marLeft w:val="0"/>
              <w:marRight w:val="0"/>
              <w:marTop w:val="0"/>
              <w:marBottom w:val="0"/>
              <w:divBdr>
                <w:top w:val="none" w:sz="0" w:space="0" w:color="auto"/>
                <w:left w:val="none" w:sz="0" w:space="0" w:color="auto"/>
                <w:bottom w:val="none" w:sz="0" w:space="0" w:color="auto"/>
                <w:right w:val="none" w:sz="0" w:space="0" w:color="auto"/>
              </w:divBdr>
            </w:div>
            <w:div w:id="1952855220">
              <w:marLeft w:val="0"/>
              <w:marRight w:val="0"/>
              <w:marTop w:val="0"/>
              <w:marBottom w:val="0"/>
              <w:divBdr>
                <w:top w:val="none" w:sz="0" w:space="0" w:color="auto"/>
                <w:left w:val="none" w:sz="0" w:space="0" w:color="auto"/>
                <w:bottom w:val="none" w:sz="0" w:space="0" w:color="auto"/>
                <w:right w:val="none" w:sz="0" w:space="0" w:color="auto"/>
              </w:divBdr>
            </w:div>
            <w:div w:id="1716464262">
              <w:marLeft w:val="0"/>
              <w:marRight w:val="0"/>
              <w:marTop w:val="0"/>
              <w:marBottom w:val="0"/>
              <w:divBdr>
                <w:top w:val="none" w:sz="0" w:space="0" w:color="auto"/>
                <w:left w:val="none" w:sz="0" w:space="0" w:color="auto"/>
                <w:bottom w:val="none" w:sz="0" w:space="0" w:color="auto"/>
                <w:right w:val="none" w:sz="0" w:space="0" w:color="auto"/>
              </w:divBdr>
            </w:div>
            <w:div w:id="207450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404921">
      <w:bodyDiv w:val="1"/>
      <w:marLeft w:val="0"/>
      <w:marRight w:val="0"/>
      <w:marTop w:val="0"/>
      <w:marBottom w:val="0"/>
      <w:divBdr>
        <w:top w:val="none" w:sz="0" w:space="0" w:color="auto"/>
        <w:left w:val="none" w:sz="0" w:space="0" w:color="auto"/>
        <w:bottom w:val="none" w:sz="0" w:space="0" w:color="auto"/>
        <w:right w:val="none" w:sz="0" w:space="0" w:color="auto"/>
      </w:divBdr>
      <w:divsChild>
        <w:div w:id="1074351108">
          <w:marLeft w:val="0"/>
          <w:marRight w:val="0"/>
          <w:marTop w:val="0"/>
          <w:marBottom w:val="0"/>
          <w:divBdr>
            <w:top w:val="none" w:sz="0" w:space="0" w:color="auto"/>
            <w:left w:val="none" w:sz="0" w:space="0" w:color="auto"/>
            <w:bottom w:val="none" w:sz="0" w:space="0" w:color="auto"/>
            <w:right w:val="none" w:sz="0" w:space="0" w:color="auto"/>
          </w:divBdr>
          <w:divsChild>
            <w:div w:id="1666662295">
              <w:marLeft w:val="0"/>
              <w:marRight w:val="0"/>
              <w:marTop w:val="0"/>
              <w:marBottom w:val="0"/>
              <w:divBdr>
                <w:top w:val="none" w:sz="0" w:space="0" w:color="auto"/>
                <w:left w:val="none" w:sz="0" w:space="0" w:color="auto"/>
                <w:bottom w:val="none" w:sz="0" w:space="0" w:color="auto"/>
                <w:right w:val="none" w:sz="0" w:space="0" w:color="auto"/>
              </w:divBdr>
            </w:div>
            <w:div w:id="298846106">
              <w:marLeft w:val="0"/>
              <w:marRight w:val="0"/>
              <w:marTop w:val="0"/>
              <w:marBottom w:val="0"/>
              <w:divBdr>
                <w:top w:val="none" w:sz="0" w:space="0" w:color="auto"/>
                <w:left w:val="none" w:sz="0" w:space="0" w:color="auto"/>
                <w:bottom w:val="none" w:sz="0" w:space="0" w:color="auto"/>
                <w:right w:val="none" w:sz="0" w:space="0" w:color="auto"/>
              </w:divBdr>
            </w:div>
            <w:div w:id="731583659">
              <w:marLeft w:val="0"/>
              <w:marRight w:val="0"/>
              <w:marTop w:val="0"/>
              <w:marBottom w:val="0"/>
              <w:divBdr>
                <w:top w:val="none" w:sz="0" w:space="0" w:color="auto"/>
                <w:left w:val="none" w:sz="0" w:space="0" w:color="auto"/>
                <w:bottom w:val="none" w:sz="0" w:space="0" w:color="auto"/>
                <w:right w:val="none" w:sz="0" w:space="0" w:color="auto"/>
              </w:divBdr>
            </w:div>
            <w:div w:id="2037655651">
              <w:marLeft w:val="0"/>
              <w:marRight w:val="0"/>
              <w:marTop w:val="0"/>
              <w:marBottom w:val="0"/>
              <w:divBdr>
                <w:top w:val="none" w:sz="0" w:space="0" w:color="auto"/>
                <w:left w:val="none" w:sz="0" w:space="0" w:color="auto"/>
                <w:bottom w:val="none" w:sz="0" w:space="0" w:color="auto"/>
                <w:right w:val="none" w:sz="0" w:space="0" w:color="auto"/>
              </w:divBdr>
            </w:div>
            <w:div w:id="1970237651">
              <w:marLeft w:val="0"/>
              <w:marRight w:val="0"/>
              <w:marTop w:val="0"/>
              <w:marBottom w:val="0"/>
              <w:divBdr>
                <w:top w:val="none" w:sz="0" w:space="0" w:color="auto"/>
                <w:left w:val="none" w:sz="0" w:space="0" w:color="auto"/>
                <w:bottom w:val="none" w:sz="0" w:space="0" w:color="auto"/>
                <w:right w:val="none" w:sz="0" w:space="0" w:color="auto"/>
              </w:divBdr>
            </w:div>
            <w:div w:id="214711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432067">
      <w:bodyDiv w:val="1"/>
      <w:marLeft w:val="0"/>
      <w:marRight w:val="0"/>
      <w:marTop w:val="0"/>
      <w:marBottom w:val="0"/>
      <w:divBdr>
        <w:top w:val="none" w:sz="0" w:space="0" w:color="auto"/>
        <w:left w:val="none" w:sz="0" w:space="0" w:color="auto"/>
        <w:bottom w:val="none" w:sz="0" w:space="0" w:color="auto"/>
        <w:right w:val="none" w:sz="0" w:space="0" w:color="auto"/>
      </w:divBdr>
      <w:divsChild>
        <w:div w:id="1138494430">
          <w:marLeft w:val="0"/>
          <w:marRight w:val="0"/>
          <w:marTop w:val="0"/>
          <w:marBottom w:val="0"/>
          <w:divBdr>
            <w:top w:val="none" w:sz="0" w:space="0" w:color="auto"/>
            <w:left w:val="none" w:sz="0" w:space="0" w:color="auto"/>
            <w:bottom w:val="none" w:sz="0" w:space="0" w:color="auto"/>
            <w:right w:val="none" w:sz="0" w:space="0" w:color="auto"/>
          </w:divBdr>
          <w:divsChild>
            <w:div w:id="996345111">
              <w:marLeft w:val="0"/>
              <w:marRight w:val="0"/>
              <w:marTop w:val="0"/>
              <w:marBottom w:val="0"/>
              <w:divBdr>
                <w:top w:val="none" w:sz="0" w:space="0" w:color="auto"/>
                <w:left w:val="none" w:sz="0" w:space="0" w:color="auto"/>
                <w:bottom w:val="none" w:sz="0" w:space="0" w:color="auto"/>
                <w:right w:val="none" w:sz="0" w:space="0" w:color="auto"/>
              </w:divBdr>
            </w:div>
            <w:div w:id="1260330584">
              <w:marLeft w:val="0"/>
              <w:marRight w:val="0"/>
              <w:marTop w:val="0"/>
              <w:marBottom w:val="0"/>
              <w:divBdr>
                <w:top w:val="none" w:sz="0" w:space="0" w:color="auto"/>
                <w:left w:val="none" w:sz="0" w:space="0" w:color="auto"/>
                <w:bottom w:val="none" w:sz="0" w:space="0" w:color="auto"/>
                <w:right w:val="none" w:sz="0" w:space="0" w:color="auto"/>
              </w:divBdr>
            </w:div>
            <w:div w:id="713389440">
              <w:marLeft w:val="0"/>
              <w:marRight w:val="0"/>
              <w:marTop w:val="0"/>
              <w:marBottom w:val="0"/>
              <w:divBdr>
                <w:top w:val="none" w:sz="0" w:space="0" w:color="auto"/>
                <w:left w:val="none" w:sz="0" w:space="0" w:color="auto"/>
                <w:bottom w:val="none" w:sz="0" w:space="0" w:color="auto"/>
                <w:right w:val="none" w:sz="0" w:space="0" w:color="auto"/>
              </w:divBdr>
            </w:div>
            <w:div w:id="1828864774">
              <w:marLeft w:val="0"/>
              <w:marRight w:val="0"/>
              <w:marTop w:val="0"/>
              <w:marBottom w:val="0"/>
              <w:divBdr>
                <w:top w:val="none" w:sz="0" w:space="0" w:color="auto"/>
                <w:left w:val="none" w:sz="0" w:space="0" w:color="auto"/>
                <w:bottom w:val="none" w:sz="0" w:space="0" w:color="auto"/>
                <w:right w:val="none" w:sz="0" w:space="0" w:color="auto"/>
              </w:divBdr>
            </w:div>
            <w:div w:id="1803694673">
              <w:marLeft w:val="0"/>
              <w:marRight w:val="0"/>
              <w:marTop w:val="0"/>
              <w:marBottom w:val="0"/>
              <w:divBdr>
                <w:top w:val="none" w:sz="0" w:space="0" w:color="auto"/>
                <w:left w:val="none" w:sz="0" w:space="0" w:color="auto"/>
                <w:bottom w:val="none" w:sz="0" w:space="0" w:color="auto"/>
                <w:right w:val="none" w:sz="0" w:space="0" w:color="auto"/>
              </w:divBdr>
            </w:div>
            <w:div w:id="1482383054">
              <w:marLeft w:val="0"/>
              <w:marRight w:val="0"/>
              <w:marTop w:val="0"/>
              <w:marBottom w:val="0"/>
              <w:divBdr>
                <w:top w:val="none" w:sz="0" w:space="0" w:color="auto"/>
                <w:left w:val="none" w:sz="0" w:space="0" w:color="auto"/>
                <w:bottom w:val="none" w:sz="0" w:space="0" w:color="auto"/>
                <w:right w:val="none" w:sz="0" w:space="0" w:color="auto"/>
              </w:divBdr>
            </w:div>
            <w:div w:id="512187863">
              <w:marLeft w:val="0"/>
              <w:marRight w:val="0"/>
              <w:marTop w:val="0"/>
              <w:marBottom w:val="0"/>
              <w:divBdr>
                <w:top w:val="none" w:sz="0" w:space="0" w:color="auto"/>
                <w:left w:val="none" w:sz="0" w:space="0" w:color="auto"/>
                <w:bottom w:val="none" w:sz="0" w:space="0" w:color="auto"/>
                <w:right w:val="none" w:sz="0" w:space="0" w:color="auto"/>
              </w:divBdr>
            </w:div>
            <w:div w:id="788284725">
              <w:marLeft w:val="0"/>
              <w:marRight w:val="0"/>
              <w:marTop w:val="0"/>
              <w:marBottom w:val="0"/>
              <w:divBdr>
                <w:top w:val="none" w:sz="0" w:space="0" w:color="auto"/>
                <w:left w:val="none" w:sz="0" w:space="0" w:color="auto"/>
                <w:bottom w:val="none" w:sz="0" w:space="0" w:color="auto"/>
                <w:right w:val="none" w:sz="0" w:space="0" w:color="auto"/>
              </w:divBdr>
            </w:div>
            <w:div w:id="252521143">
              <w:marLeft w:val="0"/>
              <w:marRight w:val="0"/>
              <w:marTop w:val="0"/>
              <w:marBottom w:val="0"/>
              <w:divBdr>
                <w:top w:val="none" w:sz="0" w:space="0" w:color="auto"/>
                <w:left w:val="none" w:sz="0" w:space="0" w:color="auto"/>
                <w:bottom w:val="none" w:sz="0" w:space="0" w:color="auto"/>
                <w:right w:val="none" w:sz="0" w:space="0" w:color="auto"/>
              </w:divBdr>
            </w:div>
            <w:div w:id="1319072934">
              <w:marLeft w:val="0"/>
              <w:marRight w:val="0"/>
              <w:marTop w:val="0"/>
              <w:marBottom w:val="0"/>
              <w:divBdr>
                <w:top w:val="none" w:sz="0" w:space="0" w:color="auto"/>
                <w:left w:val="none" w:sz="0" w:space="0" w:color="auto"/>
                <w:bottom w:val="none" w:sz="0" w:space="0" w:color="auto"/>
                <w:right w:val="none" w:sz="0" w:space="0" w:color="auto"/>
              </w:divBdr>
            </w:div>
            <w:div w:id="84058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361197">
      <w:bodyDiv w:val="1"/>
      <w:marLeft w:val="0"/>
      <w:marRight w:val="0"/>
      <w:marTop w:val="0"/>
      <w:marBottom w:val="0"/>
      <w:divBdr>
        <w:top w:val="none" w:sz="0" w:space="0" w:color="auto"/>
        <w:left w:val="none" w:sz="0" w:space="0" w:color="auto"/>
        <w:bottom w:val="none" w:sz="0" w:space="0" w:color="auto"/>
        <w:right w:val="none" w:sz="0" w:space="0" w:color="auto"/>
      </w:divBdr>
      <w:divsChild>
        <w:div w:id="348215091">
          <w:marLeft w:val="0"/>
          <w:marRight w:val="0"/>
          <w:marTop w:val="0"/>
          <w:marBottom w:val="0"/>
          <w:divBdr>
            <w:top w:val="none" w:sz="0" w:space="0" w:color="auto"/>
            <w:left w:val="none" w:sz="0" w:space="0" w:color="auto"/>
            <w:bottom w:val="none" w:sz="0" w:space="0" w:color="auto"/>
            <w:right w:val="none" w:sz="0" w:space="0" w:color="auto"/>
          </w:divBdr>
          <w:divsChild>
            <w:div w:id="751202731">
              <w:marLeft w:val="0"/>
              <w:marRight w:val="0"/>
              <w:marTop w:val="0"/>
              <w:marBottom w:val="0"/>
              <w:divBdr>
                <w:top w:val="none" w:sz="0" w:space="0" w:color="auto"/>
                <w:left w:val="none" w:sz="0" w:space="0" w:color="auto"/>
                <w:bottom w:val="none" w:sz="0" w:space="0" w:color="auto"/>
                <w:right w:val="none" w:sz="0" w:space="0" w:color="auto"/>
              </w:divBdr>
            </w:div>
            <w:div w:id="1592473217">
              <w:marLeft w:val="0"/>
              <w:marRight w:val="0"/>
              <w:marTop w:val="0"/>
              <w:marBottom w:val="0"/>
              <w:divBdr>
                <w:top w:val="none" w:sz="0" w:space="0" w:color="auto"/>
                <w:left w:val="none" w:sz="0" w:space="0" w:color="auto"/>
                <w:bottom w:val="none" w:sz="0" w:space="0" w:color="auto"/>
                <w:right w:val="none" w:sz="0" w:space="0" w:color="auto"/>
              </w:divBdr>
            </w:div>
            <w:div w:id="2122994854">
              <w:marLeft w:val="0"/>
              <w:marRight w:val="0"/>
              <w:marTop w:val="0"/>
              <w:marBottom w:val="0"/>
              <w:divBdr>
                <w:top w:val="none" w:sz="0" w:space="0" w:color="auto"/>
                <w:left w:val="none" w:sz="0" w:space="0" w:color="auto"/>
                <w:bottom w:val="none" w:sz="0" w:space="0" w:color="auto"/>
                <w:right w:val="none" w:sz="0" w:space="0" w:color="auto"/>
              </w:divBdr>
            </w:div>
            <w:div w:id="233786982">
              <w:marLeft w:val="0"/>
              <w:marRight w:val="0"/>
              <w:marTop w:val="0"/>
              <w:marBottom w:val="0"/>
              <w:divBdr>
                <w:top w:val="none" w:sz="0" w:space="0" w:color="auto"/>
                <w:left w:val="none" w:sz="0" w:space="0" w:color="auto"/>
                <w:bottom w:val="none" w:sz="0" w:space="0" w:color="auto"/>
                <w:right w:val="none" w:sz="0" w:space="0" w:color="auto"/>
              </w:divBdr>
            </w:div>
            <w:div w:id="1187257236">
              <w:marLeft w:val="0"/>
              <w:marRight w:val="0"/>
              <w:marTop w:val="0"/>
              <w:marBottom w:val="0"/>
              <w:divBdr>
                <w:top w:val="none" w:sz="0" w:space="0" w:color="auto"/>
                <w:left w:val="none" w:sz="0" w:space="0" w:color="auto"/>
                <w:bottom w:val="none" w:sz="0" w:space="0" w:color="auto"/>
                <w:right w:val="none" w:sz="0" w:space="0" w:color="auto"/>
              </w:divBdr>
            </w:div>
            <w:div w:id="465782690">
              <w:marLeft w:val="0"/>
              <w:marRight w:val="0"/>
              <w:marTop w:val="0"/>
              <w:marBottom w:val="0"/>
              <w:divBdr>
                <w:top w:val="none" w:sz="0" w:space="0" w:color="auto"/>
                <w:left w:val="none" w:sz="0" w:space="0" w:color="auto"/>
                <w:bottom w:val="none" w:sz="0" w:space="0" w:color="auto"/>
                <w:right w:val="none" w:sz="0" w:space="0" w:color="auto"/>
              </w:divBdr>
            </w:div>
            <w:div w:id="884947009">
              <w:marLeft w:val="0"/>
              <w:marRight w:val="0"/>
              <w:marTop w:val="0"/>
              <w:marBottom w:val="0"/>
              <w:divBdr>
                <w:top w:val="none" w:sz="0" w:space="0" w:color="auto"/>
                <w:left w:val="none" w:sz="0" w:space="0" w:color="auto"/>
                <w:bottom w:val="none" w:sz="0" w:space="0" w:color="auto"/>
                <w:right w:val="none" w:sz="0" w:space="0" w:color="auto"/>
              </w:divBdr>
            </w:div>
            <w:div w:id="753892627">
              <w:marLeft w:val="0"/>
              <w:marRight w:val="0"/>
              <w:marTop w:val="0"/>
              <w:marBottom w:val="0"/>
              <w:divBdr>
                <w:top w:val="none" w:sz="0" w:space="0" w:color="auto"/>
                <w:left w:val="none" w:sz="0" w:space="0" w:color="auto"/>
                <w:bottom w:val="none" w:sz="0" w:space="0" w:color="auto"/>
                <w:right w:val="none" w:sz="0" w:space="0" w:color="auto"/>
              </w:divBdr>
            </w:div>
            <w:div w:id="1549533665">
              <w:marLeft w:val="0"/>
              <w:marRight w:val="0"/>
              <w:marTop w:val="0"/>
              <w:marBottom w:val="0"/>
              <w:divBdr>
                <w:top w:val="none" w:sz="0" w:space="0" w:color="auto"/>
                <w:left w:val="none" w:sz="0" w:space="0" w:color="auto"/>
                <w:bottom w:val="none" w:sz="0" w:space="0" w:color="auto"/>
                <w:right w:val="none" w:sz="0" w:space="0" w:color="auto"/>
              </w:divBdr>
            </w:div>
            <w:div w:id="474639210">
              <w:marLeft w:val="0"/>
              <w:marRight w:val="0"/>
              <w:marTop w:val="0"/>
              <w:marBottom w:val="0"/>
              <w:divBdr>
                <w:top w:val="none" w:sz="0" w:space="0" w:color="auto"/>
                <w:left w:val="none" w:sz="0" w:space="0" w:color="auto"/>
                <w:bottom w:val="none" w:sz="0" w:space="0" w:color="auto"/>
                <w:right w:val="none" w:sz="0" w:space="0" w:color="auto"/>
              </w:divBdr>
            </w:div>
            <w:div w:id="1584992588">
              <w:marLeft w:val="0"/>
              <w:marRight w:val="0"/>
              <w:marTop w:val="0"/>
              <w:marBottom w:val="0"/>
              <w:divBdr>
                <w:top w:val="none" w:sz="0" w:space="0" w:color="auto"/>
                <w:left w:val="none" w:sz="0" w:space="0" w:color="auto"/>
                <w:bottom w:val="none" w:sz="0" w:space="0" w:color="auto"/>
                <w:right w:val="none" w:sz="0" w:space="0" w:color="auto"/>
              </w:divBdr>
            </w:div>
            <w:div w:id="760032707">
              <w:marLeft w:val="0"/>
              <w:marRight w:val="0"/>
              <w:marTop w:val="0"/>
              <w:marBottom w:val="0"/>
              <w:divBdr>
                <w:top w:val="none" w:sz="0" w:space="0" w:color="auto"/>
                <w:left w:val="none" w:sz="0" w:space="0" w:color="auto"/>
                <w:bottom w:val="none" w:sz="0" w:space="0" w:color="auto"/>
                <w:right w:val="none" w:sz="0" w:space="0" w:color="auto"/>
              </w:divBdr>
            </w:div>
            <w:div w:id="702945420">
              <w:marLeft w:val="0"/>
              <w:marRight w:val="0"/>
              <w:marTop w:val="0"/>
              <w:marBottom w:val="0"/>
              <w:divBdr>
                <w:top w:val="none" w:sz="0" w:space="0" w:color="auto"/>
                <w:left w:val="none" w:sz="0" w:space="0" w:color="auto"/>
                <w:bottom w:val="none" w:sz="0" w:space="0" w:color="auto"/>
                <w:right w:val="none" w:sz="0" w:space="0" w:color="auto"/>
              </w:divBdr>
            </w:div>
            <w:div w:id="900555070">
              <w:marLeft w:val="0"/>
              <w:marRight w:val="0"/>
              <w:marTop w:val="0"/>
              <w:marBottom w:val="0"/>
              <w:divBdr>
                <w:top w:val="none" w:sz="0" w:space="0" w:color="auto"/>
                <w:left w:val="none" w:sz="0" w:space="0" w:color="auto"/>
                <w:bottom w:val="none" w:sz="0" w:space="0" w:color="auto"/>
                <w:right w:val="none" w:sz="0" w:space="0" w:color="auto"/>
              </w:divBdr>
            </w:div>
            <w:div w:id="880871871">
              <w:marLeft w:val="0"/>
              <w:marRight w:val="0"/>
              <w:marTop w:val="0"/>
              <w:marBottom w:val="0"/>
              <w:divBdr>
                <w:top w:val="none" w:sz="0" w:space="0" w:color="auto"/>
                <w:left w:val="none" w:sz="0" w:space="0" w:color="auto"/>
                <w:bottom w:val="none" w:sz="0" w:space="0" w:color="auto"/>
                <w:right w:val="none" w:sz="0" w:space="0" w:color="auto"/>
              </w:divBdr>
            </w:div>
            <w:div w:id="1814562566">
              <w:marLeft w:val="0"/>
              <w:marRight w:val="0"/>
              <w:marTop w:val="0"/>
              <w:marBottom w:val="0"/>
              <w:divBdr>
                <w:top w:val="none" w:sz="0" w:space="0" w:color="auto"/>
                <w:left w:val="none" w:sz="0" w:space="0" w:color="auto"/>
                <w:bottom w:val="none" w:sz="0" w:space="0" w:color="auto"/>
                <w:right w:val="none" w:sz="0" w:space="0" w:color="auto"/>
              </w:divBdr>
            </w:div>
            <w:div w:id="1886944731">
              <w:marLeft w:val="0"/>
              <w:marRight w:val="0"/>
              <w:marTop w:val="0"/>
              <w:marBottom w:val="0"/>
              <w:divBdr>
                <w:top w:val="none" w:sz="0" w:space="0" w:color="auto"/>
                <w:left w:val="none" w:sz="0" w:space="0" w:color="auto"/>
                <w:bottom w:val="none" w:sz="0" w:space="0" w:color="auto"/>
                <w:right w:val="none" w:sz="0" w:space="0" w:color="auto"/>
              </w:divBdr>
            </w:div>
            <w:div w:id="1936596586">
              <w:marLeft w:val="0"/>
              <w:marRight w:val="0"/>
              <w:marTop w:val="0"/>
              <w:marBottom w:val="0"/>
              <w:divBdr>
                <w:top w:val="none" w:sz="0" w:space="0" w:color="auto"/>
                <w:left w:val="none" w:sz="0" w:space="0" w:color="auto"/>
                <w:bottom w:val="none" w:sz="0" w:space="0" w:color="auto"/>
                <w:right w:val="none" w:sz="0" w:space="0" w:color="auto"/>
              </w:divBdr>
            </w:div>
            <w:div w:id="164928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101482">
      <w:bodyDiv w:val="1"/>
      <w:marLeft w:val="0"/>
      <w:marRight w:val="0"/>
      <w:marTop w:val="0"/>
      <w:marBottom w:val="0"/>
      <w:divBdr>
        <w:top w:val="none" w:sz="0" w:space="0" w:color="auto"/>
        <w:left w:val="none" w:sz="0" w:space="0" w:color="auto"/>
        <w:bottom w:val="none" w:sz="0" w:space="0" w:color="auto"/>
        <w:right w:val="none" w:sz="0" w:space="0" w:color="auto"/>
      </w:divBdr>
      <w:divsChild>
        <w:div w:id="946892848">
          <w:marLeft w:val="0"/>
          <w:marRight w:val="0"/>
          <w:marTop w:val="0"/>
          <w:marBottom w:val="0"/>
          <w:divBdr>
            <w:top w:val="none" w:sz="0" w:space="0" w:color="auto"/>
            <w:left w:val="none" w:sz="0" w:space="0" w:color="auto"/>
            <w:bottom w:val="none" w:sz="0" w:space="0" w:color="auto"/>
            <w:right w:val="none" w:sz="0" w:space="0" w:color="auto"/>
          </w:divBdr>
          <w:divsChild>
            <w:div w:id="2085493282">
              <w:marLeft w:val="0"/>
              <w:marRight w:val="0"/>
              <w:marTop w:val="0"/>
              <w:marBottom w:val="0"/>
              <w:divBdr>
                <w:top w:val="none" w:sz="0" w:space="0" w:color="auto"/>
                <w:left w:val="none" w:sz="0" w:space="0" w:color="auto"/>
                <w:bottom w:val="none" w:sz="0" w:space="0" w:color="auto"/>
                <w:right w:val="none" w:sz="0" w:space="0" w:color="auto"/>
              </w:divBdr>
            </w:div>
            <w:div w:id="324476327">
              <w:marLeft w:val="0"/>
              <w:marRight w:val="0"/>
              <w:marTop w:val="0"/>
              <w:marBottom w:val="0"/>
              <w:divBdr>
                <w:top w:val="none" w:sz="0" w:space="0" w:color="auto"/>
                <w:left w:val="none" w:sz="0" w:space="0" w:color="auto"/>
                <w:bottom w:val="none" w:sz="0" w:space="0" w:color="auto"/>
                <w:right w:val="none" w:sz="0" w:space="0" w:color="auto"/>
              </w:divBdr>
            </w:div>
            <w:div w:id="591550733">
              <w:marLeft w:val="0"/>
              <w:marRight w:val="0"/>
              <w:marTop w:val="0"/>
              <w:marBottom w:val="0"/>
              <w:divBdr>
                <w:top w:val="none" w:sz="0" w:space="0" w:color="auto"/>
                <w:left w:val="none" w:sz="0" w:space="0" w:color="auto"/>
                <w:bottom w:val="none" w:sz="0" w:space="0" w:color="auto"/>
                <w:right w:val="none" w:sz="0" w:space="0" w:color="auto"/>
              </w:divBdr>
            </w:div>
            <w:div w:id="1939092622">
              <w:marLeft w:val="0"/>
              <w:marRight w:val="0"/>
              <w:marTop w:val="0"/>
              <w:marBottom w:val="0"/>
              <w:divBdr>
                <w:top w:val="none" w:sz="0" w:space="0" w:color="auto"/>
                <w:left w:val="none" w:sz="0" w:space="0" w:color="auto"/>
                <w:bottom w:val="none" w:sz="0" w:space="0" w:color="auto"/>
                <w:right w:val="none" w:sz="0" w:space="0" w:color="auto"/>
              </w:divBdr>
            </w:div>
            <w:div w:id="1331835336">
              <w:marLeft w:val="0"/>
              <w:marRight w:val="0"/>
              <w:marTop w:val="0"/>
              <w:marBottom w:val="0"/>
              <w:divBdr>
                <w:top w:val="none" w:sz="0" w:space="0" w:color="auto"/>
                <w:left w:val="none" w:sz="0" w:space="0" w:color="auto"/>
                <w:bottom w:val="none" w:sz="0" w:space="0" w:color="auto"/>
                <w:right w:val="none" w:sz="0" w:space="0" w:color="auto"/>
              </w:divBdr>
            </w:div>
            <w:div w:id="1470590002">
              <w:marLeft w:val="0"/>
              <w:marRight w:val="0"/>
              <w:marTop w:val="0"/>
              <w:marBottom w:val="0"/>
              <w:divBdr>
                <w:top w:val="none" w:sz="0" w:space="0" w:color="auto"/>
                <w:left w:val="none" w:sz="0" w:space="0" w:color="auto"/>
                <w:bottom w:val="none" w:sz="0" w:space="0" w:color="auto"/>
                <w:right w:val="none" w:sz="0" w:space="0" w:color="auto"/>
              </w:divBdr>
            </w:div>
            <w:div w:id="1483693930">
              <w:marLeft w:val="0"/>
              <w:marRight w:val="0"/>
              <w:marTop w:val="0"/>
              <w:marBottom w:val="0"/>
              <w:divBdr>
                <w:top w:val="none" w:sz="0" w:space="0" w:color="auto"/>
                <w:left w:val="none" w:sz="0" w:space="0" w:color="auto"/>
                <w:bottom w:val="none" w:sz="0" w:space="0" w:color="auto"/>
                <w:right w:val="none" w:sz="0" w:space="0" w:color="auto"/>
              </w:divBdr>
            </w:div>
            <w:div w:id="10420228">
              <w:marLeft w:val="0"/>
              <w:marRight w:val="0"/>
              <w:marTop w:val="0"/>
              <w:marBottom w:val="0"/>
              <w:divBdr>
                <w:top w:val="none" w:sz="0" w:space="0" w:color="auto"/>
                <w:left w:val="none" w:sz="0" w:space="0" w:color="auto"/>
                <w:bottom w:val="none" w:sz="0" w:space="0" w:color="auto"/>
                <w:right w:val="none" w:sz="0" w:space="0" w:color="auto"/>
              </w:divBdr>
            </w:div>
            <w:div w:id="782967975">
              <w:marLeft w:val="0"/>
              <w:marRight w:val="0"/>
              <w:marTop w:val="0"/>
              <w:marBottom w:val="0"/>
              <w:divBdr>
                <w:top w:val="none" w:sz="0" w:space="0" w:color="auto"/>
                <w:left w:val="none" w:sz="0" w:space="0" w:color="auto"/>
                <w:bottom w:val="none" w:sz="0" w:space="0" w:color="auto"/>
                <w:right w:val="none" w:sz="0" w:space="0" w:color="auto"/>
              </w:divBdr>
            </w:div>
            <w:div w:id="485318894">
              <w:marLeft w:val="0"/>
              <w:marRight w:val="0"/>
              <w:marTop w:val="0"/>
              <w:marBottom w:val="0"/>
              <w:divBdr>
                <w:top w:val="none" w:sz="0" w:space="0" w:color="auto"/>
                <w:left w:val="none" w:sz="0" w:space="0" w:color="auto"/>
                <w:bottom w:val="none" w:sz="0" w:space="0" w:color="auto"/>
                <w:right w:val="none" w:sz="0" w:space="0" w:color="auto"/>
              </w:divBdr>
            </w:div>
            <w:div w:id="1047753599">
              <w:marLeft w:val="0"/>
              <w:marRight w:val="0"/>
              <w:marTop w:val="0"/>
              <w:marBottom w:val="0"/>
              <w:divBdr>
                <w:top w:val="none" w:sz="0" w:space="0" w:color="auto"/>
                <w:left w:val="none" w:sz="0" w:space="0" w:color="auto"/>
                <w:bottom w:val="none" w:sz="0" w:space="0" w:color="auto"/>
                <w:right w:val="none" w:sz="0" w:space="0" w:color="auto"/>
              </w:divBdr>
            </w:div>
            <w:div w:id="93478294">
              <w:marLeft w:val="0"/>
              <w:marRight w:val="0"/>
              <w:marTop w:val="0"/>
              <w:marBottom w:val="0"/>
              <w:divBdr>
                <w:top w:val="none" w:sz="0" w:space="0" w:color="auto"/>
                <w:left w:val="none" w:sz="0" w:space="0" w:color="auto"/>
                <w:bottom w:val="none" w:sz="0" w:space="0" w:color="auto"/>
                <w:right w:val="none" w:sz="0" w:space="0" w:color="auto"/>
              </w:divBdr>
            </w:div>
            <w:div w:id="1759256291">
              <w:marLeft w:val="0"/>
              <w:marRight w:val="0"/>
              <w:marTop w:val="0"/>
              <w:marBottom w:val="0"/>
              <w:divBdr>
                <w:top w:val="none" w:sz="0" w:space="0" w:color="auto"/>
                <w:left w:val="none" w:sz="0" w:space="0" w:color="auto"/>
                <w:bottom w:val="none" w:sz="0" w:space="0" w:color="auto"/>
                <w:right w:val="none" w:sz="0" w:space="0" w:color="auto"/>
              </w:divBdr>
            </w:div>
            <w:div w:id="180803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88858">
      <w:bodyDiv w:val="1"/>
      <w:marLeft w:val="0"/>
      <w:marRight w:val="0"/>
      <w:marTop w:val="0"/>
      <w:marBottom w:val="0"/>
      <w:divBdr>
        <w:top w:val="none" w:sz="0" w:space="0" w:color="auto"/>
        <w:left w:val="none" w:sz="0" w:space="0" w:color="auto"/>
        <w:bottom w:val="none" w:sz="0" w:space="0" w:color="auto"/>
        <w:right w:val="none" w:sz="0" w:space="0" w:color="auto"/>
      </w:divBdr>
      <w:divsChild>
        <w:div w:id="1788818068">
          <w:marLeft w:val="0"/>
          <w:marRight w:val="0"/>
          <w:marTop w:val="0"/>
          <w:marBottom w:val="0"/>
          <w:divBdr>
            <w:top w:val="none" w:sz="0" w:space="0" w:color="auto"/>
            <w:left w:val="none" w:sz="0" w:space="0" w:color="auto"/>
            <w:bottom w:val="none" w:sz="0" w:space="0" w:color="auto"/>
            <w:right w:val="none" w:sz="0" w:space="0" w:color="auto"/>
          </w:divBdr>
          <w:divsChild>
            <w:div w:id="1578980252">
              <w:marLeft w:val="0"/>
              <w:marRight w:val="0"/>
              <w:marTop w:val="0"/>
              <w:marBottom w:val="0"/>
              <w:divBdr>
                <w:top w:val="none" w:sz="0" w:space="0" w:color="auto"/>
                <w:left w:val="none" w:sz="0" w:space="0" w:color="auto"/>
                <w:bottom w:val="none" w:sz="0" w:space="0" w:color="auto"/>
                <w:right w:val="none" w:sz="0" w:space="0" w:color="auto"/>
              </w:divBdr>
            </w:div>
            <w:div w:id="645470660">
              <w:marLeft w:val="0"/>
              <w:marRight w:val="0"/>
              <w:marTop w:val="0"/>
              <w:marBottom w:val="0"/>
              <w:divBdr>
                <w:top w:val="none" w:sz="0" w:space="0" w:color="auto"/>
                <w:left w:val="none" w:sz="0" w:space="0" w:color="auto"/>
                <w:bottom w:val="none" w:sz="0" w:space="0" w:color="auto"/>
                <w:right w:val="none" w:sz="0" w:space="0" w:color="auto"/>
              </w:divBdr>
            </w:div>
            <w:div w:id="251666148">
              <w:marLeft w:val="0"/>
              <w:marRight w:val="0"/>
              <w:marTop w:val="0"/>
              <w:marBottom w:val="0"/>
              <w:divBdr>
                <w:top w:val="none" w:sz="0" w:space="0" w:color="auto"/>
                <w:left w:val="none" w:sz="0" w:space="0" w:color="auto"/>
                <w:bottom w:val="none" w:sz="0" w:space="0" w:color="auto"/>
                <w:right w:val="none" w:sz="0" w:space="0" w:color="auto"/>
              </w:divBdr>
            </w:div>
            <w:div w:id="604190780">
              <w:marLeft w:val="0"/>
              <w:marRight w:val="0"/>
              <w:marTop w:val="0"/>
              <w:marBottom w:val="0"/>
              <w:divBdr>
                <w:top w:val="none" w:sz="0" w:space="0" w:color="auto"/>
                <w:left w:val="none" w:sz="0" w:space="0" w:color="auto"/>
                <w:bottom w:val="none" w:sz="0" w:space="0" w:color="auto"/>
                <w:right w:val="none" w:sz="0" w:space="0" w:color="auto"/>
              </w:divBdr>
            </w:div>
            <w:div w:id="206918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wmf"/><Relationship Id="rId18" Type="http://schemas.openxmlformats.org/officeDocument/2006/relationships/image" Target="media/image11.wmf"/><Relationship Id="rId26" Type="http://schemas.openxmlformats.org/officeDocument/2006/relationships/image" Target="media/image19.wmf"/><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styles" Target="styles.xml"/><Relationship Id="rId16" Type="http://schemas.openxmlformats.org/officeDocument/2006/relationships/image" Target="media/image9.wmf"/><Relationship Id="rId20" Type="http://schemas.openxmlformats.org/officeDocument/2006/relationships/image" Target="media/image13.wmf"/><Relationship Id="rId29" Type="http://schemas.openxmlformats.org/officeDocument/2006/relationships/image" Target="media/image22.wmf"/><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wmf"/><Relationship Id="rId24" Type="http://schemas.openxmlformats.org/officeDocument/2006/relationships/image" Target="media/image17.wmf"/><Relationship Id="rId32" Type="http://schemas.openxmlformats.org/officeDocument/2006/relationships/image" Target="media/image25.wmf"/><Relationship Id="rId37" Type="http://schemas.openxmlformats.org/officeDocument/2006/relationships/image" Target="media/image30.wmf"/><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wmf"/><Relationship Id="rId23" Type="http://schemas.openxmlformats.org/officeDocument/2006/relationships/image" Target="media/image16.wmf"/><Relationship Id="rId28" Type="http://schemas.openxmlformats.org/officeDocument/2006/relationships/image" Target="media/image21.png"/><Relationship Id="rId36" Type="http://schemas.openxmlformats.org/officeDocument/2006/relationships/image" Target="media/image29.wmf"/><Relationship Id="rId10" Type="http://schemas.openxmlformats.org/officeDocument/2006/relationships/image" Target="media/image3.wmf"/><Relationship Id="rId19" Type="http://schemas.openxmlformats.org/officeDocument/2006/relationships/image" Target="media/image12.wmf"/><Relationship Id="rId31" Type="http://schemas.openxmlformats.org/officeDocument/2006/relationships/image" Target="media/image24.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7.wmf"/><Relationship Id="rId22" Type="http://schemas.openxmlformats.org/officeDocument/2006/relationships/image" Target="media/image15.png"/><Relationship Id="rId27" Type="http://schemas.openxmlformats.org/officeDocument/2006/relationships/image" Target="media/image20.wmf"/><Relationship Id="rId30" Type="http://schemas.openxmlformats.org/officeDocument/2006/relationships/image" Target="media/image23.png"/><Relationship Id="rId35" Type="http://schemas.openxmlformats.org/officeDocument/2006/relationships/image" Target="media/image28.wmf"/><Relationship Id="rId8" Type="http://schemas.openxmlformats.org/officeDocument/2006/relationships/image" Target="media/image1.wmf"/><Relationship Id="rId3" Type="http://schemas.microsoft.com/office/2007/relationships/stylesWithEffects" Target="stylesWithEffects.xml"/><Relationship Id="rId12" Type="http://schemas.openxmlformats.org/officeDocument/2006/relationships/image" Target="media/image5.wmf"/><Relationship Id="rId17" Type="http://schemas.openxmlformats.org/officeDocument/2006/relationships/image" Target="media/image10.wmf"/><Relationship Id="rId25" Type="http://schemas.openxmlformats.org/officeDocument/2006/relationships/image" Target="media/image18.wmf"/><Relationship Id="rId33" Type="http://schemas.openxmlformats.org/officeDocument/2006/relationships/image" Target="media/image26.wmf"/><Relationship Id="rId38" Type="http://schemas.openxmlformats.org/officeDocument/2006/relationships/image" Target="media/image31.wmf"/><Relationship Id="rId43"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1919</Words>
  <Characters>10942</Characters>
  <Application>Microsoft Office Word</Application>
  <DocSecurity>0</DocSecurity>
  <Lines>91</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12836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Александр Мошкаров</dc:creator>
  <cp:lastModifiedBy>Людмилочка</cp:lastModifiedBy>
  <cp:revision>3</cp:revision>
  <dcterms:created xsi:type="dcterms:W3CDTF">2023-09-18T13:39:00Z</dcterms:created>
  <dcterms:modified xsi:type="dcterms:W3CDTF">2023-09-18T13:44:00Z</dcterms:modified>
</cp:coreProperties>
</file>