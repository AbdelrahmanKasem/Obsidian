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EBD1B6" w14:textId="5A647070" w:rsidR="006E5A43" w:rsidRPr="00A615C9" w:rsidRDefault="006E5A43" w:rsidP="00F12E42">
      <w:pPr>
        <w:pStyle w:val="1"/>
        <w:keepNext/>
        <w:widowControl/>
        <w:spacing w:line="276" w:lineRule="auto" w:after="40"/>
        <w:rPr>
          <w:szCs w:val="28"/>
        </w:rPr>
      </w:pPr>
      <w:bookmarkStart w:id="0" w:name="_Hlk144742393"/>
      <w:bookmarkEnd w:id="0"/>
      <w:r w:rsidRPr="00A615C9">
        <w:rPr>
          <w:szCs w:val="28"/>
        </w:rPr>
        <w:t>Лабораторная работа №</w:t>
      </w:r>
      <w:r w:rsidR="007B5755" w:rsidRPr="00A615C9">
        <w:rPr>
          <w:szCs w:val="28"/>
        </w:rPr>
        <w:t>8</w:t>
      </w:r>
    </w:p>
    <w:p>
      <w:pPr>
        <w:pStyle w:val="1"/>
        <w:keepNext w:val="0"/>
        <w:keepLines/>
        <w:pageBreakBefore w:val="0"/>
        <w:widowControl/>
        <w:spacing w:line="252" w:lineRule="auto" w:before="20" w:after="160"/>
        <w:jc w:val="center"/>
        <w:bidi w:val="0"/>
      </w:pPr>
      <w:r>
        <w:rPr>
          <w:rFonts w:ascii="Times New Roman" w:hAnsi="Times New Roman" w:cs="Times New Roman" w:eastAsia="Times New Roman"/>
          <w:b/>
          <w:i w:val="0"/>
          <w:color w:val="000000"/>
          <w:sz w:val="28"/>
          <w:lang w:val="en-US"/>
          <w:rtl w:val="0"/>
        </w:rPr>
        <w:t>Laboratory work No. 8</w:t>
      </w:r>
    </w:p>
    <w:p w14:paraId="26D432FE" w14:textId="5951291C" w:rsidR="006E5A43" w:rsidRPr="00A615C9" w:rsidRDefault="0055632D" w:rsidP="00F12E42">
      <w:pPr>
        <w:pStyle w:val="1"/>
        <w:keepNext/>
        <w:widowControl/>
        <w:spacing w:line="276" w:lineRule="auto" w:after="40"/>
        <w:rPr>
          <w:szCs w:val="28"/>
        </w:rPr>
      </w:pPr>
      <w:r w:rsidRPr="00A615C9">
        <w:rPr>
          <w:szCs w:val="28"/>
        </w:rPr>
        <w:t xml:space="preserve">Решение задач </w:t>
      </w:r>
      <w:r w:rsidR="007B5755" w:rsidRPr="00A615C9">
        <w:rPr>
          <w:szCs w:val="28"/>
        </w:rPr>
        <w:t>на использование производной в геометрических и физических моделях</w:t>
      </w:r>
    </w:p>
    <w:p>
      <w:pPr>
        <w:pStyle w:val="1"/>
        <w:keepNext w:val="0"/>
        <w:keepLines/>
        <w:pageBreakBefore w:val="0"/>
        <w:widowControl/>
        <w:spacing w:line="252" w:lineRule="auto" w:before="20" w:after="160"/>
        <w:jc w:val="center"/>
        <w:bidi w:val="0"/>
      </w:pPr>
      <w:r>
        <w:rPr>
          <w:rFonts w:ascii="Times New Roman" w:hAnsi="Times New Roman" w:cs="Times New Roman" w:eastAsia="Times New Roman"/>
          <w:b/>
          <w:i w:val="0"/>
          <w:color w:val="000000"/>
          <w:sz w:val="28"/>
          <w:lang w:val="en-US"/>
          <w:rtl w:val="0"/>
        </w:rPr>
        <w:t>Solving problems using the derivative in geometric and physical models</w:t>
      </w:r>
    </w:p>
    <w:p w14:paraId="35B4FFA8" w14:textId="52A43CCD" w:rsidR="006E5A43" w:rsidRPr="00A615C9" w:rsidRDefault="006E5A43" w:rsidP="00F12E42">
      <w:pPr>
        <w:pStyle w:val="a4"/>
        <w:keepNext/>
        <w:widowControl/>
        <w:spacing w:line="240" w:lineRule="auto" w:before="0" w:after="40"/>
        <w:ind w:firstLine="709"/>
        <w:jc w:val="both"/>
        <w:rPr>
          <w:sz w:val="28"/>
          <w:szCs w:val="28"/>
        </w:rPr>
      </w:pPr>
      <w:r w:rsidRPr="00A615C9">
        <w:rPr>
          <w:rFonts w:ascii="Times New Roman" w:hAnsi="Times New Roman"/>
          <w:b/>
          <w:i/>
          <w:sz w:val="28"/>
          <w:szCs w:val="28"/>
        </w:rPr>
        <w:t xml:space="preserve">Цель </w:t>
      </w:r>
      <w:r w:rsidR="00920B24" w:rsidRPr="00A615C9">
        <w:rPr>
          <w:rFonts w:ascii="Times New Roman" w:hAnsi="Times New Roman"/>
          <w:b/>
          <w:i/>
          <w:sz w:val="28"/>
          <w:szCs w:val="28"/>
        </w:rPr>
        <w:t>работы</w:t>
      </w:r>
      <w:r w:rsidR="00920B24" w:rsidRPr="00A615C9">
        <w:rPr>
          <w:rFonts w:ascii="Times New Roman" w:hAnsi="Times New Roman"/>
          <w:i/>
          <w:sz w:val="28"/>
          <w:szCs w:val="28"/>
        </w:rPr>
        <w:t xml:space="preserve"> –</w:t>
      </w:r>
      <w:r w:rsidR="00AB4711" w:rsidRPr="00A615C9">
        <w:rPr>
          <w:rFonts w:ascii="Times New Roman" w:hAnsi="Times New Roman"/>
          <w:bCs/>
          <w:sz w:val="28"/>
          <w:szCs w:val="28"/>
        </w:rPr>
        <w:t xml:space="preserve"> изучить поняти</w:t>
      </w:r>
      <w:r w:rsidR="00381AD6">
        <w:rPr>
          <w:rFonts w:ascii="Times New Roman" w:hAnsi="Times New Roman"/>
          <w:bCs/>
          <w:sz w:val="28"/>
          <w:szCs w:val="28"/>
        </w:rPr>
        <w:t xml:space="preserve">е </w:t>
      </w:r>
      <w:r w:rsidR="00AB4711" w:rsidRPr="00A615C9">
        <w:rPr>
          <w:rFonts w:ascii="Times New Roman" w:hAnsi="Times New Roman"/>
          <w:bCs/>
          <w:sz w:val="28"/>
          <w:szCs w:val="28"/>
        </w:rPr>
        <w:t>производной функции в точке, приобрести опыт решения задач с использованием геометрического и физического смысла производной.</w:t>
      </w:r>
    </w:p>
    <w:p>
      <w:pPr>
        <w:pStyle w:val="a4"/>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Objective — to study the derivative of a function at a point and gain experience solving problems using the geometric and physical meanings of the derivative.</w:t>
      </w:r>
    </w:p>
    <w:p w14:paraId="7BC0B182" w14:textId="1F2039F4" w:rsidR="006E5A43" w:rsidRPr="00A615C9" w:rsidRDefault="006E5A43" w:rsidP="00F12E42">
      <w:pPr>
        <w:keepNext/>
        <w:widowControl/>
        <w:spacing w:line="240" w:lineRule="auto" w:before="0" w:after="40"/>
        <w:ind w:firstLine="709"/>
        <w:jc w:val="both"/>
        <w:rPr>
          <w:sz w:val="28"/>
          <w:szCs w:val="28"/>
        </w:rPr>
      </w:pPr>
      <w:r w:rsidRPr="00A615C9">
        <w:rPr>
          <w:rFonts w:ascii="Times New Roman" w:hAnsi="Times New Roman"/>
          <w:b/>
          <w:i/>
          <w:sz w:val="28"/>
          <w:szCs w:val="28"/>
        </w:rPr>
        <w:t>Продолжительность работы</w:t>
      </w:r>
      <w:r w:rsidRPr="00A615C9">
        <w:rPr>
          <w:rFonts w:ascii="Times New Roman" w:hAnsi="Times New Roman"/>
          <w:sz w:val="28"/>
          <w:szCs w:val="28"/>
        </w:rPr>
        <w:t xml:space="preserve"> </w:t>
      </w:r>
      <w:r w:rsidR="00920B24" w:rsidRPr="00A615C9">
        <w:rPr>
          <w:rFonts w:ascii="Times New Roman" w:hAnsi="Times New Roman"/>
          <w:i/>
          <w:sz w:val="28"/>
          <w:szCs w:val="28"/>
        </w:rPr>
        <w:t>–</w:t>
      </w:r>
      <w:r w:rsidRPr="00A615C9">
        <w:rPr>
          <w:rFonts w:ascii="Times New Roman" w:hAnsi="Times New Roman"/>
          <w:sz w:val="28"/>
          <w:szCs w:val="28"/>
        </w:rPr>
        <w:t xml:space="preserve"> 2 часа.</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Duration — 2 hours.</w:t>
      </w:r>
    </w:p>
    <w:p w14:paraId="2A66D47E" w14:textId="77777777" w:rsidR="006E5A43" w:rsidRPr="00A615C9" w:rsidRDefault="006E5A43" w:rsidP="00F12E42">
      <w:pPr>
        <w:keepNext/>
        <w:widowControl/>
        <w:spacing w:line="240" w:lineRule="auto" w:before="0" w:after="40"/>
        <w:ind w:firstLine="709"/>
        <w:jc w:val="both"/>
        <w:rPr>
          <w:sz w:val="28"/>
          <w:szCs w:val="28"/>
        </w:rPr>
      </w:pPr>
      <w:r w:rsidRPr="00A615C9">
        <w:rPr>
          <w:rFonts w:ascii="Times New Roman" w:hAnsi="Times New Roman"/>
          <w:b/>
          <w:i/>
          <w:sz w:val="28"/>
          <w:szCs w:val="28"/>
        </w:rPr>
        <w:t xml:space="preserve">Оборудование, приборы, инструментарий </w:t>
      </w:r>
      <w:r w:rsidRPr="00A615C9">
        <w:rPr>
          <w:rFonts w:ascii="Times New Roman" w:hAnsi="Times New Roman"/>
          <w:sz w:val="28"/>
          <w:szCs w:val="28"/>
        </w:rPr>
        <w:t xml:space="preserve">– работа выполняется в компьютерном классе с использованием пакета </w:t>
      </w:r>
      <w:r w:rsidRPr="00A615C9">
        <w:rPr>
          <w:rFonts w:ascii="Times New Roman" w:hAnsi="Times New Roman"/>
          <w:sz w:val="28"/>
          <w:szCs w:val="28"/>
          <w:lang w:val="en-US"/>
        </w:rPr>
        <w:t>Anaconda</w:t>
      </w:r>
      <w:r w:rsidRPr="00A615C9">
        <w:rPr>
          <w:rFonts w:ascii="Times New Roman" w:hAnsi="Times New Roman"/>
          <w:sz w:val="28"/>
          <w:szCs w:val="28"/>
        </w:rPr>
        <w:t xml:space="preserve">. </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Equipment and tools — the work is carried out in a computer classroom using the Anaconda distribution.</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производная, касательная, скорость и теплоёмкость.</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the derivative, tangent line, velocity, and heat capacity.</w:t>
      </w:r>
    </w:p>
    <w:p>
      <w:pPr>
        <w:pStyle w:val="Учебноепояснение"/>
        <w:keepNext/>
        <w:keepLines/>
        <w:widowControl/>
        <w:spacing w:before="80" w:after="40"/>
      </w:pPr>
      <w:r>
        <w:t>Уже изученные средства Python: функции Python, пределы SymPy и графики.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Python functions, SymPy limits, and plots.</w:t>
      </w:r>
    </w:p>
    <w:p>
      <w:pPr>
        <w:pStyle w:val="Учебноепояснение"/>
        <w:keepNext/>
        <w:keepLines/>
        <w:widowControl/>
        <w:spacing w:before="80" w:after="40"/>
      </w:pPr>
      <w:r>
        <w:t>Новые средства Python: передача функции, diff, subs, evalf, lambdify и brentq.</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passing a function, diff, subs, evalf, lambdify, and brentq.</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import matplotlib.pyplot as plt</w:t>
        <w:br/>
        <w:t>import sympy as sp</w:t>
        <w:br/>
        <w:t>from scipy import optimize</w:t>
      </w:r>
    </w:p>
    <w:p w14:paraId="63C51AED" w14:textId="05D163CC" w:rsidR="006E5A43" w:rsidRPr="00A615C9" w:rsidRDefault="006E5A43" w:rsidP="00F12E42">
      <w:pPr>
        <w:pStyle w:val="Учебныйраздел"/>
        <w:keepNext/>
        <w:keepLines/>
        <w:widowControl/>
        <w:spacing w:before="240" w:line="276" w:lineRule="auto" w:after="40"/>
        <w:ind w:firstLine="0"/>
        <w:rPr>
          <w:szCs w:val="28"/>
        </w:rPr>
      </w:pPr>
      <w:r w:rsidRPr="00A615C9">
        <w:rPr>
          <w:rFonts w:ascii="Times New Roman" w:hAnsi="Times New Roman"/>
          <w:b/>
          <w:sz w:val="28"/>
          <w:szCs w:val="28"/>
        </w:rPr>
        <w:t>Краткие теоретические сведения</w:t>
      </w:r>
      <w:r w:rsidR="00D87FE6" w:rsidRPr="00A615C9">
        <w:rPr>
          <w:rFonts w:ascii="Times New Roman" w:hAnsi="Times New Roman"/>
          <w:b/>
          <w:sz w:val="28"/>
          <w:szCs w:val="28"/>
        </w:rPr>
        <w:t xml:space="preserve"> и практические упражнения</w:t>
      </w:r>
    </w:p>
    <w:p>
      <w:pPr>
        <w:pStyle w:val="Учебныйраздел"/>
        <w:keepNext/>
        <w:keepLines/>
        <w:pageBreakBefore w:val="0"/>
        <w:widowControl/>
        <w:spacing w:before="20" w:line="252" w:lineRule="auto" w:after="160"/>
        <w:ind w:firstLine="0"/>
        <w:jc w:val="left"/>
        <w:bidi w:val="0"/>
      </w:pPr>
      <w:r>
        <w:rPr>
          <w:rFonts w:ascii="Times New Roman" w:hAnsi="Times New Roman" w:cs="Times New Roman" w:eastAsia="Times New Roman"/>
          <w:b/>
          <w:i w:val="0"/>
          <w:color w:val="000000"/>
          <w:sz w:val="28"/>
          <w:lang w:val="en-US"/>
          <w:rtl w:val="0"/>
        </w:rPr>
        <w:t>Brief theory and practical exercises</w:t>
      </w:r>
    </w:p>
    <w:p w14:paraId="00167491" w14:textId="6318644E" w:rsidR="00AF307F" w:rsidRPr="00001D69" w:rsidRDefault="00AF307F" w:rsidP="00F6635D">
      <w:pPr>
        <w:pStyle w:val="Учебныйраздел"/>
        <w:keepNext/>
        <w:keepLines/>
        <w:widowControl/>
        <w:spacing w:before="240" w:after="40"/>
        <w:ind w:firstLine="0"/>
      </w:pPr>
      <w:r w:rsidRPr="00001D69">
        <w:rPr>
          <w:rFonts w:ascii="Times New Roman" w:hAnsi="Times New Roman"/>
          <w:b/>
          <w:sz w:val="28"/>
        </w:rPr>
        <w:t xml:space="preserve">1. </w:t>
      </w:r>
      <w:r w:rsidR="004E5B1F" w:rsidRPr="00001D69">
        <w:rPr>
          <w:rFonts w:ascii="Times New Roman" w:hAnsi="Times New Roman"/>
          <w:b/>
          <w:sz w:val="28"/>
        </w:rPr>
        <w:t>Вычисление производной по определению</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1. Calculating the derivative from its definition</w:t>
      </w:r>
    </w:p>
    <w:p w14:paraId="78829E83" w14:textId="70B61D9A" w:rsidR="00AF307F" w:rsidRPr="00001D69" w:rsidRDefault="00AF307F" w:rsidP="00F12E42">
      <w:pPr>
        <w:keepNext/>
        <w:widowControl/>
        <w:spacing w:line="240" w:lineRule="auto" w:before="0" w:after="40"/>
        <w:ind w:firstLine="425"/>
        <w:jc w:val="both"/>
        <w:rPr>
          <w:sz w:val="28"/>
          <w:szCs w:val="28"/>
        </w:rPr>
        <w:textAlignment w:val="top"/>
      </w:pPr>
      <w:r w:rsidRPr="00001D69">
        <w:rPr>
          <w:rFonts w:ascii="Times New Roman" w:hAnsi="Times New Roman"/>
          <w:sz w:val="28"/>
          <w:szCs w:val="28"/>
        </w:rPr>
        <w:t>Если для функции</w:t>
      </w:r>
      <w:r w:rsidR="002416D3" w:rsidRPr="00001D69">
        <w:rPr>
          <w:rFonts w:ascii="Times New Roman" w:hAnsi="Times New Roman"/>
          <w:sz w:val="28"/>
          <w:szCs w:val="28"/>
        </w:rPr>
        <w:t xml:space="preserve"> </w:t>
      </w:r>
      <m:oMath>
        <m:r>
          <w:rPr>
            <w:rFonts w:ascii="Cambria Math" w:hAnsi="Cambria Math"/>
            <w:sz w:val="28"/>
            <w:szCs w:val="28"/>
          </w:rPr>
          <m:t>y=f(x)</m:t>
        </m:r>
      </m:oMath>
      <w:r w:rsidRPr="00001D69">
        <w:rPr>
          <w:rFonts w:ascii="Times New Roman" w:hAnsi="Times New Roman"/>
          <w:sz w:val="28"/>
          <w:szCs w:val="28"/>
        </w:rPr>
        <w:t xml:space="preserve"> в фиксированной точке</w:t>
      </w:r>
      <w:r w:rsidR="002416D3" w:rsidRPr="00001D69">
        <w:rPr>
          <w:rFonts w:ascii="Times New Roman" w:hAnsi="Times New Roman"/>
          <w:sz w:val="28"/>
          <w:szCs w:val="28"/>
        </w:rPr>
        <w:t xml:space="preserve">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oMath>
      <w:r w:rsidRPr="00001D69">
        <w:rPr>
          <w:rFonts w:ascii="Times New Roman" w:hAnsi="Times New Roman"/>
          <w:sz w:val="28"/>
          <w:szCs w:val="28"/>
        </w:rPr>
        <w:t>, существует предел отношения приращения функции</w:t>
      </w:r>
      <w:r w:rsidR="002416D3" w:rsidRPr="00001D69">
        <w:rPr>
          <w:rFonts w:ascii="Times New Roman" w:hAnsi="Times New Roman"/>
          <w:sz w:val="28"/>
          <w:szCs w:val="28"/>
        </w:rPr>
        <w:t xml:space="preserve"> </w:t>
      </w:r>
      <m:oMath>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+∆x</m:t>
            </m:r>
          </m:e>
        </m:d>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m:t>
        </m:r>
      </m:oMath>
      <w:r w:rsidR="002416D3" w:rsidRPr="00001D69">
        <w:rPr>
          <w:rFonts w:ascii="Times New Roman" w:hAnsi="Times New Roman"/>
          <w:sz w:val="28"/>
          <w:szCs w:val="28"/>
        </w:rPr>
        <w:t xml:space="preserve"> </w:t>
      </w:r>
      <w:r w:rsidRPr="00001D69">
        <w:rPr>
          <w:rFonts w:ascii="Times New Roman" w:hAnsi="Times New Roman"/>
          <w:sz w:val="28"/>
          <w:szCs w:val="28"/>
        </w:rPr>
        <w:t xml:space="preserve">к приращению аргумента </w:t>
      </w:r>
      <m:oMath>
        <m:r>
          <w:rPr>
            <w:rFonts w:ascii="Cambria Math" w:hAnsi="Cambria Math"/>
            <w:sz w:val="28"/>
            <w:szCs w:val="28"/>
          </w:rPr>
          <m:t>∆x</m:t>
        </m:r>
      </m:oMath>
      <w:r w:rsidRPr="00001D69">
        <w:rPr>
          <w:rFonts w:ascii="Times New Roman" w:hAnsi="Times New Roman"/>
          <w:sz w:val="28"/>
          <w:szCs w:val="28"/>
        </w:rPr>
        <w:t xml:space="preserve"> при условии</w:t>
      </w:r>
      <w:r w:rsidR="003F423A" w:rsidRPr="003F423A">
        <w:rPr>
          <w:rFonts w:ascii="Times New Roman" w:hAnsi="Times New Roman"/>
          <w:sz w:val="28"/>
          <w:szCs w:val="28"/>
        </w:rPr>
        <w:t xml:space="preserve"> </w:t>
      </w:r>
      <m:oMath>
        <m:r>
          <w:rPr>
            <w:rFonts w:ascii="Cambria Math" w:hAnsi="Cambria Math"/>
            <w:sz w:val="28"/>
            <w:szCs w:val="28"/>
          </w:rPr>
          <m:t>∆x→0</m:t>
        </m:r>
      </m:oMath>
      <w:r w:rsidRPr="00001D69">
        <w:rPr>
          <w:rFonts w:ascii="Times New Roman" w:hAnsi="Times New Roman"/>
          <w:sz w:val="28"/>
          <w:szCs w:val="28"/>
        </w:rPr>
        <w:t>, то этот предел называется значением производной функции</w:t>
      </w:r>
      <w:r w:rsidR="002416D3" w:rsidRPr="00001D69">
        <w:rPr>
          <w:rFonts w:ascii="Times New Roman" w:hAnsi="Times New Roman"/>
          <w:sz w:val="28"/>
          <w:szCs w:val="28"/>
        </w:rPr>
        <w:t xml:space="preserve"> </w:t>
      </w:r>
      <m:oMath>
        <m:r>
          <w:rPr>
            <w:rFonts w:ascii="Cambria Math" w:hAnsi="Cambria Math"/>
            <w:sz w:val="28"/>
            <w:szCs w:val="28"/>
          </w:rPr>
          <m:t>y=f(x)</m:t>
        </m:r>
      </m:oMath>
      <w:r w:rsidR="002416D3" w:rsidRPr="00001D69">
        <w:rPr>
          <w:rFonts w:ascii="Times New Roman" w:hAnsi="Times New Roman"/>
          <w:sz w:val="28"/>
          <w:szCs w:val="28"/>
        </w:rPr>
        <w:t xml:space="preserve"> </w:t>
      </w:r>
      <w:r w:rsidRPr="00001D69">
        <w:rPr>
          <w:rFonts w:ascii="Times New Roman" w:hAnsi="Times New Roman"/>
          <w:sz w:val="28"/>
          <w:szCs w:val="28"/>
        </w:rPr>
        <w:t>в точке</w:t>
      </w:r>
      <w:r w:rsidR="002416D3" w:rsidRPr="00001D69">
        <w:rPr>
          <w:rFonts w:ascii="Times New Roman" w:hAnsi="Times New Roman"/>
          <w:sz w:val="28"/>
          <w:szCs w:val="28"/>
        </w:rPr>
        <w:t xml:space="preserve">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oMath>
      <w:r w:rsidRPr="00001D69">
        <w:rPr>
          <w:rFonts w:ascii="Times New Roman" w:hAnsi="Times New Roman"/>
          <w:sz w:val="28"/>
          <w:szCs w:val="28"/>
        </w:rPr>
        <w:t>. Этот предел обозначают одним из следующих символов</w:t>
      </w:r>
      <w:r w:rsidR="002416D3" w:rsidRPr="00001D69">
        <w:rPr>
          <w:rFonts w:ascii="Times New Roman" w:hAnsi="Times New Roman"/>
          <w:sz w:val="28"/>
          <w:szCs w:val="28"/>
        </w:rPr>
        <w:t xml:space="preserve"> </w:t>
      </w:r>
      <m:oMath>
        <m:sSup>
          <m:sSupPr>
            <m:ctrlPr>
              <w:rPr>
                <w:rFonts w:ascii="Cambria Math" w:hAnsi="Cambria Math"/>
                <w:i/>
                <w:sz w:val="28"/>
                <w:szCs w:val="28"/>
                <w:lang w:val="en-US"/>
              </w:rPr>
            </m:ctrlPr>
          </m:sSupPr>
          <m:e>
            <m:r>
              <w:rPr>
                <w:rFonts w:ascii="Cambria Math" w:hAnsi="Cambria Math"/>
                <w:sz w:val="28"/>
                <w:szCs w:val="28"/>
                <w:lang w:val="en-US"/>
              </w:rPr>
              <m:t>f</m:t>
            </m:r>
          </m:e>
          <m:sup>
            <m:r>
              <w:rPr>
                <w:rFonts w:ascii="Cambria Math" w:hAnsi="Cambria Math"/>
                <w:sz w:val="28"/>
                <w:szCs w:val="28"/>
              </w:rPr>
              <m:t>'</m:t>
            </m:r>
          </m:sup>
        </m:sSup>
        <m:d>
          <m:dPr>
            <m:ctrlPr>
              <w:rPr>
                <w:rFonts w:ascii="Cambria Math" w:hAnsi="Cambria Math"/>
                <w:i/>
                <w:sz w:val="28"/>
                <w:szCs w:val="28"/>
                <w:lang w:val="en-US"/>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ctrlPr>
              <w:rPr>
                <w:rFonts w:ascii="Cambria Math" w:hAnsi="Cambria Math"/>
                <w:i/>
                <w:sz w:val="28"/>
                <w:szCs w:val="28"/>
              </w:rPr>
            </m:ctrlPr>
          </m:e>
        </m:d>
      </m:oMath>
      <w:r w:rsidRPr="00001D69">
        <w:rPr>
          <w:rFonts w:ascii="Times New Roman" w:hAnsi="Times New Roman"/>
          <w:sz w:val="28"/>
          <w:szCs w:val="28"/>
        </w:rPr>
        <w:t xml:space="preserve">, </w:t>
      </w:r>
      <w:r w:rsidRPr="00001D69">
        <w:rPr>
          <w:position w:val="-16"/>
          <w:sz w:val="28"/>
          <w:szCs w:val="28"/>
        </w:rPr>
        <w:object w:dxaOrig="700" w:dyaOrig="440" w14:anchorId="5A67C6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25pt;height:21.75pt" o:ole="">
            <v:imagedata r:id="rId7" o:title=""/>
          </v:shape>
          <o:OLEObject Type="Embed" ProgID="Equation.DSMT4" ShapeID="_x0000_i1025" DrawAspect="Content" ObjectID="_1755368367" r:id="rId8"/>
        </w:object>
      </w:r>
      <w:r w:rsidRPr="00001D69">
        <w:rPr>
          <w:rFonts w:ascii="Times New Roman" w:hAnsi="Times New Roman"/>
          <w:sz w:val="28"/>
          <w:szCs w:val="28"/>
        </w:rPr>
        <w:t xml:space="preserve">. </w:t>
      </w:r>
    </w:p>
    <w:p>
      <w:pPr>
        <w:keepNext w:val="0"/>
        <w:keepLines/>
        <w:pageBreakBefore w:val="0"/>
        <w:widowControl/>
        <w:spacing w:line="252" w:lineRule="auto" w:before="20" w:after="160"/>
        <w:ind w:firstLine="425"/>
        <w:jc w:val="left"/>
        <w:bidi w:val="0"/>
        <w:textAlignment w:val="top"/>
      </w:pPr>
      <w:r>
        <w:rPr>
          <w:rFonts w:ascii="Times New Roman" w:hAnsi="Times New Roman" w:cs="Times New Roman" w:eastAsia="Times New Roman"/>
          <w:b w:val="0"/>
          <w:i w:val="0"/>
          <w:color w:val="000000"/>
          <w:sz w:val="28"/>
          <w:lang w:val="en-US"/>
          <w:rtl w:val="0"/>
        </w:rPr>
        <w:t xml:space="preserve">If, for a function </w:t>
      </w:r>
      <m:oMath>
        <m:r>
          <w:rPr>
            <w:rFonts w:ascii="Cambria Math" w:hAnsi="Cambria Math"/>
            <w:sz w:val="28"/>
            <w:szCs w:val="28"/>
          </w:rPr>
          <m:t>y=f(x)</m:t>
        </m:r>
      </m:oMath>
      <w:r>
        <w:rPr>
          <w:rFonts w:ascii="Times New Roman" w:hAnsi="Times New Roman" w:cs="Times New Roman" w:eastAsia="Times New Roman"/>
          <w:b w:val="0"/>
          <w:i w:val="0"/>
          <w:color w:val="000000"/>
          <w:sz w:val="28"/>
          <w:lang w:val="en-US"/>
          <w:rtl w:val="0"/>
        </w:rPr>
        <w:t xml:space="preserve"> at a fixed point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oMath>
      <w:r>
        <w:rPr>
          <w:rFonts w:ascii="Times New Roman" w:hAnsi="Times New Roman" w:cs="Times New Roman" w:eastAsia="Times New Roman"/>
          <w:b w:val="0"/>
          <w:i w:val="0"/>
          <w:color w:val="000000"/>
          <w:sz w:val="28"/>
          <w:lang w:val="en-US"/>
          <w:rtl w:val="0"/>
        </w:rPr>
        <w:t xml:space="preserve">, the limit of the ratio of the function increment </w:t>
      </w:r>
      <m:oMath>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+∆x</m:t>
            </m:r>
          </m:e>
        </m:d>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m:t>
        </m:r>
      </m:oMath>
      <w:r>
        <w:rPr>
          <w:rFonts w:ascii="Times New Roman" w:hAnsi="Times New Roman" w:cs="Times New Roman" w:eastAsia="Times New Roman"/>
          <w:b w:val="0"/>
          <w:i w:val="0"/>
          <w:color w:val="000000"/>
          <w:sz w:val="28"/>
          <w:lang w:val="en-US"/>
          <w:rtl w:val="0"/>
        </w:rPr>
        <w:t xml:space="preserve"> to the argument increment </w:t>
      </w:r>
      <m:oMath>
        <m:r>
          <w:rPr>
            <w:rFonts w:ascii="Cambria Math" w:hAnsi="Cambria Math"/>
            <w:sz w:val="28"/>
            <w:szCs w:val="28"/>
          </w:rPr>
          <m:t>∆x</m:t>
        </m:r>
      </m:oMath>
      <w:r>
        <w:rPr>
          <w:rFonts w:ascii="Times New Roman" w:hAnsi="Times New Roman" w:cs="Times New Roman" w:eastAsia="Times New Roman"/>
          <w:b w:val="0"/>
          <w:i w:val="0"/>
          <w:color w:val="000000"/>
          <w:sz w:val="28"/>
          <w:lang w:val="en-US"/>
          <w:rtl w:val="0"/>
        </w:rPr>
        <w:t xml:space="preserve"> exists as </w:t>
      </w:r>
      <m:oMath>
        <m:r>
          <w:rPr>
            <w:rFonts w:ascii="Cambria Math" w:hAnsi="Cambria Math"/>
            <w:sz w:val="28"/>
            <w:szCs w:val="28"/>
          </w:rPr>
          <m:t>∆x→0</m:t>
        </m:r>
      </m:oMath>
      <w:r>
        <w:rPr>
          <w:rFonts w:ascii="Times New Roman" w:hAnsi="Times New Roman" w:cs="Times New Roman" w:eastAsia="Times New Roman"/>
          <w:b w:val="0"/>
          <w:i w:val="0"/>
          <w:color w:val="000000"/>
          <w:sz w:val="28"/>
          <w:lang w:val="en-US"/>
          <w:rtl w:val="0"/>
        </w:rPr>
        <w:t xml:space="preserve">, this limit is called the value of the derivative of </w:t>
      </w:r>
      <m:oMath>
        <m:r>
          <w:rPr>
            <w:rFonts w:ascii="Cambria Math" w:hAnsi="Cambria Math"/>
            <w:sz w:val="28"/>
            <w:szCs w:val="28"/>
          </w:rPr>
          <m:t>y=f(x)</m:t>
        </m:r>
      </m:oMath>
      <w:r>
        <w:rPr>
          <w:rFonts w:ascii="Times New Roman" w:hAnsi="Times New Roman" w:cs="Times New Roman" w:eastAsia="Times New Roman"/>
          <w:b w:val="0"/>
          <w:i w:val="0"/>
          <w:color w:val="000000"/>
          <w:sz w:val="28"/>
          <w:lang w:val="en-US"/>
          <w:rtl w:val="0"/>
        </w:rPr>
        <w:t xml:space="preserve"> at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oMath>
      <w:r>
        <w:rPr>
          <w:rFonts w:ascii="Times New Roman" w:hAnsi="Times New Roman" w:cs="Times New Roman" w:eastAsia="Times New Roman"/>
          <w:b w:val="0"/>
          <w:i w:val="0"/>
          <w:color w:val="000000"/>
          <w:sz w:val="28"/>
          <w:lang w:val="en-US"/>
          <w:rtl w:val="0"/>
        </w:rPr>
        <w:t xml:space="preserve">. It is denoted by either </w:t>
      </w:r>
      <m:oMath>
        <m:sSup>
          <m:sSupPr>
            <m:ctrlPr>
              <w:rPr>
                <w:rFonts w:ascii="Cambria Math" w:hAnsi="Cambria Math"/>
                <w:i/>
                <w:sz w:val="28"/>
                <w:szCs w:val="28"/>
                <w:lang w:val="en-US"/>
              </w:rPr>
            </m:ctrlPr>
          </m:sSupPr>
          <m:e>
            <m:r>
              <w:rPr>
                <w:rFonts w:ascii="Cambria Math" w:hAnsi="Cambria Math"/>
                <w:sz w:val="28"/>
                <w:szCs w:val="28"/>
                <w:lang w:val="en-US"/>
              </w:rPr>
              <m:t>f</m:t>
            </m:r>
          </m:e>
          <m:sup>
            <m:r>
              <w:rPr>
                <w:rFonts w:ascii="Cambria Math" w:hAnsi="Cambria Math"/>
                <w:sz w:val="28"/>
                <w:szCs w:val="28"/>
              </w:rPr>
              <m:t>'</m:t>
            </m:r>
          </m:sup>
        </m:sSup>
        <m:d>
          <m:dPr>
            <m:ctrlPr>
              <w:rPr>
                <w:rFonts w:ascii="Cambria Math" w:hAnsi="Cambria Math"/>
                <w:i/>
                <w:sz w:val="28"/>
                <w:szCs w:val="28"/>
                <w:lang w:val="en-US"/>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ctrlPr>
              <w:rPr>
                <w:rFonts w:ascii="Cambria Math" w:hAnsi="Cambria Math"/>
                <w:i/>
                <w:sz w:val="28"/>
                <w:szCs w:val="28"/>
              </w:rPr>
            </m:ctrlPr>
          </m:e>
        </m:d>
      </m:oMath>
      <w:r>
        <w:rPr>
          <w:rFonts w:ascii="Times New Roman" w:hAnsi="Times New Roman" w:cs="Times New Roman" w:eastAsia="Times New Roman"/>
          <w:b w:val="0"/>
          <w:i w:val="0"/>
          <w:color w:val="000000"/>
          <w:sz w:val="28"/>
          <w:lang w:val="en-US"/>
          <w:rtl w:val="0"/>
        </w:rPr>
        <w:t xml:space="preserve"> or </w:t>
      </w:r>
      <w:r>
        <w:rPr>
          <w:position w:val="-16"/>
          <w:sz w:val="28"/>
          <w:szCs w:val="28"/>
        </w:rPr>
        <w:object w:dxaOrig="700" w:dyaOrig="440" w14:anchorId="5A67C6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25pt;height:21.75pt" o:ole="">
            <v:imagedata r:id="rId7" o:title=""/>
          </v:shape>
          <o:OLEObject Type="Embed" ProgID="Equation.DSMT4" ShapeID="_x0000_i1025" DrawAspect="Content" ObjectID="_1755368367" r:id="rId8"/>
        </w:object>
      </w:r>
      <w:r>
        <w:rPr>
          <w:rFonts w:ascii="Times New Roman" w:hAnsi="Times New Roman" w:cs="Times New Roman" w:eastAsia="Times New Roman"/>
          <w:b w:val="0"/>
          <w:i w:val="0"/>
          <w:color w:val="000000"/>
          <w:sz w:val="28"/>
          <w:lang w:val="en-US"/>
          <w:rtl w:val="0"/>
        </w:rPr>
        <w:t>.</w:t>
      </w:r>
    </w:p>
    <w:p w14:paraId="4607FE81" w14:textId="00DD60E1" w:rsidR="00AF307F" w:rsidRPr="00001D69" w:rsidRDefault="00AF307F" w:rsidP="00F12E42">
      <w:pPr>
        <w:keepNext/>
        <w:widowControl/>
        <w:spacing w:line="240" w:lineRule="auto" w:before="0" w:after="40"/>
        <w:ind w:firstLine="425"/>
        <w:jc w:val="both"/>
        <w:rPr>
          <w:sz w:val="28"/>
          <w:szCs w:val="28"/>
        </w:rPr>
      </w:pPr>
      <w:r w:rsidRPr="00001D69">
        <w:rPr>
          <w:rFonts w:ascii="Times New Roman" w:hAnsi="Times New Roman"/>
          <w:sz w:val="28"/>
          <w:szCs w:val="28"/>
        </w:rPr>
        <w:t xml:space="preserve">Таким образом, </w:t>
      </w:r>
      <m:oMath>
        <m:sSup>
          <m:sSupPr>
            <m:ctrlPr>
              <w:rPr>
                <w:rFonts w:ascii="Cambria Math" w:hAnsi="Cambria Math"/>
                <w:i/>
                <w:sz w:val="28"/>
                <w:szCs w:val="28"/>
                <w:lang w:val="en-US"/>
              </w:rPr>
            </m:ctrlPr>
          </m:sSupPr>
          <m:e>
            <m:r>
              <w:rPr>
                <w:rFonts w:ascii="Cambria Math" w:hAnsi="Cambria Math"/>
                <w:sz w:val="28"/>
                <w:szCs w:val="28"/>
                <w:lang w:val="en-US"/>
              </w:rPr>
              <m:t>f</m:t>
            </m:r>
          </m:e>
          <m:sup>
            <m:r>
              <w:rPr>
                <w:rFonts w:ascii="Cambria Math" w:hAnsi="Cambria Math"/>
                <w:sz w:val="28"/>
                <w:szCs w:val="28"/>
              </w:rPr>
              <m:t>'</m:t>
            </m:r>
          </m:sup>
        </m:sSup>
        <m:d>
          <m:dPr>
            <m:ctrlPr>
              <w:rPr>
                <w:rFonts w:ascii="Cambria Math" w:hAnsi="Cambria Math"/>
                <w:i/>
                <w:sz w:val="28"/>
                <w:szCs w:val="28"/>
                <w:lang w:val="en-US"/>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ctrlPr>
              <w:rPr>
                <w:rFonts w:ascii="Cambria Math" w:hAnsi="Cambria Math"/>
                <w:i/>
                <w:sz w:val="28"/>
                <w:szCs w:val="28"/>
              </w:rPr>
            </m:ctrlPr>
          </m:e>
        </m:d>
        <m:r>
          <w:rPr>
            <w:rFonts w:ascii="Cambria Math" w:hAnsi="Cambria Math"/>
            <w:sz w:val="28"/>
            <w:szCs w:val="28"/>
          </w:rPr>
          <m:t>=</m:t>
        </m:r>
        <m:func>
          <m:funcPr>
            <m:ctrlPr>
              <w:rPr>
                <w:rFonts w:ascii="Cambria Math" w:hAnsi="Cambria Math"/>
                <w:i/>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lim</m:t>
                </m:r>
              </m:e>
              <m:lim>
                <m:r>
                  <w:rPr>
                    <w:rFonts w:ascii="Cambria Math" w:hAnsi="Cambria Math"/>
                    <w:sz w:val="28"/>
                    <w:szCs w:val="28"/>
                  </w:rPr>
                  <m:t>∆x→0</m:t>
                </m:r>
              </m:lim>
            </m:limLow>
          </m:fName>
          <m:e>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+∆x</m:t>
                    </m:r>
                  </m:e>
                </m:d>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m:t>
                </m:r>
              </m:num>
              <m:den>
                <m:r>
                  <w:rPr>
                    <w:rFonts w:ascii="Cambria Math" w:hAnsi="Cambria Math"/>
                    <w:sz w:val="28"/>
                    <w:szCs w:val="28"/>
                  </w:rPr>
                  <m:t>∆x</m:t>
                </m:r>
              </m:den>
            </m:f>
          </m:e>
        </m:func>
      </m:oMath>
      <w:r w:rsidRPr="00001D69">
        <w:rPr>
          <w:rFonts w:ascii="Times New Roman" w:hAnsi="Times New Roman"/>
          <w:sz w:val="28"/>
          <w:szCs w:val="28"/>
        </w:rPr>
        <w:t>.</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8"/>
          <w:lang w:val="en-US"/>
          <w:rtl w:val="0"/>
        </w:rPr>
        <w:t xml:space="preserve">Thus, </w:t>
      </w:r>
      <m:oMath>
        <m:sSup>
          <m:sSupPr>
            <m:ctrlPr>
              <w:rPr>
                <w:rFonts w:ascii="Cambria Math" w:hAnsi="Cambria Math"/>
                <w:i/>
                <w:sz w:val="28"/>
                <w:szCs w:val="28"/>
                <w:lang w:val="en-US"/>
              </w:rPr>
            </m:ctrlPr>
          </m:sSupPr>
          <m:e>
            <m:r>
              <w:rPr>
                <w:rFonts w:ascii="Cambria Math" w:hAnsi="Cambria Math"/>
                <w:sz w:val="28"/>
                <w:szCs w:val="28"/>
                <w:lang w:val="en-US"/>
              </w:rPr>
              <m:t>f</m:t>
            </m:r>
          </m:e>
          <m:sup>
            <m:r>
              <w:rPr>
                <w:rFonts w:ascii="Cambria Math" w:hAnsi="Cambria Math"/>
                <w:sz w:val="28"/>
                <w:szCs w:val="28"/>
              </w:rPr>
              <m:t>'</m:t>
            </m:r>
          </m:sup>
        </m:sSup>
        <m:d>
          <m:dPr>
            <m:ctrlPr>
              <w:rPr>
                <w:rFonts w:ascii="Cambria Math" w:hAnsi="Cambria Math"/>
                <w:i/>
                <w:sz w:val="28"/>
                <w:szCs w:val="28"/>
                <w:lang w:val="en-US"/>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ctrlPr>
              <w:rPr>
                <w:rFonts w:ascii="Cambria Math" w:hAnsi="Cambria Math"/>
                <w:i/>
                <w:sz w:val="28"/>
                <w:szCs w:val="28"/>
              </w:rPr>
            </m:ctrlPr>
          </m:e>
        </m:d>
        <m:r>
          <w:rPr>
            <w:rFonts w:ascii="Cambria Math" w:hAnsi="Cambria Math"/>
            <w:sz w:val="28"/>
            <w:szCs w:val="28"/>
          </w:rPr>
          <m:t>=</m:t>
        </m:r>
        <m:func>
          <m:funcPr>
            <m:ctrlPr>
              <w:rPr>
                <w:rFonts w:ascii="Cambria Math" w:hAnsi="Cambria Math"/>
                <w:i/>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lim</m:t>
                </m:r>
              </m:e>
              <m:lim>
                <m:r>
                  <w:rPr>
                    <w:rFonts w:ascii="Cambria Math" w:hAnsi="Cambria Math"/>
                    <w:sz w:val="28"/>
                    <w:szCs w:val="28"/>
                  </w:rPr>
                  <m:t>∆x→0</m:t>
                </m:r>
              </m:lim>
            </m:limLow>
          </m:fName>
          <m:e>
            <m:f>
              <m:fPr>
                <m:ctrlPr>
                  <w:rPr>
                    <w:rFonts w:ascii="Cambria Math" w:hAnsi="Cambria Math"/>
                    <w:i/>
                    <w:sz w:val="28"/>
                    <w:szCs w:val="28"/>
                  </w:rPr>
                </m:ctrlPr>
              </m:fPr>
              <m:num>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+∆x</m:t>
                    </m:r>
                  </m:e>
                </m:d>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m:t>
                </m:r>
              </m:num>
              <m:den>
                <m:r>
                  <w:rPr>
                    <w:rFonts w:ascii="Cambria Math" w:hAnsi="Cambria Math"/>
                    <w:sz w:val="28"/>
                    <w:szCs w:val="28"/>
                  </w:rPr>
                  <m:t>∆x</m:t>
                </m:r>
              </m:den>
            </m:f>
          </m:e>
        </m:func>
      </m:oMath>
      <w:r>
        <w:rPr>
          <w:rFonts w:ascii="Times New Roman" w:hAnsi="Times New Roman" w:cs="Times New Roman" w:eastAsia="Times New Roman"/>
          <w:b w:val="0"/>
          <w:i w:val="0"/>
          <w:color w:val="000000"/>
          <w:sz w:val="28"/>
          <w:lang w:val="en-US"/>
          <w:rtl w:val="0"/>
        </w:rPr>
        <w:t>.</w:t>
      </w:r>
    </w:p>
    <w:p w14:paraId="012E0CAA" w14:textId="1217BDC6" w:rsidR="00B45EAB" w:rsidRPr="00B45EAB" w:rsidRDefault="00825E61" w:rsidP="00F12E42">
      <w:pPr>
        <w:keepNext/>
        <w:widowControl/>
        <w:suppressAutoHyphens w:val="0"/>
        <w:spacing w:line="240" w:lineRule="auto" w:before="0" w:after="40"/>
        <w:jc w:val="both"/>
        <w:rPr>
          <w:sz w:val="28"/>
          <w:szCs w:val="28"/>
          <w:lang w:eastAsia="ru-RU"/>
        </w:rPr>
      </w:pPr>
      <w:r>
        <w:rPr>
          <w:rFonts w:ascii="Times New Roman" w:hAnsi="Times New Roman"/>
          <w:b/>
          <w:bCs/>
          <w:i/>
          <w:iCs/>
          <w:color w:val="000000"/>
          <w:sz w:val="28"/>
          <w:szCs w:val="28"/>
          <w:lang w:eastAsia="ru-RU"/>
        </w:rPr>
        <w:t>Замечание</w:t>
      </w:r>
      <w:r w:rsidR="00656990">
        <w:rPr>
          <w:rFonts w:ascii="Times New Roman" w:hAnsi="Times New Roman"/>
          <w:b/>
          <w:bCs/>
          <w:i/>
          <w:iCs/>
          <w:color w:val="000000"/>
          <w:sz w:val="28"/>
          <w:szCs w:val="28"/>
          <w:lang w:eastAsia="ru-RU"/>
        </w:rPr>
        <w:t>:</w:t>
      </w:r>
      <w:r w:rsidR="00656990" w:rsidRPr="00B45EAB">
        <w:rPr>
          <w:rFonts w:ascii="Times New Roman" w:hAnsi="Times New Roman"/>
          <w:b/>
          <w:bCs/>
          <w:i/>
          <w:iCs/>
          <w:color w:val="000000"/>
          <w:sz w:val="28"/>
          <w:szCs w:val="28"/>
          <w:lang w:eastAsia="ru-RU"/>
        </w:rPr>
        <w:t xml:space="preserve"> </w:t>
      </w:r>
      <w:r w:rsidR="00656990" w:rsidRPr="00B45EAB">
        <w:rPr>
          <w:rFonts w:ascii="Times New Roman" w:hAnsi="Times New Roman"/>
          <w:color w:val="000000"/>
          <w:sz w:val="28"/>
          <w:szCs w:val="28"/>
          <w:lang w:eastAsia="ru-RU"/>
        </w:rPr>
        <w:t>если</w:t>
      </w:r>
      <w:r w:rsidR="00B45EAB" w:rsidRPr="00B45EAB">
        <w:rPr>
          <w:rFonts w:ascii="Times New Roman" w:hAnsi="Times New Roman"/>
          <w:color w:val="000000"/>
          <w:sz w:val="28"/>
          <w:szCs w:val="28"/>
          <w:lang w:eastAsia="ru-RU"/>
        </w:rPr>
        <w:t xml:space="preserve"> для исследования функций</w:t>
      </w:r>
      <w:r w:rsidR="00656990">
        <w:rPr>
          <w:rFonts w:ascii="Times New Roman" w:hAnsi="Times New Roman"/>
          <w:color w:val="000000"/>
          <w:sz w:val="28"/>
          <w:szCs w:val="28"/>
          <w:lang w:eastAsia="ru-RU"/>
        </w:rPr>
        <w:t xml:space="preserve"> в </w:t>
      </w:r>
      <w:r w:rsidR="00656990">
        <w:rPr>
          <w:rFonts w:ascii="Times New Roman" w:hAnsi="Times New Roman"/>
          <w:color w:val="000000"/>
          <w:sz w:val="28"/>
          <w:szCs w:val="28"/>
          <w:lang w:val="en-US" w:eastAsia="ru-RU"/>
        </w:rPr>
        <w:t>Python</w:t>
      </w:r>
      <w:r w:rsidR="00B45EAB" w:rsidRPr="00B45EAB">
        <w:rPr>
          <w:rFonts w:ascii="Times New Roman" w:hAnsi="Times New Roman"/>
          <w:color w:val="000000"/>
          <w:sz w:val="28"/>
          <w:szCs w:val="28"/>
          <w:lang w:eastAsia="ru-RU"/>
        </w:rPr>
        <w:t xml:space="preserve"> требуется запрограммировать алгоритм, который должен оперировать с достаточно большим набором функций, то удобно оформить алгоритм в виде функции, входными аргументами которой будут служить другие функции. Имя используемой функции передаётся отдельной переменной.</w:t>
      </w:r>
    </w:p>
    <w:p>
      <w:pPr>
        <w:keepNext w:val="0"/>
        <w:keepLines/>
        <w:pageBreakBefore w:val="0"/>
        <w:widowControl/>
        <w:suppressAutoHyphens w:val="0"/>
        <w:spacing w:line="252" w:lineRule="auto" w:before="20" w:after="160"/>
        <w:jc w:val="left"/>
        <w:bidi w:val="0"/>
      </w:pPr>
      <w:r>
        <w:rPr>
          <w:rFonts w:ascii="Times New Roman" w:hAnsi="Times New Roman" w:cs="Times New Roman" w:eastAsia="Times New Roman"/>
          <w:b w:val="0"/>
          <w:i w:val="0"/>
          <w:color w:val="000000"/>
          <w:sz w:val="28"/>
          <w:lang w:val="en-US"/>
          <w:rtl w:val="0"/>
        </w:rPr>
        <w:t>Note: when investigating functions in Python, an algorithm that operates on a fairly large collection of functions can conveniently be implemented as a function whose input arguments are other functions. The name of the function being used is passed through a separate variable.</w:t>
      </w:r>
    </w:p>
    <w:p w14:paraId="0032F0AB" w14:textId="6B6AA385" w:rsidR="00B45EAB" w:rsidRPr="00B45EAB" w:rsidRDefault="00B45EAB" w:rsidP="00F12E42">
      <w:pPr>
        <w:pStyle w:val="Учебноеусловие"/>
        <w:keepNext/>
        <w:keepLines/>
        <w:widowControl/>
        <w:suppressAutoHyphens w:val="0"/>
        <w:spacing w:line="240" w:lineRule="auto" w:before="220" w:after="40"/>
        <w:ind w:firstLine="0" w:left="0"/>
        <w:jc w:val="both"/>
        <w:rPr>
          <w:sz w:val="28"/>
          <w:szCs w:val="28"/>
          <w:lang w:eastAsia="ru-RU"/>
        </w:rPr>
      </w:pPr>
      <w:r w:rsidRPr="00B45EAB">
        <w:rPr>
          <w:rStyle w:val="20"/>
          <w:rFonts w:ascii="Times New Roman" w:hAnsi="Times New Roman"/>
          <w:b/>
          <w:sz w:val="28"/>
        </w:rPr>
        <w:t xml:space="preserve">Пример </w:t>
      </w:r>
      <w:r w:rsidR="002416D3" w:rsidRPr="00F6635D">
        <w:rPr>
          <w:rStyle w:val="20"/>
          <w:rFonts w:ascii="Times New Roman" w:hAnsi="Times New Roman"/>
          <w:b/>
          <w:sz w:val="28"/>
        </w:rPr>
        <w:t>1</w:t>
      </w:r>
      <w:r w:rsidRPr="00B45EAB">
        <w:rPr>
          <w:rStyle w:val="20"/>
          <w:rFonts w:ascii="Times New Roman" w:hAnsi="Times New Roman"/>
          <w:b/>
          <w:sz w:val="28"/>
        </w:rPr>
        <w:t>.</w:t>
      </w:r>
      <w:r w:rsidRPr="00B45EAB">
        <w:rPr>
          <w:rFonts w:ascii="Times New Roman" w:hAnsi="Times New Roman"/>
          <w:b w:val="0"/>
          <w:bCs/>
          <w:sz w:val="28"/>
          <w:szCs w:val="28"/>
          <w:lang w:eastAsia="ru-RU"/>
        </w:rPr>
        <w:t xml:space="preserve"> </w:t>
      </w:r>
      <w:r w:rsidRPr="00B45EAB">
        <w:rPr>
          <w:rFonts w:ascii="Times New Roman" w:hAnsi="Times New Roman"/>
          <w:b w:val="0"/>
          <w:color w:val="000000"/>
          <w:sz w:val="28"/>
          <w:szCs w:val="28"/>
          <w:lang w:eastAsia="ru-RU"/>
        </w:rPr>
        <w:t xml:space="preserve">Создадим функцию, вычисляющую значение сложной функции </w:t>
      </w:r>
      <m:oMath>
        <m:func>
          <m:funcPr>
            <m:ctrlPr>
              <w:rPr>
                <w:rFonts w:ascii="Cambria Math" w:hAnsi="Cambria Math"/>
                <w:i/>
                <w:color w:val="000000"/>
                <w:sz w:val="28"/>
                <w:szCs w:val="28"/>
                <w:lang w:eastAsia="ru-RU"/>
              </w:rPr>
            </m:ctrlPr>
          </m:funcPr>
          <m:fName>
            <m:sSup>
              <m:sSupPr>
                <m:ctrlPr>
                  <w:rPr>
                    <w:rFonts w:ascii="Cambria Math" w:hAnsi="Cambria Math"/>
                    <w:i/>
                    <w:color w:val="000000"/>
                    <w:sz w:val="28"/>
                    <w:szCs w:val="28"/>
                    <w:lang w:eastAsia="ru-RU"/>
                  </w:rPr>
                </m:ctrlPr>
              </m:sSupPr>
              <m:e>
                <m:r>
                  <m:rPr>
                    <m:sty m:val="p"/>
                  </m:rPr>
                  <w:rPr>
                    <w:rFonts w:ascii="Cambria Math" w:hAnsi="Cambria Math"/>
                    <w:color w:val="000000"/>
                    <w:sz w:val="28"/>
                    <w:szCs w:val="28"/>
                    <w:lang w:eastAsia="ru-RU"/>
                  </w:rPr>
                  <m:t>cos</m:t>
                </m:r>
                <m:ctrlPr>
                  <w:rPr>
                    <w:rFonts w:ascii="Cambria Math" w:hAnsi="Cambria Math"/>
                    <w:color w:val="000000"/>
                    <w:sz w:val="28"/>
                    <w:szCs w:val="28"/>
                    <w:lang w:eastAsia="ru-RU"/>
                  </w:rPr>
                </m:ctrlPr>
              </m:e>
              <m:sup>
                <m:r>
                  <w:rPr>
                    <w:rFonts w:ascii="Cambria Math" w:hAnsi="Cambria Math"/>
                    <w:color w:val="000000"/>
                    <w:sz w:val="28"/>
                    <w:szCs w:val="28"/>
                    <w:lang w:eastAsia="ru-RU"/>
                  </w:rPr>
                  <m:t>3</m:t>
                </m:r>
                <m:ctrlPr>
                  <w:rPr>
                    <w:rFonts w:ascii="Cambria Math" w:hAnsi="Cambria Math"/>
                    <w:color w:val="000000"/>
                    <w:sz w:val="28"/>
                    <w:szCs w:val="28"/>
                    <w:lang w:eastAsia="ru-RU"/>
                  </w:rPr>
                </m:ctrlPr>
              </m:sup>
            </m:sSup>
            <m:ctrlPr>
              <w:rPr>
                <w:rFonts w:ascii="Cambria Math" w:hAnsi="Cambria Math"/>
                <w:i/>
                <w:noProof/>
                <w:color w:val="000000"/>
                <w:sz w:val="28"/>
                <w:szCs w:val="28"/>
                <w:bdr w:val="none" w:sz="0" w:space="0" w:color="auto" w:frame="1"/>
                <w:lang w:eastAsia="ru-RU"/>
              </w:rPr>
            </m:ctrlPr>
          </m:fName>
          <m:e>
            <m:r>
              <w:rPr>
                <w:rFonts w:ascii="Cambria Math" w:hAnsi="Cambria Math"/>
                <w:noProof/>
                <w:color w:val="000000"/>
                <w:sz w:val="28"/>
                <w:szCs w:val="28"/>
                <w:bdr w:val="none" w:sz="0" w:space="0" w:color="auto" w:frame="1"/>
                <w:lang w:eastAsia="ru-RU"/>
              </w:rPr>
              <m:t>(f</m:t>
            </m:r>
            <m:d>
              <m:dPr>
                <m:ctrlPr>
                  <w:rPr>
                    <w:rFonts w:ascii="Cambria Math" w:hAnsi="Cambria Math"/>
                    <w:i/>
                    <w:noProof/>
                    <w:color w:val="000000"/>
                    <w:sz w:val="28"/>
                    <w:szCs w:val="28"/>
                    <w:bdr w:val="none" w:sz="0" w:space="0" w:color="auto" w:frame="1"/>
                    <w:lang w:eastAsia="ru-RU"/>
                  </w:rPr>
                </m:ctrlPr>
              </m:dPr>
              <m:e>
                <m:r>
                  <w:rPr>
                    <w:rFonts w:ascii="Cambria Math" w:hAnsi="Cambria Math"/>
                    <w:noProof/>
                    <w:color w:val="000000"/>
                    <w:sz w:val="28"/>
                    <w:szCs w:val="28"/>
                    <w:bdr w:val="none" w:sz="0" w:space="0" w:color="auto" w:frame="1"/>
                    <w:lang w:eastAsia="ru-RU"/>
                  </w:rPr>
                  <m:t>x</m:t>
                </m:r>
              </m:e>
            </m:d>
            <m:r>
              <w:rPr>
                <w:rFonts w:ascii="Cambria Math" w:hAnsi="Cambria Math"/>
                <w:noProof/>
                <w:color w:val="000000"/>
                <w:sz w:val="28"/>
                <w:szCs w:val="28"/>
                <w:bdr w:val="none" w:sz="0" w:space="0" w:color="auto" w:frame="1"/>
                <w:lang w:eastAsia="ru-RU"/>
              </w:rPr>
              <m:t>)</m:t>
            </m:r>
            <m:ctrlPr>
              <w:rPr>
                <w:rFonts w:ascii="Cambria Math" w:hAnsi="Cambria Math"/>
                <w:i/>
                <w:noProof/>
                <w:color w:val="000000"/>
                <w:sz w:val="28"/>
                <w:szCs w:val="28"/>
                <w:bdr w:val="none" w:sz="0" w:space="0" w:color="auto" w:frame="1"/>
                <w:lang w:eastAsia="ru-RU"/>
              </w:rPr>
            </m:ctrlPr>
          </m:e>
        </m:func>
      </m:oMath>
      <w:r w:rsidRPr="00B45EAB">
        <w:rPr>
          <w:rFonts w:ascii="Times New Roman" w:hAnsi="Times New Roman"/>
          <w:b w:val="0"/>
          <w:color w:val="000000"/>
          <w:sz w:val="28"/>
          <w:szCs w:val="28"/>
          <w:lang w:eastAsia="ru-RU"/>
        </w:rPr>
        <w:t xml:space="preserve"> при произвольных функциях </w:t>
      </w:r>
      <m:oMath>
        <m:r>
          <w:rPr>
            <w:rFonts w:ascii="Cambria Math" w:hAnsi="Cambria Math"/>
            <w:noProof/>
            <w:color w:val="000000"/>
            <w:sz w:val="28"/>
            <w:szCs w:val="28"/>
            <w:bdr w:val="none" w:sz="0" w:space="0" w:color="auto" w:frame="1"/>
            <w:lang w:eastAsia="ru-RU"/>
          </w:rPr>
          <m:t>f</m:t>
        </m:r>
        <m:d>
          <m:dPr>
            <m:ctrlPr>
              <w:rPr>
                <w:rFonts w:ascii="Cambria Math" w:hAnsi="Cambria Math"/>
                <w:i/>
                <w:noProof/>
                <w:color w:val="000000"/>
                <w:sz w:val="28"/>
                <w:szCs w:val="28"/>
                <w:bdr w:val="none" w:sz="0" w:space="0" w:color="auto" w:frame="1"/>
                <w:lang w:eastAsia="ru-RU"/>
              </w:rPr>
            </m:ctrlPr>
          </m:dPr>
          <m:e>
            <m:r>
              <w:rPr>
                <w:rFonts w:ascii="Cambria Math" w:hAnsi="Cambria Math"/>
                <w:noProof/>
                <w:color w:val="000000"/>
                <w:sz w:val="28"/>
                <w:szCs w:val="28"/>
                <w:bdr w:val="none" w:sz="0" w:space="0" w:color="auto" w:frame="1"/>
                <w:lang w:eastAsia="ru-RU"/>
              </w:rPr>
              <m:t>x</m:t>
            </m:r>
          </m:e>
        </m:d>
      </m:oMath>
    </w:p>
    <w:p>
      <w:pPr>
        <w:pStyle w:val="Учебноеусловие"/>
        <w:keepNext/>
        <w:keepLines/>
        <w:pageBreakBefore w:val="0"/>
        <w:widowControl/>
        <w:suppressAutoHyphens w:val="0"/>
        <w:spacing w:line="252" w:lineRule="auto" w:before="20" w:after="160"/>
        <w:ind w:firstLine="0" w:left="0"/>
        <w:jc w:val="left"/>
        <w:bidi w:val="0"/>
      </w:pPr>
      <w:r>
        <w:rPr>
          <w:rFonts w:ascii="Times New Roman" w:hAnsi="Times New Roman"/>
          <w:b/>
          <w:color w:val="000000"/>
          <w:sz w:val="28"/>
        </w:rPr>
        <w:t xml:space="preserve">Example 1. </w:t>
      </w:r>
      <w:r>
        <w:rPr>
          <w:rFonts w:ascii="Times New Roman" w:hAnsi="Times New Roman" w:cs="Times New Roman" w:eastAsia="Times New Roman"/>
          <w:b w:val="0"/>
          <w:i w:val="0"/>
          <w:color w:val="000000"/>
          <w:sz w:val="28"/>
          <w:lang w:val="en-US"/>
          <w:rtl w:val="0"/>
        </w:rPr>
        <w:t xml:space="preserve">Create a function that calculates the composite function </w:t>
      </w:r>
      <m:oMath>
        <m:func>
          <m:funcPr>
            <m:ctrlPr>
              <w:rPr>
                <w:rFonts w:ascii="Cambria Math" w:hAnsi="Cambria Math"/>
                <w:i/>
                <w:color w:val="000000"/>
                <w:sz w:val="28"/>
                <w:szCs w:val="28"/>
                <w:lang w:eastAsia="ru-RU"/>
              </w:rPr>
            </m:ctrlPr>
          </m:funcPr>
          <m:fName>
            <m:sSup>
              <m:sSupPr>
                <m:ctrlPr>
                  <w:rPr>
                    <w:rFonts w:ascii="Cambria Math" w:hAnsi="Cambria Math"/>
                    <w:i/>
                    <w:color w:val="000000"/>
                    <w:sz w:val="28"/>
                    <w:szCs w:val="28"/>
                    <w:lang w:eastAsia="ru-RU"/>
                  </w:rPr>
                </m:ctrlPr>
              </m:sSupPr>
              <m:e>
                <m:r>
                  <m:rPr>
                    <m:sty m:val="p"/>
                  </m:rPr>
                  <w:rPr>
                    <w:rFonts w:ascii="Cambria Math" w:hAnsi="Cambria Math"/>
                    <w:color w:val="000000"/>
                    <w:sz w:val="28"/>
                    <w:szCs w:val="28"/>
                    <w:lang w:eastAsia="ru-RU"/>
                  </w:rPr>
                  <m:t>cos</m:t>
                </m:r>
                <m:ctrlPr>
                  <w:rPr>
                    <w:rFonts w:ascii="Cambria Math" w:hAnsi="Cambria Math"/>
                    <w:color w:val="000000"/>
                    <w:sz w:val="28"/>
                    <w:szCs w:val="28"/>
                    <w:lang w:eastAsia="ru-RU"/>
                  </w:rPr>
                </m:ctrlPr>
              </m:e>
              <m:sup>
                <m:r>
                  <w:rPr>
                    <w:rFonts w:ascii="Cambria Math" w:hAnsi="Cambria Math"/>
                    <w:color w:val="000000"/>
                    <w:sz w:val="28"/>
                    <w:szCs w:val="28"/>
                    <w:lang w:eastAsia="ru-RU"/>
                  </w:rPr>
                  <m:t>3</m:t>
                </m:r>
                <m:ctrlPr>
                  <w:rPr>
                    <w:rFonts w:ascii="Cambria Math" w:hAnsi="Cambria Math"/>
                    <w:color w:val="000000"/>
                    <w:sz w:val="28"/>
                    <w:szCs w:val="28"/>
                    <w:lang w:eastAsia="ru-RU"/>
                  </w:rPr>
                </m:ctrlPr>
              </m:sup>
            </m:sSup>
            <m:ctrlPr>
              <w:rPr>
                <w:rFonts w:ascii="Cambria Math" w:hAnsi="Cambria Math"/>
                <w:i/>
                <w:noProof/>
                <w:color w:val="000000"/>
                <w:sz w:val="28"/>
                <w:szCs w:val="28"/>
                <w:bdr w:val="none" w:sz="0" w:space="0" w:color="auto" w:frame="1"/>
                <w:lang w:eastAsia="ru-RU"/>
              </w:rPr>
            </m:ctrlPr>
          </m:fName>
          <m:e>
            <m:r>
              <w:rPr>
                <w:rFonts w:ascii="Cambria Math" w:hAnsi="Cambria Math"/>
                <w:noProof/>
                <w:color w:val="000000"/>
                <w:sz w:val="28"/>
                <w:szCs w:val="28"/>
                <w:bdr w:val="none" w:sz="0" w:space="0" w:color="auto" w:frame="1"/>
                <w:lang w:eastAsia="ru-RU"/>
              </w:rPr>
              <m:t>(f</m:t>
            </m:r>
            <m:d>
              <m:dPr>
                <m:ctrlPr>
                  <w:rPr>
                    <w:rFonts w:ascii="Cambria Math" w:hAnsi="Cambria Math"/>
                    <w:i/>
                    <w:noProof/>
                    <w:color w:val="000000"/>
                    <w:sz w:val="28"/>
                    <w:szCs w:val="28"/>
                    <w:bdr w:val="none" w:sz="0" w:space="0" w:color="auto" w:frame="1"/>
                    <w:lang w:eastAsia="ru-RU"/>
                  </w:rPr>
                </m:ctrlPr>
              </m:dPr>
              <m:e>
                <m:r>
                  <w:rPr>
                    <w:rFonts w:ascii="Cambria Math" w:hAnsi="Cambria Math"/>
                    <w:noProof/>
                    <w:color w:val="000000"/>
                    <w:sz w:val="28"/>
                    <w:szCs w:val="28"/>
                    <w:bdr w:val="none" w:sz="0" w:space="0" w:color="auto" w:frame="1"/>
                    <w:lang w:eastAsia="ru-RU"/>
                  </w:rPr>
                  <m:t>x</m:t>
                </m:r>
              </m:e>
            </m:d>
            <m:r>
              <w:rPr>
                <w:rFonts w:ascii="Cambria Math" w:hAnsi="Cambria Math"/>
                <w:noProof/>
                <w:color w:val="000000"/>
                <w:sz w:val="28"/>
                <w:szCs w:val="28"/>
                <w:bdr w:val="none" w:sz="0" w:space="0" w:color="auto" w:frame="1"/>
                <w:lang w:eastAsia="ru-RU"/>
              </w:rPr>
              <m:t>)</m:t>
            </m:r>
            <m:ctrlPr>
              <w:rPr>
                <w:rFonts w:ascii="Cambria Math" w:hAnsi="Cambria Math"/>
                <w:i/>
                <w:noProof/>
                <w:color w:val="000000"/>
                <w:sz w:val="28"/>
                <w:szCs w:val="28"/>
                <w:bdr w:val="none" w:sz="0" w:space="0" w:color="auto" w:frame="1"/>
                <w:lang w:eastAsia="ru-RU"/>
              </w:rPr>
            </m:ctrlPr>
          </m:e>
        </m:func>
      </m:oMath>
      <w:r>
        <w:rPr>
          <w:rFonts w:ascii="Times New Roman" w:hAnsi="Times New Roman" w:cs="Times New Roman" w:eastAsia="Times New Roman"/>
          <w:b w:val="0"/>
          <w:i w:val="0"/>
          <w:color w:val="000000"/>
          <w:sz w:val="28"/>
          <w:lang w:val="en-US"/>
          <w:rtl w:val="0"/>
        </w:rPr>
        <w:t xml:space="preserve"> for arbitrary functions </w:t>
      </w:r>
      <m:oMath>
        <m:r>
          <w:rPr>
            <w:rFonts w:ascii="Cambria Math" w:hAnsi="Cambria Math"/>
            <w:noProof/>
            <w:color w:val="000000"/>
            <w:sz w:val="28"/>
            <w:szCs w:val="28"/>
            <w:bdr w:val="none" w:sz="0" w:space="0" w:color="auto" w:frame="1"/>
            <w:lang w:eastAsia="ru-RU"/>
          </w:rPr>
          <m:t>f</m:t>
        </m:r>
        <m:d>
          <m:dPr>
            <m:ctrlPr>
              <w:rPr>
                <w:rFonts w:ascii="Cambria Math" w:hAnsi="Cambria Math"/>
                <w:i/>
                <w:noProof/>
                <w:color w:val="000000"/>
                <w:sz w:val="28"/>
                <w:szCs w:val="28"/>
                <w:bdr w:val="none" w:sz="0" w:space="0" w:color="auto" w:frame="1"/>
                <w:lang w:eastAsia="ru-RU"/>
              </w:rPr>
            </m:ctrlPr>
          </m:dPr>
          <m:e>
            <m:r>
              <w:rPr>
                <w:rFonts w:ascii="Cambria Math" w:hAnsi="Cambria Math"/>
                <w:noProof/>
                <w:color w:val="000000"/>
                <w:sz w:val="28"/>
                <w:szCs w:val="28"/>
                <w:bdr w:val="none" w:sz="0" w:space="0" w:color="auto" w:frame="1"/>
                <w:lang w:eastAsia="ru-RU"/>
              </w:rPr>
              <m:t>x</m:t>
            </m:r>
          </m:e>
        </m:d>
      </m:oMath>
      <w:r>
        <w:rPr>
          <w:rFonts w:ascii="Times New Roman" w:hAnsi="Times New Roman" w:cs="Times New Roman" w:eastAsia="Times New Roman"/>
          <w:b w:val="0"/>
          <w:i w:val="0"/>
          <w:color w:val="000000"/>
          <w:sz w:val="28"/>
          <w:lang w:val="en-US"/>
          <w:rtl w:val="0"/>
        </w:rPr>
        <w: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def pr(func, x):</w:t>
        <w:br/>
        <w:t xml:space="preserve">    return np.cos(func(x))**3</w:t>
      </w:r>
    </w:p>
    <w:p w14:paraId="09AAA97E" w14:textId="77777777" w:rsidR="00B45EAB" w:rsidRPr="00B45EAB" w:rsidRDefault="00B45EAB" w:rsidP="00F12E42">
      <w:pPr>
        <w:keepNext/>
        <w:widowControl/>
        <w:suppressAutoHyphens w:val="0"/>
        <w:spacing w:line="240" w:lineRule="auto" w:before="0" w:after="40"/>
        <w:ind w:firstLine="709"/>
        <w:jc w:val="both"/>
        <w:rPr>
          <w:sz w:val="28"/>
          <w:szCs w:val="28"/>
          <w:lang w:eastAsia="ru-RU"/>
        </w:rPr>
      </w:pPr>
      <w:r w:rsidRPr="00B45EAB">
        <w:rPr>
          <w:rFonts w:ascii="Times New Roman" w:hAnsi="Times New Roman"/>
          <w:color w:val="000000"/>
          <w:sz w:val="28"/>
          <w:szCs w:val="28"/>
          <w:lang w:eastAsia="ru-RU"/>
        </w:rPr>
        <w:t>Затем в другом блоке кода можно вызвать заданную функцию с любой функцией (существующей в Python или созданной нами).</w:t>
      </w:r>
    </w:p>
    <w:p>
      <w:pPr>
        <w:keepNext/>
        <w:keepLines/>
        <w:pageBreakBefore w:val="0"/>
        <w:widowControl/>
        <w:suppressAutoHyphens w:val="0"/>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Then, in another block of code, call the defined function with any function, either one available in Python or one we have created.</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p1 = pr(np.sin, 0)</w:t>
        <w:br/>
        <w:t>print(p1)</w:t>
      </w:r>
    </w:p>
    <w:p w14:paraId="0D831C96" w14:textId="77777777" w:rsidR="00B45EAB" w:rsidRPr="00B45EAB" w:rsidRDefault="00B45EAB" w:rsidP="00F12E42">
      <w:pPr>
        <w:keepNext/>
        <w:widowControl/>
        <w:suppressAutoHyphens w:val="0"/>
        <w:spacing w:line="240" w:lineRule="auto" w:before="0" w:after="40"/>
        <w:ind w:firstLine="709"/>
        <w:jc w:val="both"/>
        <w:rPr>
          <w:sz w:val="28"/>
          <w:szCs w:val="28"/>
          <w:lang w:eastAsia="ru-RU"/>
        </w:rPr>
      </w:pPr>
      <w:r w:rsidRPr="00B45EAB">
        <w:rPr>
          <w:rFonts w:ascii="Times New Roman" w:hAnsi="Times New Roman"/>
          <w:color w:val="000000"/>
          <w:sz w:val="28"/>
          <w:szCs w:val="28"/>
          <w:lang w:eastAsia="ru-RU"/>
        </w:rPr>
        <w:t>Результаты вычисления: </w:t>
      </w:r>
    </w:p>
    <w:p>
      <w:pPr>
        <w:keepNext/>
        <w:keepLines/>
        <w:pageBreakBefore w:val="0"/>
        <w:widowControl/>
        <w:suppressAutoHyphens w:val="0"/>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Calculation results:</w:t>
      </w:r>
    </w:p>
    <w:p>
      <w:pPr>
        <w:pStyle w:val="Учебныйрезультат"/>
        <w:keepNext w:val="0"/>
        <w:keepLines/>
        <w:widowControl/>
        <w:spacing w:line="240" w:lineRule="auto" w:before="100" w:after="220"/>
        <w:ind w:firstLine="0"/>
        <w:jc w:val="left"/>
      </w:pPr>
      <w:r>
        <w:rPr>
          <w:rFonts w:ascii="DejaVu Sans Mono" w:hAnsi="DejaVu Sans Mono"/>
          <w:b w:val="0"/>
          <w:i w:val="0"/>
          <w:color w:val="000000"/>
          <w:sz w:val="18"/>
        </w:rPr>
        <w:t>1.0</w:t>
      </w:r>
    </w:p>
    <w:p>
      <w:pPr>
        <w:pStyle w:val="Учебноепояснение"/>
        <w:keepNext/>
        <w:keepLines/>
        <w:widowControl/>
        <w:spacing w:before="80" w:after="40"/>
      </w:pPr>
      <w:r>
        <w:t>В пройденном примере func — вызываемая функция, x — её аргумент, результат — число. Для производной передавайте функцию, которая принимает и символ SymPy. Сначала строится точное разностное отношение, затем его предел, а не подстановка малого h:</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 the preceding example, func is the callable function, x is its argument, and the result is a number. For the derivative, pass a function that also accepts a SymPy symbol. First construct the exact difference quotient, then take its limit, rather than substituting a small h:</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def square(t):</w:t>
        <w:br/>
        <w:t xml:space="preserve">    return t**2</w:t>
        <w:br/>
        <w:br/>
        <w:t>h = sp.Symbol("h", real=True)</w:t>
        <w:br/>
        <w:t>x0 = sp.Integer(2)</w:t>
        <w:br/>
        <w:t>ratio = (square(x0+h)-square(x0))/h</w:t>
        <w:br/>
        <w:t>print(sp.limit(ratio, h, 0, dir="+-"))</w:t>
      </w:r>
    </w:p>
    <w:p>
      <w:pPr>
        <w:pStyle w:val="Учебноепояснение"/>
        <w:keepNext/>
        <w:keepLines/>
        <w:widowControl/>
        <w:spacing w:before="80" w:after="40"/>
      </w:pPr>
      <w:r>
        <w:t>Результат: 4. Здесь square передаёт формулу для символьного аргумента; имя функции пишется без вызова, когда оно передаётся другой функции.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Result: 4. Here, square provides a formula for a symbolic argument; when passing a function to another function, write its name without calling it.</w:t>
      </w:r>
    </w:p>
    <w:p>
      <w:pPr>
        <w:pStyle w:val="Учебноеусловие"/>
        <w:keepNext/>
        <w:keepLines/>
        <w:widowControl/>
        <w:spacing w:before="220" w:after="40" w:line="240" w:lineRule="auto"/>
        <w:ind w:firstLine="0" w:left="0"/>
      </w:pPr>
      <w:r>
        <w:rPr>
          <w:rFonts w:ascii="Times New Roman" w:hAnsi="Times New Roman"/>
          <w:b/>
          <w:sz w:val="28"/>
        </w:rPr>
        <w:t>Упражнение 1.</w:t>
      </w:r>
      <w:r>
        <w:rPr>
          <w:rFonts w:ascii="Times New Roman" w:hAnsi="Times New Roman"/>
          <w:b w:val="0"/>
          <w:sz w:val="28"/>
        </w:rPr>
        <w:t xml:space="preserve"> Создайте derivative_by_definition(func, x0), которая принимает функцию Python, поддерживающую символьный аргумент SymPy, и точное числовое значение x0. Функция возвращает конечное значение производной через двусторонний предел разностного отношения. Если предел не существует или бесконечен, сообщите, что конечной производной нет. Для независимой проверки позднее используйте sp.diff.</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8"/>
        </w:rPr>
        <w:t xml:space="preserve">Exercise 1. </w:t>
      </w:r>
      <w:r>
        <w:rPr>
          <w:rFonts w:ascii="Times New Roman" w:hAnsi="Times New Roman" w:cs="Times New Roman" w:eastAsia="Times New Roman"/>
          <w:b w:val="0"/>
          <w:i w:val="0"/>
          <w:color w:val="000000"/>
          <w:sz w:val="28"/>
          <w:lang w:val="en-US"/>
          <w:rtl w:val="0"/>
        </w:rPr>
        <w:t>Create derivative_by_definition(func, x0), which accepts a Python function supporting a symbolic SymPy argument and an exact numerical value x0. It returns the finite derivative value using the two-sided limit of the difference quotient. If the limit does not exist or is infinite, report that there is no finite derivative. Later, use sp.diff as an independent check.</w:t>
      </w:r>
    </w:p>
    <w:p w14:paraId="02D25A88" w14:textId="6A143EC8" w:rsidR="00B45EAB" w:rsidRPr="00B45EAB" w:rsidRDefault="00080F80" w:rsidP="00F12E42">
      <w:pPr>
        <w:keepNext/>
        <w:widowControl/>
        <w:suppressAutoHyphens w:val="0"/>
        <w:spacing w:line="240" w:lineRule="auto" w:before="0" w:after="40"/>
        <w:ind w:firstLine="709"/>
        <w:jc w:val="both"/>
        <w:rPr>
          <w:sz w:val="28"/>
          <w:szCs w:val="28"/>
          <w:lang w:eastAsia="ru-RU"/>
        </w:rPr>
      </w:pPr>
      <w:r>
        <w:rPr>
          <w:rFonts w:ascii="Times New Roman" w:hAnsi="Times New Roman"/>
          <w:color w:val="000000"/>
          <w:sz w:val="28"/>
          <w:szCs w:val="28"/>
          <w:lang w:eastAsia="ru-RU"/>
        </w:rPr>
        <w:t>С помощью данной функции вычислить значения производной</w:t>
      </w:r>
      <w:r w:rsidRPr="00B45EAB">
        <w:rPr>
          <w:rFonts w:ascii="Times New Roman" w:hAnsi="Times New Roman"/>
          <w:color w:val="000000"/>
          <w:sz w:val="28"/>
          <w:szCs w:val="28"/>
          <w:lang w:eastAsia="ru-RU"/>
        </w:rPr>
        <w:t xml:space="preserve"> в точках </w:t>
      </w:r>
      <w:r>
        <w:rPr>
          <w:rFonts w:ascii="Times New Roman" w:hAnsi="Times New Roman"/>
          <w:color w:val="000000"/>
          <w:sz w:val="28"/>
          <w:szCs w:val="28"/>
          <w:lang w:eastAsia="ru-RU"/>
        </w:rPr>
        <w:t>1</w:t>
      </w:r>
      <w:r w:rsidRPr="00B45EAB">
        <w:rPr>
          <w:rFonts w:ascii="Times New Roman" w:hAnsi="Times New Roman"/>
          <w:color w:val="000000"/>
          <w:sz w:val="28"/>
          <w:szCs w:val="28"/>
          <w:lang w:eastAsia="ru-RU"/>
        </w:rPr>
        <w:t xml:space="preserve">, 2, </w:t>
      </w:r>
      <w:r>
        <w:rPr>
          <w:rFonts w:ascii="Times New Roman" w:hAnsi="Times New Roman"/>
          <w:noProof/>
          <w:color w:val="000000"/>
          <w:sz w:val="28"/>
          <w:szCs w:val="28"/>
          <w:bdr w:val="none" w:sz="0" w:space="0" w:color="auto" w:frame="1"/>
          <w:lang w:eastAsia="ru-RU"/>
        </w:rPr>
        <w:t>-3</w:t>
      </w:r>
      <w:r w:rsidRPr="00B45EAB">
        <w:rPr>
          <w:rFonts w:ascii="Times New Roman" w:hAnsi="Times New Roman"/>
          <w:color w:val="000000"/>
          <w:sz w:val="28"/>
          <w:szCs w:val="28"/>
          <w:lang w:eastAsia="ru-RU"/>
        </w:rPr>
        <w:t xml:space="preserve"> для функций</w:t>
      </w:r>
      <w:r w:rsidR="003F423A" w:rsidRPr="003F423A">
        <w:rPr>
          <w:rFonts w:ascii="Times New Roman" w:hAnsi="Times New Roman"/>
          <w:color w:val="000000"/>
          <w:sz w:val="28"/>
          <w:szCs w:val="28"/>
          <w:lang w:eastAsia="ru-RU"/>
        </w:rPr>
        <w:t xml:space="preserve"> </w:t>
      </w:r>
      <m:oMath>
        <m:r>
          <w:rPr>
            <w:rFonts w:ascii="Cambria Math" w:hAnsi="Cambria Math"/>
            <w:noProof/>
            <w:color w:val="000000"/>
            <w:sz w:val="28"/>
            <w:szCs w:val="28"/>
            <w:bdr w:val="none" w:sz="0" w:space="0" w:color="auto" w:frame="1"/>
            <w:lang w:eastAsia="ru-RU"/>
          </w:rPr>
          <m:t>y=</m:t>
        </m:r>
        <m:rad>
          <m:radPr>
            <m:ctrlPr>
              <w:rPr>
                <w:rFonts w:ascii="Cambria Math" w:hAnsi="Cambria Math"/>
                <w:i/>
                <w:noProof/>
                <w:color w:val="000000"/>
                <w:sz w:val="28"/>
                <w:szCs w:val="28"/>
                <w:bdr w:val="none" w:sz="0" w:space="0" w:color="auto" w:frame="1"/>
                <w:lang w:eastAsia="ru-RU"/>
              </w:rPr>
            </m:ctrlPr>
          </m:radPr>
          <m:deg>
            <m:r>
              <w:rPr>
                <w:rFonts w:ascii="Cambria Math" w:hAnsi="Cambria Math"/>
                <w:noProof/>
                <w:color w:val="000000"/>
                <w:sz w:val="28"/>
                <w:szCs w:val="28"/>
                <w:bdr w:val="none" w:sz="0" w:space="0" w:color="auto" w:frame="1"/>
                <w:lang w:eastAsia="ru-RU"/>
              </w:rPr>
              <m:t>3</m:t>
            </m:r>
          </m:deg>
          <m:e>
            <m:r>
              <w:rPr>
                <w:rFonts w:ascii="Cambria Math" w:hAnsi="Cambria Math"/>
                <w:noProof/>
                <w:color w:val="000000"/>
                <w:sz w:val="28"/>
                <w:szCs w:val="28"/>
                <w:bdr w:val="none" w:sz="0" w:space="0" w:color="auto" w:frame="1"/>
                <w:lang w:eastAsia="ru-RU"/>
              </w:rPr>
              <m:t>x</m:t>
            </m:r>
          </m:e>
        </m:rad>
      </m:oMath>
      <w:r w:rsidR="003F423A" w:rsidRPr="003F423A">
        <w:rPr>
          <w:rFonts w:ascii="Times New Roman" w:hAnsi="Times New Roman"/>
          <w:color w:val="000000"/>
          <w:sz w:val="28"/>
          <w:szCs w:val="28"/>
          <w:lang w:eastAsia="ru-RU"/>
        </w:rPr>
        <w:t xml:space="preserve">, </w:t>
      </w:r>
      <m:oMath>
        <m:r>
          <w:rPr>
            <w:rFonts w:ascii="Cambria Math" w:hAnsi="Cambria Math"/>
            <w:noProof/>
            <w:color w:val="000000"/>
            <w:sz w:val="28"/>
            <w:szCs w:val="28"/>
            <w:bdr w:val="none" w:sz="0" w:space="0" w:color="auto" w:frame="1"/>
            <w:lang w:eastAsia="ru-RU"/>
          </w:rPr>
          <m:t>y=</m:t>
        </m:r>
        <m:sSup>
          <m:sSupPr>
            <m:ctrlPr>
              <w:rPr>
                <w:rFonts w:ascii="Cambria Math" w:hAnsi="Cambria Math"/>
                <w:i/>
                <w:noProof/>
                <w:color w:val="000000"/>
                <w:sz w:val="28"/>
                <w:szCs w:val="28"/>
                <w:bdr w:val="none" w:sz="0" w:space="0" w:color="auto" w:frame="1"/>
                <w:lang w:eastAsia="ru-RU"/>
              </w:rPr>
            </m:ctrlPr>
          </m:sSupPr>
          <m:e>
            <m:r>
              <w:rPr>
                <w:rFonts w:ascii="Cambria Math" w:hAnsi="Cambria Math"/>
                <w:noProof/>
                <w:color w:val="000000"/>
                <w:sz w:val="28"/>
                <w:szCs w:val="28"/>
                <w:bdr w:val="none" w:sz="0" w:space="0" w:color="auto" w:frame="1"/>
                <w:lang w:eastAsia="ru-RU"/>
              </w:rPr>
              <m:t>2</m:t>
            </m:r>
          </m:e>
          <m:sup>
            <m:r>
              <w:rPr>
                <w:rFonts w:ascii="Cambria Math" w:hAnsi="Cambria Math"/>
                <w:noProof/>
                <w:color w:val="000000"/>
                <w:sz w:val="28"/>
                <w:szCs w:val="28"/>
                <w:bdr w:val="none" w:sz="0" w:space="0" w:color="auto" w:frame="1"/>
                <w:lang w:eastAsia="ru-RU"/>
              </w:rPr>
              <m:t>x</m:t>
            </m:r>
          </m:sup>
        </m:sSup>
      </m:oMath>
      <w:r w:rsidRPr="00B45EAB">
        <w:rPr>
          <w:rFonts w:ascii="Times New Roman" w:hAnsi="Times New Roman"/>
          <w:color w:val="000000"/>
          <w:sz w:val="28"/>
          <w:szCs w:val="28"/>
          <w:lang w:eastAsia="ru-RU"/>
        </w:rPr>
        <w:t>.</w:t>
      </w:r>
    </w:p>
    <w:p>
      <w:pPr>
        <w:keepNext w:val="0"/>
        <w:keepLines/>
        <w:pageBreakBefore w:val="0"/>
        <w:widowControl/>
        <w:suppressAutoHyphens w:val="0"/>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 xml:space="preserve">Use this function to calculate the derivatives at 1, 2, and −3 for the functions </w:t>
      </w:r>
      <m:oMath>
        <m:r>
          <w:rPr>
            <w:rFonts w:ascii="Cambria Math" w:hAnsi="Cambria Math"/>
            <w:noProof/>
            <w:color w:val="000000"/>
            <w:sz w:val="28"/>
            <w:szCs w:val="28"/>
            <w:bdr w:val="none" w:sz="0" w:space="0" w:color="auto" w:frame="1"/>
            <w:lang w:eastAsia="ru-RU"/>
          </w:rPr>
          <m:t>y=</m:t>
        </m:r>
        <m:rad>
          <m:radPr>
            <m:ctrlPr>
              <w:rPr>
                <w:rFonts w:ascii="Cambria Math" w:hAnsi="Cambria Math"/>
                <w:i/>
                <w:noProof/>
                <w:color w:val="000000"/>
                <w:sz w:val="28"/>
                <w:szCs w:val="28"/>
                <w:bdr w:val="none" w:sz="0" w:space="0" w:color="auto" w:frame="1"/>
                <w:lang w:eastAsia="ru-RU"/>
              </w:rPr>
            </m:ctrlPr>
          </m:radPr>
          <m:deg>
            <m:r>
              <w:rPr>
                <w:rFonts w:ascii="Cambria Math" w:hAnsi="Cambria Math"/>
                <w:noProof/>
                <w:color w:val="000000"/>
                <w:sz w:val="28"/>
                <w:szCs w:val="28"/>
                <w:bdr w:val="none" w:sz="0" w:space="0" w:color="auto" w:frame="1"/>
                <w:lang w:eastAsia="ru-RU"/>
              </w:rPr>
              <m:t>3</m:t>
            </m:r>
          </m:deg>
          <m:e>
            <m:r>
              <w:rPr>
                <w:rFonts w:ascii="Cambria Math" w:hAnsi="Cambria Math"/>
                <w:noProof/>
                <w:color w:val="000000"/>
                <w:sz w:val="28"/>
                <w:szCs w:val="28"/>
                <w:bdr w:val="none" w:sz="0" w:space="0" w:color="auto" w:frame="1"/>
                <w:lang w:eastAsia="ru-RU"/>
              </w:rPr>
              <m:t>x</m:t>
            </m:r>
          </m:e>
        </m:rad>
      </m:oMath>
      <w:r>
        <w:rPr>
          <w:rFonts w:ascii="Times New Roman" w:hAnsi="Times New Roman" w:cs="Times New Roman" w:eastAsia="Times New Roman"/>
          <w:b w:val="0"/>
          <w:i w:val="0"/>
          <w:color w:val="000000"/>
          <w:sz w:val="28"/>
          <w:lang w:val="en-US"/>
          <w:rtl w:val="0"/>
        </w:rPr>
        <w:t xml:space="preserve">, </w:t>
      </w:r>
      <m:oMath>
        <m:r>
          <w:rPr>
            <w:rFonts w:ascii="Cambria Math" w:hAnsi="Cambria Math"/>
            <w:noProof/>
            <w:color w:val="000000"/>
            <w:sz w:val="28"/>
            <w:szCs w:val="28"/>
            <w:bdr w:val="none" w:sz="0" w:space="0" w:color="auto" w:frame="1"/>
            <w:lang w:eastAsia="ru-RU"/>
          </w:rPr>
          <m:t>y=</m:t>
        </m:r>
        <m:sSup>
          <m:sSupPr>
            <m:ctrlPr>
              <w:rPr>
                <w:rFonts w:ascii="Cambria Math" w:hAnsi="Cambria Math"/>
                <w:i/>
                <w:noProof/>
                <w:color w:val="000000"/>
                <w:sz w:val="28"/>
                <w:szCs w:val="28"/>
                <w:bdr w:val="none" w:sz="0" w:space="0" w:color="auto" w:frame="1"/>
                <w:lang w:eastAsia="ru-RU"/>
              </w:rPr>
            </m:ctrlPr>
          </m:sSupPr>
          <m:e>
            <m:r>
              <w:rPr>
                <w:rFonts w:ascii="Cambria Math" w:hAnsi="Cambria Math"/>
                <w:noProof/>
                <w:color w:val="000000"/>
                <w:sz w:val="28"/>
                <w:szCs w:val="28"/>
                <w:bdr w:val="none" w:sz="0" w:space="0" w:color="auto" w:frame="1"/>
                <w:lang w:eastAsia="ru-RU"/>
              </w:rPr>
              <m:t>2</m:t>
            </m:r>
          </m:e>
          <m:sup>
            <m:r>
              <w:rPr>
                <w:rFonts w:ascii="Cambria Math" w:hAnsi="Cambria Math"/>
                <w:noProof/>
                <w:color w:val="000000"/>
                <w:sz w:val="28"/>
                <w:szCs w:val="28"/>
                <w:bdr w:val="none" w:sz="0" w:space="0" w:color="auto" w:frame="1"/>
                <w:lang w:eastAsia="ru-RU"/>
              </w:rPr>
              <m:t>x</m:t>
            </m:r>
          </m:sup>
        </m:sSup>
      </m:oMath>
      <w:r>
        <w:rPr>
          <w:rFonts w:ascii="Times New Roman" w:hAnsi="Times New Roman" w:cs="Times New Roman" w:eastAsia="Times New Roman"/>
          <w:b w:val="0"/>
          <w:i w:val="0"/>
          <w:color w:val="000000"/>
          <w:sz w:val="28"/>
          <w:lang w:val="en-US"/>
          <w:rtl w:val="0"/>
        </w:rPr>
        <w:t>.</w:t>
      </w:r>
    </w:p>
    <w:p>
      <w:pPr>
        <w:pStyle w:val="Учебноепояснение"/>
        <w:keepNext/>
        <w:keepLines/>
        <w:widowControl/>
        <w:spacing w:before="80" w:after="40"/>
      </w:pPr>
      <w:r>
        <w:t>Действительный кубический корень задавайте как sp.real_root(t, 3), показательную функцию — sp.Integer(2)**t. Не используйте t**(1/3) для отрицательных t: такая запись не задаёт нужную действительную ветвь. Исходные точки: 1, 2, −3.</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Specify the real cube root as sp.real_root(t, 3) and the exponential function as sp.Integer(2)**t. Do not use t**(1/3) for negative t: it does not specify the required real branch. The original points are 1, 2, and −3.</w:t>
      </w:r>
    </w:p>
    <w:p w14:paraId="626E84E2" w14:textId="05E4B147" w:rsidR="00B45EAB" w:rsidRPr="00B45EAB" w:rsidRDefault="003F423A" w:rsidP="00F6635D">
      <w:pPr>
        <w:pStyle w:val="Учебныйраздел"/>
        <w:keepNext/>
        <w:keepLines/>
        <w:widowControl/>
        <w:spacing w:before="240" w:after="40"/>
        <w:ind w:firstLine="0"/>
      </w:pPr>
      <w:r w:rsidRPr="00737343">
        <w:rPr>
          <w:rFonts w:ascii="Times New Roman" w:hAnsi="Times New Roman"/>
          <w:b/>
          <w:sz w:val="28"/>
        </w:rPr>
        <w:t xml:space="preserve">2. </w:t>
      </w:r>
      <w:r w:rsidR="00B45EAB" w:rsidRPr="00B45EAB">
        <w:rPr>
          <w:rFonts w:ascii="Times New Roman" w:hAnsi="Times New Roman"/>
          <w:b/>
          <w:sz w:val="28"/>
        </w:rPr>
        <w:t>Символ</w:t>
      </w:r>
      <w:r w:rsidR="00EA7735">
        <w:rPr>
          <w:rFonts w:ascii="Times New Roman" w:hAnsi="Times New Roman"/>
          <w:b/>
          <w:sz w:val="28"/>
        </w:rPr>
        <w:t>ьное</w:t>
      </w:r>
      <w:r w:rsidR="00B45EAB" w:rsidRPr="00B45EAB">
        <w:rPr>
          <w:rFonts w:ascii="Times New Roman" w:hAnsi="Times New Roman"/>
          <w:b/>
          <w:sz w:val="28"/>
        </w:rPr>
        <w:t xml:space="preserve"> вычисление производной </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2. Symbolic calculation of the derivative</w:t>
      </w:r>
    </w:p>
    <w:p>
      <w:pPr>
        <w:pStyle w:val="Учебноепояснение"/>
        <w:keepNext/>
        <w:keepLines/>
        <w:widowControl/>
        <w:spacing w:before="80" w:after="40"/>
      </w:pPr>
      <w:r>
        <w:t>sp.diff(expr, x_sym, k) вычисляет k-ю производную символьного выражения expr. Подстановка derivative.subs(x_sym, x0) возвращает выражение со значением x0 вместо переменной; value.evalf() даёт численное приближение, а float(value) — число Python для передачи в численный код.</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sp.diff(expr, x_sym, k) calculates the kth derivative of the symbolic expression expr. The substitution derivative.subs(x_sym, x0) returns an expression with x0 in place of the variable; value.evalf() gives a numerical approximation, and float(value) gives a Python number for use in numerical code.</w:t>
      </w:r>
    </w:p>
    <w:p w14:paraId="4889D755" w14:textId="5F9DA368" w:rsidR="00B45EAB" w:rsidRPr="00B45EAB" w:rsidRDefault="00B45EAB" w:rsidP="00F12E42">
      <w:pPr>
        <w:pStyle w:val="Учебноеусловие"/>
        <w:keepNext/>
        <w:keepLines/>
        <w:widowControl/>
        <w:suppressAutoHyphens w:val="0"/>
        <w:spacing w:line="240" w:lineRule="auto" w:before="220" w:after="40"/>
        <w:ind w:firstLine="0" w:left="0"/>
        <w:jc w:val="both"/>
        <w:rPr>
          <w:sz w:val="28"/>
          <w:szCs w:val="28"/>
          <w:lang w:eastAsia="ru-RU"/>
        </w:rPr>
      </w:pPr>
      <w:r w:rsidRPr="00B45EAB">
        <w:rPr>
          <w:rStyle w:val="20"/>
          <w:rFonts w:ascii="Times New Roman" w:hAnsi="Times New Roman"/>
          <w:b/>
          <w:sz w:val="28"/>
        </w:rPr>
        <w:t xml:space="preserve">Пример </w:t>
      </w:r>
      <w:r w:rsidR="003F423A" w:rsidRPr="00F6635D">
        <w:rPr>
          <w:rStyle w:val="20"/>
          <w:rFonts w:ascii="Times New Roman" w:hAnsi="Times New Roman"/>
          <w:b/>
          <w:sz w:val="28"/>
        </w:rPr>
        <w:t>2</w:t>
      </w:r>
      <w:r w:rsidRPr="00B45EAB">
        <w:rPr>
          <w:rStyle w:val="20"/>
          <w:rFonts w:ascii="Times New Roman" w:hAnsi="Times New Roman"/>
          <w:b/>
          <w:sz w:val="28"/>
        </w:rPr>
        <w:t>.</w:t>
      </w:r>
      <w:r w:rsidRPr="00B45EAB">
        <w:rPr>
          <w:rFonts w:ascii="Times New Roman" w:hAnsi="Times New Roman"/>
          <w:b w:val="0"/>
          <w:bCs/>
          <w:color w:val="000000"/>
          <w:sz w:val="28"/>
          <w:szCs w:val="28"/>
          <w:lang w:eastAsia="ru-RU"/>
        </w:rPr>
        <w:t xml:space="preserve"> </w:t>
      </w:r>
      <w:r w:rsidRPr="00B45EAB">
        <w:rPr>
          <w:rFonts w:ascii="Times New Roman" w:hAnsi="Times New Roman"/>
          <w:b w:val="0"/>
          <w:bCs/>
          <w:i/>
          <w:iCs/>
          <w:color w:val="000000"/>
          <w:sz w:val="28"/>
          <w:szCs w:val="28"/>
          <w:lang w:eastAsia="ru-RU"/>
        </w:rPr>
        <w:t> </w:t>
      </w:r>
      <w:r w:rsidRPr="00B45EAB">
        <w:rPr>
          <w:rFonts w:ascii="Times New Roman" w:hAnsi="Times New Roman"/>
          <w:b w:val="0"/>
          <w:color w:val="000000"/>
          <w:sz w:val="28"/>
          <w:szCs w:val="28"/>
          <w:lang w:eastAsia="ru-RU"/>
        </w:rPr>
        <w:t>Вычислим производную функции</w:t>
      </w:r>
      <w:r w:rsidR="002F0057" w:rsidRPr="002F0057">
        <w:rPr>
          <w:rFonts w:ascii="Times New Roman" w:hAnsi="Times New Roman"/>
          <w:b w:val="0"/>
          <w:color w:val="000000"/>
          <w:sz w:val="28"/>
          <w:szCs w:val="28"/>
          <w:lang w:eastAsia="ru-RU"/>
        </w:rPr>
        <w:t xml:space="preserve"> </w:t>
      </w:r>
      <m:oMath>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3</m:t>
            </m:r>
          </m:sup>
        </m:sSup>
        <m:r>
          <w:rPr>
            <w:rFonts w:ascii="Cambria Math" w:hAnsi="Cambria Math"/>
            <w:color w:val="000000"/>
            <w:sz w:val="28"/>
            <w:szCs w:val="28"/>
            <w:lang w:eastAsia="ru-RU"/>
          </w:rPr>
          <m:t>+x</m:t>
        </m:r>
      </m:oMath>
      <w:r w:rsidRPr="00B45EAB">
        <w:rPr>
          <w:rFonts w:ascii="Times New Roman" w:hAnsi="Times New Roman"/>
          <w:b w:val="0"/>
          <w:color w:val="000000"/>
          <w:sz w:val="28"/>
          <w:szCs w:val="28"/>
          <w:lang w:eastAsia="ru-RU"/>
        </w:rPr>
        <w:t xml:space="preserve"> и её значение в точке 2.</w:t>
      </w:r>
    </w:p>
    <w:p>
      <w:pPr>
        <w:pStyle w:val="Учебноеусловие"/>
        <w:keepNext/>
        <w:keepLines/>
        <w:pageBreakBefore w:val="0"/>
        <w:widowControl/>
        <w:suppressAutoHyphens w:val="0"/>
        <w:spacing w:line="252" w:lineRule="auto" w:before="20" w:after="160"/>
        <w:ind w:firstLine="0" w:left="0"/>
        <w:jc w:val="left"/>
        <w:bidi w:val="0"/>
      </w:pPr>
      <w:r>
        <w:rPr>
          <w:rFonts w:ascii="Times New Roman" w:hAnsi="Times New Roman"/>
          <w:b/>
          <w:color w:val="000000"/>
          <w:sz w:val="28"/>
        </w:rPr>
        <w:t xml:space="preserve">Example 2. </w:t>
      </w:r>
      <w:r>
        <w:rPr>
          <w:rFonts w:ascii="Times New Roman" w:hAnsi="Times New Roman" w:cs="Times New Roman" w:eastAsia="Times New Roman"/>
          <w:b w:val="0"/>
          <w:i w:val="0"/>
          <w:color w:val="000000"/>
          <w:sz w:val="28"/>
          <w:lang w:val="en-US"/>
          <w:rtl w:val="0"/>
        </w:rPr>
        <w:t xml:space="preserve">Calculate the derivative of </w:t>
      </w:r>
      <m:oMath>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3</m:t>
            </m:r>
          </m:sup>
        </m:sSup>
        <m:r>
          <w:rPr>
            <w:rFonts w:ascii="Cambria Math" w:hAnsi="Cambria Math"/>
            <w:color w:val="000000"/>
            <w:sz w:val="28"/>
            <w:szCs w:val="28"/>
            <w:lang w:eastAsia="ru-RU"/>
          </w:rPr>
          <m:t>+x</m:t>
        </m:r>
      </m:oMath>
      <w:r>
        <w:rPr>
          <w:rFonts w:ascii="Times New Roman" w:hAnsi="Times New Roman" w:cs="Times New Roman" w:eastAsia="Times New Roman"/>
          <w:b w:val="0"/>
          <w:i w:val="0"/>
          <w:color w:val="000000"/>
          <w:sz w:val="28"/>
          <w:lang w:val="en-US"/>
          <w:rtl w:val="0"/>
        </w:rPr>
        <w:t xml:space="preserve"> and its value at 2.</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x_sym = sp.Symbol("x", real=True)</w:t>
        <w:br/>
        <w:t>expr = x_sym**3 + x_sym</w:t>
        <w:br/>
        <w:t>derivative = sp.diff(expr, x_sym)</w:t>
        <w:br/>
        <w:t>value = derivative.subs(x_sym, 2)</w:t>
        <w:br/>
        <w:t>print(derivative)</w:t>
        <w:br/>
        <w:t>print(value)</w:t>
        <w:br/>
        <w:t>print(value.evalf())</w:t>
      </w:r>
    </w:p>
    <w:p w14:paraId="703F0467" w14:textId="289B9CA9" w:rsidR="00B45EAB" w:rsidRPr="00B45EAB" w:rsidRDefault="00B45EAB" w:rsidP="00F12E42">
      <w:pPr>
        <w:pStyle w:val="Учебноеусловие"/>
        <w:keepNext/>
        <w:keepLines/>
        <w:widowControl/>
        <w:suppressAutoHyphens w:val="0"/>
        <w:spacing w:line="240" w:lineRule="auto" w:before="220" w:after="40"/>
        <w:ind w:firstLine="0" w:left="0"/>
        <w:jc w:val="both"/>
        <w:rPr>
          <w:sz w:val="28"/>
          <w:szCs w:val="28"/>
          <w:lang w:eastAsia="ru-RU"/>
        </w:rPr>
      </w:pPr>
      <w:r w:rsidRPr="00B45EAB">
        <w:rPr>
          <w:rStyle w:val="20"/>
          <w:rFonts w:ascii="Times New Roman" w:hAnsi="Times New Roman"/>
          <w:b/>
          <w:sz w:val="28"/>
        </w:rPr>
        <w:t xml:space="preserve">Упражнение </w:t>
      </w:r>
      <w:r w:rsidR="002F0057" w:rsidRPr="00F6635D">
        <w:rPr>
          <w:rStyle w:val="20"/>
          <w:rFonts w:ascii="Times New Roman" w:hAnsi="Times New Roman"/>
          <w:b/>
          <w:sz w:val="28"/>
        </w:rPr>
        <w:t>2</w:t>
      </w:r>
      <w:r w:rsidRPr="00B45EAB">
        <w:rPr>
          <w:rStyle w:val="20"/>
          <w:rFonts w:ascii="Times New Roman" w:hAnsi="Times New Roman"/>
          <w:b/>
          <w:sz w:val="28"/>
        </w:rPr>
        <w:t>.</w:t>
      </w:r>
      <w:r w:rsidRPr="00B45EAB">
        <w:rPr>
          <w:rFonts w:ascii="Times New Roman" w:hAnsi="Times New Roman"/>
          <w:b w:val="0"/>
          <w:bCs/>
          <w:color w:val="000000"/>
          <w:sz w:val="28"/>
          <w:szCs w:val="28"/>
          <w:lang w:eastAsia="ru-RU"/>
        </w:rPr>
        <w:t xml:space="preserve"> </w:t>
      </w:r>
      <w:r w:rsidRPr="00B45EAB">
        <w:rPr>
          <w:rFonts w:ascii="Times New Roman" w:hAnsi="Times New Roman"/>
          <w:b w:val="0"/>
          <w:color w:val="000000"/>
          <w:sz w:val="28"/>
          <w:szCs w:val="28"/>
          <w:lang w:eastAsia="ru-RU"/>
        </w:rPr>
        <w:t>Вычислить производные и их значения в точке</w:t>
      </w:r>
      <w:r w:rsidR="002F0057" w:rsidRPr="002F0057">
        <w:rPr>
          <w:rFonts w:ascii="Times New Roman" w:hAnsi="Times New Roman"/>
          <w:b w:val="0"/>
          <w:color w:val="000000"/>
          <w:sz w:val="28"/>
          <w:szCs w:val="28"/>
          <w:lang w:eastAsia="ru-RU"/>
        </w:rPr>
        <w:t xml:space="preserve"> </w:t>
      </w:r>
      <m:oMath>
        <m:sSub>
          <m:sSubPr>
            <m:ctrlPr>
              <w:rPr>
                <w:rFonts w:ascii="Cambria Math" w:hAnsi="Cambria Math"/>
                <w:i/>
                <w:color w:val="000000"/>
                <w:sz w:val="28"/>
                <w:szCs w:val="28"/>
                <w:lang w:eastAsia="ru-RU"/>
              </w:rPr>
            </m:ctrlPr>
          </m:sSubPr>
          <m:e>
            <m:r>
              <w:rPr>
                <w:rFonts w:ascii="Cambria Math" w:hAnsi="Cambria Math"/>
                <w:color w:val="000000"/>
                <w:sz w:val="28"/>
                <w:szCs w:val="28"/>
                <w:lang w:eastAsia="ru-RU"/>
              </w:rPr>
              <m:t>x</m:t>
            </m:r>
          </m:e>
          <m:sub>
            <m:r>
              <w:rPr>
                <w:rFonts w:ascii="Cambria Math" w:hAnsi="Cambria Math"/>
                <w:color w:val="000000"/>
                <w:sz w:val="28"/>
                <w:szCs w:val="28"/>
                <w:lang w:eastAsia="ru-RU"/>
              </w:rPr>
              <m:t>0</m:t>
            </m:r>
          </m:sub>
        </m:sSub>
        <m:r>
          <w:rPr>
            <w:rFonts w:ascii="Cambria Math" w:hAnsi="Cambria Math"/>
            <w:color w:val="000000"/>
            <w:sz w:val="28"/>
            <w:szCs w:val="28"/>
            <w:lang w:eastAsia="ru-RU"/>
          </w:rPr>
          <m:t>=0,5</m:t>
        </m:r>
      </m:oMath>
      <w:r w:rsidRPr="00B45EAB">
        <w:rPr>
          <w:rFonts w:ascii="Times New Roman" w:hAnsi="Times New Roman"/>
          <w:b w:val="0"/>
          <w:color w:val="000000"/>
          <w:sz w:val="28"/>
          <w:szCs w:val="28"/>
          <w:lang w:eastAsia="ru-RU"/>
        </w:rPr>
        <w:t xml:space="preserve">  для следующих функций</w:t>
      </w:r>
    </w:p>
    <w:p>
      <w:pPr>
        <w:pStyle w:val="Учебноеусловие"/>
        <w:keepNext/>
        <w:keepLines/>
        <w:pageBreakBefore w:val="0"/>
        <w:widowControl/>
        <w:suppressAutoHyphens w:val="0"/>
        <w:spacing w:line="252" w:lineRule="auto" w:before="20" w:after="160"/>
        <w:ind w:firstLine="0" w:left="0"/>
        <w:jc w:val="left"/>
        <w:bidi w:val="0"/>
      </w:pPr>
      <w:r>
        <w:rPr>
          <w:rFonts w:ascii="Times New Roman" w:hAnsi="Times New Roman"/>
          <w:b/>
          <w:color w:val="000000"/>
          <w:sz w:val="28"/>
        </w:rPr>
        <w:t xml:space="preserve">Exercise 2. </w:t>
      </w:r>
      <w:r>
        <w:rPr>
          <w:rFonts w:ascii="Times New Roman" w:hAnsi="Times New Roman" w:cs="Times New Roman" w:eastAsia="Times New Roman"/>
          <w:b w:val="0"/>
          <w:i w:val="0"/>
          <w:color w:val="000000"/>
          <w:sz w:val="28"/>
          <w:lang w:val="en-US"/>
          <w:rtl w:val="0"/>
        </w:rPr>
        <w:t xml:space="preserve">Calculate the derivatives and their values at </w:t>
      </w:r>
      <m:oMath>
        <m:sSub>
          <m:sSubPr>
            <m:ctrlPr>
              <w:rPr>
                <w:rFonts w:ascii="Cambria Math" w:hAnsi="Cambria Math"/>
                <w:i/>
                <w:color w:val="000000"/>
                <w:sz w:val="28"/>
                <w:szCs w:val="28"/>
                <w:lang w:eastAsia="ru-RU"/>
              </w:rPr>
            </m:ctrlPr>
          </m:sSubPr>
          <m:e>
            <m:r>
              <w:rPr>
                <w:rFonts w:ascii="Cambria Math" w:hAnsi="Cambria Math"/>
                <w:color w:val="000000"/>
                <w:sz w:val="28"/>
                <w:szCs w:val="28"/>
                <w:lang w:eastAsia="ru-RU"/>
              </w:rPr>
              <m:t>x</m:t>
            </m:r>
          </m:e>
          <m:sub>
            <m:r>
              <w:rPr>
                <w:rFonts w:ascii="Cambria Math" w:hAnsi="Cambria Math"/>
                <w:color w:val="000000"/>
                <w:sz w:val="28"/>
                <w:szCs w:val="28"/>
                <w:lang w:eastAsia="ru-RU"/>
              </w:rPr>
              <m:t>0</m:t>
            </m:r>
          </m:sub>
        </m:sSub>
        <m:r>
          <w:rPr>
            <w:rFonts w:ascii="Cambria Math" w:hAnsi="Cambria Math"/>
            <w:color w:val="000000"/>
            <w:sz w:val="28"/>
            <w:szCs w:val="28"/>
            <w:lang w:eastAsia="ru-RU"/>
          </w:rPr>
          <m:t>=0,5</m:t>
        </m:r>
      </m:oMath>
      <w:r>
        <w:rPr>
          <w:rFonts w:ascii="Times New Roman" w:hAnsi="Times New Roman" w:cs="Times New Roman" w:eastAsia="Times New Roman"/>
          <w:b w:val="0"/>
          <w:i w:val="0"/>
          <w:color w:val="000000"/>
          <w:sz w:val="28"/>
          <w:lang w:val="en-US"/>
          <w:rtl w:val="0"/>
        </w:rPr>
        <w:t xml:space="preserve"> for the following functions:</w:t>
      </w:r>
    </w:p>
    <w:p w14:paraId="4B9C12CC" w14:textId="6F2C0E47" w:rsidR="00C960B0" w:rsidRPr="00C960B0" w:rsidRDefault="00B45EAB" w:rsidP="00F12E42">
      <w:pPr>
        <w:keepNext/>
        <w:widowControl/>
        <w:suppressAutoHyphens w:val="0"/>
        <w:spacing w:line="240" w:lineRule="auto" w:before="0" w:after="40"/>
        <w:ind w:firstLine="709"/>
        <w:jc w:val="both"/>
        <w:rPr>
          <w:sz w:val="28"/>
          <w:szCs w:val="28"/>
          <w:lang w:eastAsia="ru-RU"/>
        </w:rPr>
      </w:pPr>
      <w:r w:rsidRPr="00B45EAB">
        <w:rPr>
          <w:rFonts w:ascii="Times New Roman" w:hAnsi="Times New Roman"/>
          <w:color w:val="000000"/>
          <w:sz w:val="28"/>
          <w:szCs w:val="28"/>
          <w:lang w:eastAsia="ru-RU"/>
        </w:rPr>
        <w:t>а)</w:t>
      </w:r>
      <w:r w:rsidR="002F0057" w:rsidRPr="002F0057">
        <w:rPr>
          <w:rFonts w:ascii="Times New Roman" w:hAnsi="Times New Roman"/>
          <w:color w:val="000000"/>
          <w:sz w:val="28"/>
          <w:szCs w:val="28"/>
          <w:lang w:eastAsia="ru-RU"/>
        </w:rPr>
        <w:t xml:space="preserve"> </w:t>
      </w:r>
      <m:oMath>
        <m:r>
          <w:rPr>
            <w:rFonts w:ascii="Cambria Math" w:hAnsi="Cambria Math"/>
            <w:color w:val="000000"/>
            <w:sz w:val="28"/>
            <w:szCs w:val="28"/>
            <w:lang w:val="en-US" w:eastAsia="ru-RU"/>
          </w:rPr>
          <m:t>f</m:t>
        </m:r>
        <m:d>
          <m:dPr>
            <m:ctrlPr>
              <w:rPr>
                <w:rFonts w:ascii="Cambria Math" w:hAnsi="Cambria Math"/>
                <w:i/>
                <w:color w:val="000000"/>
                <w:sz w:val="28"/>
                <w:szCs w:val="28"/>
                <w:lang w:val="en-US" w:eastAsia="ru-RU"/>
              </w:rPr>
            </m:ctrlPr>
          </m:dPr>
          <m:e>
            <m:r>
              <w:rPr>
                <w:rFonts w:ascii="Cambria Math" w:hAnsi="Cambria Math"/>
                <w:color w:val="000000"/>
                <w:sz w:val="28"/>
                <w:szCs w:val="28"/>
                <w:lang w:val="en-US" w:eastAsia="ru-RU"/>
              </w:rPr>
              <m:t>x</m:t>
            </m:r>
          </m:e>
        </m:d>
        <m:r>
          <w:rPr>
            <w:rFonts w:ascii="Cambria Math" w:hAnsi="Cambria Math"/>
            <w:color w:val="000000"/>
            <w:sz w:val="28"/>
            <w:szCs w:val="28"/>
            <w:lang w:eastAsia="ru-RU"/>
          </w:rPr>
          <m:t>=</m:t>
        </m:r>
        <m:r>
          <w:rPr>
            <w:rFonts w:ascii="Cambria Math" w:hAnsi="Cambria Math"/>
            <w:color w:val="000000"/>
            <w:sz w:val="28"/>
            <w:szCs w:val="28"/>
            <w:lang w:val="en-US" w:eastAsia="ru-RU"/>
          </w:rPr>
          <m:t>arct</m:t>
        </m:r>
        <m:sSup>
          <m:sSupPr>
            <m:ctrlPr>
              <w:rPr>
                <w:rFonts w:ascii="Cambria Math" w:hAnsi="Cambria Math"/>
                <w:i/>
                <w:color w:val="000000"/>
                <w:sz w:val="28"/>
                <w:szCs w:val="28"/>
                <w:lang w:val="en-US" w:eastAsia="ru-RU"/>
              </w:rPr>
            </m:ctrlPr>
          </m:sSupPr>
          <m:e>
            <m:r>
              <w:rPr>
                <w:rFonts w:ascii="Cambria Math" w:hAnsi="Cambria Math"/>
                <w:color w:val="000000"/>
                <w:sz w:val="28"/>
                <w:szCs w:val="28"/>
                <w:lang w:val="en-US" w:eastAsia="ru-RU"/>
              </w:rPr>
              <m:t>g</m:t>
            </m:r>
          </m:e>
          <m:sup>
            <m:r>
              <w:rPr>
                <w:rFonts w:ascii="Cambria Math" w:hAnsi="Cambria Math"/>
                <w:color w:val="000000"/>
                <w:sz w:val="28"/>
                <w:szCs w:val="28"/>
                <w:lang w:eastAsia="ru-RU"/>
              </w:rPr>
              <m:t>2</m:t>
            </m:r>
          </m:sup>
        </m:sSup>
        <m:rad>
          <m:radPr>
            <m:degHide m:val="1"/>
            <m:ctrlPr>
              <w:rPr>
                <w:rFonts w:ascii="Cambria Math" w:hAnsi="Cambria Math"/>
                <w:i/>
                <w:color w:val="000000"/>
                <w:sz w:val="28"/>
                <w:szCs w:val="28"/>
                <w:lang w:val="en-US" w:eastAsia="ru-RU"/>
              </w:rPr>
            </m:ctrlPr>
          </m:radPr>
          <m:deg/>
          <m:e>
            <m:r>
              <w:rPr>
                <w:rFonts w:ascii="Cambria Math" w:hAnsi="Cambria Math"/>
                <w:color w:val="000000"/>
                <w:sz w:val="28"/>
                <w:szCs w:val="28"/>
                <w:lang w:val="en-US" w:eastAsia="ru-RU"/>
              </w:rPr>
              <m:t>x</m:t>
            </m:r>
          </m:e>
        </m:rad>
      </m:oMath>
      <w:r w:rsidR="002F0057" w:rsidRPr="002F0057">
        <w:rPr>
          <w:rFonts w:ascii="Times New Roman" w:hAnsi="Times New Roman"/>
          <w:color w:val="000000"/>
          <w:sz w:val="28"/>
          <w:szCs w:val="28"/>
          <w:lang w:eastAsia="ru-RU"/>
        </w:rPr>
        <w:t>,</w:t>
      </w:r>
      <w:r w:rsidRPr="00B45EAB">
        <w:rPr>
          <w:rFonts w:ascii="Times New Roman" w:hAnsi="Times New Roman"/>
          <w:color w:val="000000"/>
          <w:sz w:val="28"/>
          <w:szCs w:val="28"/>
          <w:lang w:eastAsia="ru-RU"/>
        </w:rPr>
        <w:t xml:space="preserve">           б)</w:t>
      </w:r>
      <w:r w:rsidR="002F0057" w:rsidRPr="002F0057">
        <w:rPr>
          <w:rFonts w:ascii="Times New Roman" w:hAnsi="Times New Roman"/>
          <w:color w:val="000000"/>
          <w:sz w:val="28"/>
          <w:szCs w:val="28"/>
          <w:lang w:eastAsia="ru-RU"/>
        </w:rPr>
        <w:t xml:space="preserve"> </w:t>
      </w:r>
      <m:oMath>
        <m:r>
          <w:rPr>
            <w:rFonts w:ascii="Cambria Math" w:hAnsi="Cambria Math"/>
            <w:color w:val="000000"/>
            <w:sz w:val="28"/>
            <w:szCs w:val="28"/>
            <w:lang w:val="en-US" w:eastAsia="ru-RU"/>
          </w:rPr>
          <m:t>f</m:t>
        </m:r>
        <m:d>
          <m:dPr>
            <m:ctrlPr>
              <w:rPr>
                <w:rFonts w:ascii="Cambria Math" w:hAnsi="Cambria Math"/>
                <w:i/>
                <w:color w:val="000000"/>
                <w:sz w:val="28"/>
                <w:szCs w:val="28"/>
                <w:lang w:val="en-US" w:eastAsia="ru-RU"/>
              </w:rPr>
            </m:ctrlPr>
          </m:dPr>
          <m:e>
            <m:r>
              <w:rPr>
                <w:rFonts w:ascii="Cambria Math" w:hAnsi="Cambria Math"/>
                <w:color w:val="000000"/>
                <w:sz w:val="28"/>
                <w:szCs w:val="28"/>
                <w:lang w:val="en-US" w:eastAsia="ru-RU"/>
              </w:rPr>
              <m:t>x</m:t>
            </m:r>
          </m:e>
        </m:d>
        <m:r>
          <w:rPr>
            <w:rFonts w:ascii="Cambria Math" w:hAnsi="Cambria Math"/>
            <w:color w:val="000000"/>
            <w:sz w:val="28"/>
            <w:szCs w:val="28"/>
            <w:lang w:eastAsia="ru-RU"/>
          </w:rPr>
          <m:t>=</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3</m:t>
            </m:r>
          </m:e>
          <m:sup>
            <m:func>
              <m:funcPr>
                <m:ctrlPr>
                  <w:rPr>
                    <w:rFonts w:ascii="Cambria Math" w:hAnsi="Cambria Math"/>
                    <w:i/>
                    <w:color w:val="000000"/>
                    <w:sz w:val="28"/>
                    <w:szCs w:val="28"/>
                    <w:lang w:eastAsia="ru-RU"/>
                  </w:rPr>
                </m:ctrlPr>
              </m:funcPr>
              <m:fName>
                <m:r>
                  <m:rPr>
                    <m:sty m:val="p"/>
                  </m:rPr>
                  <w:rPr>
                    <w:rFonts w:ascii="Cambria Math" w:hAnsi="Cambria Math"/>
                    <w:color w:val="000000"/>
                    <w:sz w:val="28"/>
                    <w:szCs w:val="28"/>
                    <w:lang w:eastAsia="ru-RU"/>
                  </w:rPr>
                  <m:t>arcsin</m:t>
                </m:r>
              </m:fName>
              <m:e>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e>
            </m:func>
          </m:sup>
        </m:sSup>
      </m:oMath>
      <w:r w:rsidRPr="00B45EAB">
        <w:rPr>
          <w:rFonts w:ascii="Times New Roman" w:hAnsi="Times New Roman"/>
          <w:color w:val="000000"/>
          <w:sz w:val="28"/>
          <w:szCs w:val="28"/>
          <w:lang w:eastAsia="ru-RU"/>
        </w:rPr>
        <w:t>. </w:t>
      </w:r>
    </w:p>
    <w:p>
      <w:pPr>
        <w:keepNext w:val="0"/>
        <w:keepLines/>
        <w:pageBreakBefore w:val="0"/>
        <w:widowControl/>
        <w:suppressAutoHyphens w:val="0"/>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 xml:space="preserve">a) </w:t>
      </w:r>
      <m:oMath>
        <m:r>
          <w:rPr>
            <w:rFonts w:ascii="Cambria Math" w:hAnsi="Cambria Math"/>
            <w:color w:val="000000"/>
            <w:sz w:val="28"/>
            <w:szCs w:val="28"/>
            <w:lang w:val="en-US" w:eastAsia="ru-RU"/>
          </w:rPr>
          <m:t>f</m:t>
        </m:r>
        <m:d>
          <m:dPr>
            <m:ctrlPr>
              <w:rPr>
                <w:rFonts w:ascii="Cambria Math" w:hAnsi="Cambria Math"/>
                <w:i/>
                <w:color w:val="000000"/>
                <w:sz w:val="28"/>
                <w:szCs w:val="28"/>
                <w:lang w:val="en-US" w:eastAsia="ru-RU"/>
              </w:rPr>
            </m:ctrlPr>
          </m:dPr>
          <m:e>
            <m:r>
              <w:rPr>
                <w:rFonts w:ascii="Cambria Math" w:hAnsi="Cambria Math"/>
                <w:color w:val="000000"/>
                <w:sz w:val="28"/>
                <w:szCs w:val="28"/>
                <w:lang w:val="en-US" w:eastAsia="ru-RU"/>
              </w:rPr>
              <m:t>x</m:t>
            </m:r>
          </m:e>
        </m:d>
        <m:r>
          <w:rPr>
            <w:rFonts w:ascii="Cambria Math" w:hAnsi="Cambria Math"/>
            <w:color w:val="000000"/>
            <w:sz w:val="28"/>
            <w:szCs w:val="28"/>
            <w:lang w:eastAsia="ru-RU"/>
          </w:rPr>
          <m:t>=</m:t>
        </m:r>
        <m:r>
          <w:rPr>
            <w:rFonts w:ascii="Cambria Math" w:hAnsi="Cambria Math"/>
            <w:color w:val="000000"/>
            <w:sz w:val="28"/>
            <w:szCs w:val="28"/>
            <w:lang w:val="en-US" w:eastAsia="ru-RU"/>
          </w:rPr>
          <m:t>arct</m:t>
        </m:r>
        <m:sSup>
          <m:sSupPr>
            <m:ctrlPr>
              <w:rPr>
                <w:rFonts w:ascii="Cambria Math" w:hAnsi="Cambria Math"/>
                <w:i/>
                <w:color w:val="000000"/>
                <w:sz w:val="28"/>
                <w:szCs w:val="28"/>
                <w:lang w:val="en-US" w:eastAsia="ru-RU"/>
              </w:rPr>
            </m:ctrlPr>
          </m:sSupPr>
          <m:e>
            <m:r>
              <w:rPr>
                <w:rFonts w:ascii="Cambria Math" w:hAnsi="Cambria Math"/>
                <w:color w:val="000000"/>
                <w:sz w:val="28"/>
                <w:szCs w:val="28"/>
                <w:lang w:val="en-US" w:eastAsia="ru-RU"/>
              </w:rPr>
              <m:t>g</m:t>
            </m:r>
          </m:e>
          <m:sup>
            <m:r>
              <w:rPr>
                <w:rFonts w:ascii="Cambria Math" w:hAnsi="Cambria Math"/>
                <w:color w:val="000000"/>
                <w:sz w:val="28"/>
                <w:szCs w:val="28"/>
                <w:lang w:eastAsia="ru-RU"/>
              </w:rPr>
              <m:t>2</m:t>
            </m:r>
          </m:sup>
        </m:sSup>
        <m:rad>
          <m:radPr>
            <m:degHide m:val="1"/>
            <m:ctrlPr>
              <w:rPr>
                <w:rFonts w:ascii="Cambria Math" w:hAnsi="Cambria Math"/>
                <w:i/>
                <w:color w:val="000000"/>
                <w:sz w:val="28"/>
                <w:szCs w:val="28"/>
                <w:lang w:val="en-US" w:eastAsia="ru-RU"/>
              </w:rPr>
            </m:ctrlPr>
          </m:radPr>
          <m:deg/>
          <m:e>
            <m:r>
              <w:rPr>
                <w:rFonts w:ascii="Cambria Math" w:hAnsi="Cambria Math"/>
                <w:color w:val="000000"/>
                <w:sz w:val="28"/>
                <w:szCs w:val="28"/>
                <w:lang w:val="en-US" w:eastAsia="ru-RU"/>
              </w:rPr>
              <m:t>x</m:t>
            </m:r>
          </m:e>
        </m:rad>
      </m:oMath>
      <w:r>
        <w:rPr>
          <w:rFonts w:ascii="Times New Roman" w:hAnsi="Times New Roman" w:cs="Times New Roman" w:eastAsia="Times New Roman"/>
          <w:b w:val="0"/>
          <w:i w:val="0"/>
          <w:color w:val="000000"/>
          <w:sz w:val="28"/>
          <w:lang w:val="en-US"/>
          <w:rtl w:val="0"/>
        </w:rPr>
        <w:t xml:space="preserve">,           b) </w:t>
      </w:r>
      <m:oMath>
        <m:r>
          <w:rPr>
            <w:rFonts w:ascii="Cambria Math" w:hAnsi="Cambria Math"/>
            <w:color w:val="000000"/>
            <w:sz w:val="28"/>
            <w:szCs w:val="28"/>
            <w:lang w:val="en-US" w:eastAsia="ru-RU"/>
          </w:rPr>
          <m:t>f</m:t>
        </m:r>
        <m:d>
          <m:dPr>
            <m:ctrlPr>
              <w:rPr>
                <w:rFonts w:ascii="Cambria Math" w:hAnsi="Cambria Math"/>
                <w:i/>
                <w:color w:val="000000"/>
                <w:sz w:val="28"/>
                <w:szCs w:val="28"/>
                <w:lang w:val="en-US" w:eastAsia="ru-RU"/>
              </w:rPr>
            </m:ctrlPr>
          </m:dPr>
          <m:e>
            <m:r>
              <w:rPr>
                <w:rFonts w:ascii="Cambria Math" w:hAnsi="Cambria Math"/>
                <w:color w:val="000000"/>
                <w:sz w:val="28"/>
                <w:szCs w:val="28"/>
                <w:lang w:val="en-US" w:eastAsia="ru-RU"/>
              </w:rPr>
              <m:t>x</m:t>
            </m:r>
          </m:e>
        </m:d>
        <m:r>
          <w:rPr>
            <w:rFonts w:ascii="Cambria Math" w:hAnsi="Cambria Math"/>
            <w:color w:val="000000"/>
            <w:sz w:val="28"/>
            <w:szCs w:val="28"/>
            <w:lang w:eastAsia="ru-RU"/>
          </w:rPr>
          <m:t>=</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3</m:t>
            </m:r>
          </m:e>
          <m:sup>
            <m:func>
              <m:funcPr>
                <m:ctrlPr>
                  <w:rPr>
                    <w:rFonts w:ascii="Cambria Math" w:hAnsi="Cambria Math"/>
                    <w:i/>
                    <w:color w:val="000000"/>
                    <w:sz w:val="28"/>
                    <w:szCs w:val="28"/>
                    <w:lang w:eastAsia="ru-RU"/>
                  </w:rPr>
                </m:ctrlPr>
              </m:funcPr>
              <m:fName>
                <m:r>
                  <m:rPr>
                    <m:sty m:val="p"/>
                  </m:rPr>
                  <w:rPr>
                    <w:rFonts w:ascii="Cambria Math" w:hAnsi="Cambria Math"/>
                    <w:color w:val="000000"/>
                    <w:sz w:val="28"/>
                    <w:szCs w:val="28"/>
                    <w:lang w:eastAsia="ru-RU"/>
                  </w:rPr>
                  <m:t>arcsin</m:t>
                </m:r>
              </m:fName>
              <m:e>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e>
            </m:func>
          </m:sup>
        </m:sSup>
      </m:oMath>
      <w:r>
        <w:rPr>
          <w:rFonts w:ascii="Times New Roman" w:hAnsi="Times New Roman" w:cs="Times New Roman" w:eastAsia="Times New Roman"/>
          <w:b w:val="0"/>
          <w:i w:val="0"/>
          <w:color w:val="000000"/>
          <w:sz w:val="28"/>
          <w:lang w:val="en-US"/>
          <w:rtl w:val="0"/>
        </w:rPr>
        <w:t>.</w:t>
      </w:r>
    </w:p>
    <w:p w14:paraId="4F86A656" w14:textId="2C797C23" w:rsidR="00B45EAB" w:rsidRPr="00B45EAB" w:rsidRDefault="002F0057" w:rsidP="00F6635D">
      <w:pPr>
        <w:pStyle w:val="Учебныйраздел"/>
        <w:keepNext/>
        <w:keepLines/>
        <w:widowControl/>
        <w:spacing w:before="240" w:after="40"/>
        <w:ind w:firstLine="0"/>
      </w:pPr>
      <w:r w:rsidRPr="00737343">
        <w:rPr>
          <w:rFonts w:ascii="Times New Roman" w:hAnsi="Times New Roman"/>
          <w:b/>
          <w:sz w:val="28"/>
        </w:rPr>
        <w:t xml:space="preserve">3. </w:t>
      </w:r>
      <w:r w:rsidR="00B45EAB" w:rsidRPr="00B45EAB">
        <w:rPr>
          <w:rFonts w:ascii="Times New Roman" w:hAnsi="Times New Roman"/>
          <w:b/>
          <w:sz w:val="28"/>
        </w:rPr>
        <w:t>Геометрический смысл производной</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3. Geometric meaning of the derivative</w:t>
      </w:r>
    </w:p>
    <w:p w14:paraId="7E578CA2" w14:textId="040D0E83" w:rsidR="004D6B3F" w:rsidRDefault="00B45EAB" w:rsidP="00F12E42">
      <w:pPr>
        <w:keepNext/>
        <w:widowControl/>
        <w:spacing w:line="240" w:lineRule="auto" w:before="0" w:after="40"/>
        <w:ind w:firstLine="709"/>
        <w:jc w:val="both"/>
        <w:rPr>
          <w:color w:val="000000"/>
          <w:sz w:val="28"/>
          <w:szCs w:val="28"/>
          <w:lang w:eastAsia="ru-RU"/>
        </w:rPr>
      </w:pPr>
      <w:r w:rsidRPr="00B45EAB">
        <w:rPr>
          <w:rFonts w:ascii="Times New Roman" w:hAnsi="Times New Roman"/>
          <w:color w:val="000000"/>
          <w:sz w:val="28"/>
          <w:szCs w:val="28"/>
          <w:lang w:eastAsia="ru-RU"/>
        </w:rPr>
        <w:t>Производная</w:t>
      </w:r>
      <w:r w:rsidR="004D6B3F" w:rsidRPr="004D6B3F">
        <w:rPr>
          <w:rFonts w:ascii="Times New Roman" w:hAnsi="Times New Roman"/>
          <w:color w:val="000000"/>
          <w:sz w:val="28"/>
          <w:szCs w:val="28"/>
          <w:lang w:eastAsia="ru-RU"/>
        </w:rPr>
        <w:t xml:space="preserve"> </w:t>
      </w:r>
      <w:r w:rsidR="004D6B3F">
        <w:rPr>
          <w:rFonts w:ascii="Times New Roman" w:hAnsi="Times New Roman"/>
          <w:color w:val="000000"/>
          <w:sz w:val="28"/>
          <w:szCs w:val="28"/>
          <w:lang w:eastAsia="ru-RU"/>
        </w:rPr>
        <w:t>функции</w:t>
      </w:r>
      <w:r w:rsidRPr="00B45EAB">
        <w:rPr>
          <w:rFonts w:ascii="Times New Roman" w:hAnsi="Times New Roman"/>
          <w:color w:val="000000"/>
          <w:sz w:val="28"/>
          <w:szCs w:val="28"/>
          <w:lang w:eastAsia="ru-RU"/>
        </w:rPr>
        <w:t xml:space="preserve"> </w:t>
      </w:r>
      <m:oMath>
        <m:r>
          <w:rPr>
            <w:rFonts w:ascii="Cambria Math" w:hAnsi="Cambria Math"/>
            <w:color w:val="000000"/>
            <w:sz w:val="28"/>
            <w:szCs w:val="28"/>
            <w:lang w:val="en-US" w:eastAsia="ru-RU"/>
          </w:rPr>
          <m:t>y</m:t>
        </m:r>
        <m:r>
          <w:rPr>
            <w:rFonts w:ascii="Cambria Math" w:hAnsi="Cambria Math"/>
            <w:color w:val="000000"/>
            <w:sz w:val="28"/>
            <w:szCs w:val="28"/>
            <w:lang w:eastAsia="ru-RU"/>
          </w:rPr>
          <m:t>=</m:t>
        </m:r>
        <m:r>
          <w:rPr>
            <w:rFonts w:ascii="Cambria Math" w:hAnsi="Cambria Math"/>
            <w:color w:val="000000"/>
            <w:sz w:val="28"/>
            <w:szCs w:val="28"/>
            <w:lang w:val="en-US" w:eastAsia="ru-RU"/>
          </w:rPr>
          <m:t>f</m:t>
        </m:r>
        <m:d>
          <m:dPr>
            <m:ctrlPr>
              <w:rPr>
                <w:rFonts w:ascii="Cambria Math" w:hAnsi="Cambria Math"/>
                <w:i/>
                <w:color w:val="000000"/>
                <w:sz w:val="28"/>
                <w:szCs w:val="28"/>
                <w:lang w:val="en-US" w:eastAsia="ru-RU"/>
              </w:rPr>
            </m:ctrlPr>
          </m:dPr>
          <m:e>
            <m:r>
              <w:rPr>
                <w:rFonts w:ascii="Cambria Math" w:hAnsi="Cambria Math"/>
                <w:color w:val="000000"/>
                <w:sz w:val="28"/>
                <w:szCs w:val="28"/>
                <w:lang w:val="en-US" w:eastAsia="ru-RU"/>
              </w:rPr>
              <m:t>x</m:t>
            </m:r>
          </m:e>
        </m:d>
      </m:oMath>
      <w:r w:rsidR="004D6B3F" w:rsidRPr="004D6B3F">
        <w:rPr>
          <w:rFonts w:ascii="Times New Roman" w:hAnsi="Times New Roman"/>
          <w:color w:val="000000"/>
          <w:sz w:val="28"/>
          <w:szCs w:val="28"/>
          <w:lang w:eastAsia="ru-RU"/>
        </w:rPr>
        <w:t xml:space="preserve"> </w:t>
      </w:r>
      <w:r w:rsidRPr="00B45EAB">
        <w:rPr>
          <w:rFonts w:ascii="Times New Roman" w:hAnsi="Times New Roman"/>
          <w:color w:val="000000"/>
          <w:sz w:val="28"/>
          <w:szCs w:val="28"/>
          <w:lang w:eastAsia="ru-RU"/>
        </w:rPr>
        <w:t xml:space="preserve">в точке </w:t>
      </w:r>
      <m:oMath>
        <m:r>
          <w:rPr>
            <w:rFonts w:ascii="Cambria Math" w:hAnsi="Cambria Math"/>
            <w:color w:val="000000"/>
            <w:sz w:val="28"/>
            <w:szCs w:val="28"/>
            <w:lang w:eastAsia="ru-RU"/>
          </w:rPr>
          <m:t>A</m:t>
        </m:r>
        <m:d>
          <m:dPr>
            <m:ctrlPr>
              <w:rPr>
                <w:rFonts w:ascii="Cambria Math" w:hAnsi="Cambria Math"/>
                <w:i/>
                <w:color w:val="000000"/>
                <w:sz w:val="28"/>
                <w:szCs w:val="28"/>
                <w:lang w:eastAsia="ru-RU"/>
              </w:rPr>
            </m:ctrlPr>
          </m:dPr>
          <m:e>
            <m:sSub>
              <m:sSubPr>
                <m:ctrlPr>
                  <w:rPr>
                    <w:rFonts w:ascii="Cambria Math" w:hAnsi="Cambria Math"/>
                    <w:i/>
                    <w:color w:val="000000"/>
                    <w:sz w:val="28"/>
                    <w:szCs w:val="28"/>
                    <w:lang w:eastAsia="ru-RU"/>
                  </w:rPr>
                </m:ctrlPr>
              </m:sSubPr>
              <m:e>
                <m:r>
                  <w:rPr>
                    <w:rFonts w:ascii="Cambria Math" w:hAnsi="Cambria Math"/>
                    <w:color w:val="000000"/>
                    <w:sz w:val="28"/>
                    <w:szCs w:val="28"/>
                    <w:lang w:eastAsia="ru-RU"/>
                  </w:rPr>
                  <m:t>x</m:t>
                </m:r>
              </m:e>
              <m:sub>
                <m:r>
                  <w:rPr>
                    <w:rFonts w:ascii="Cambria Math" w:hAnsi="Cambria Math"/>
                    <w:color w:val="000000"/>
                    <w:sz w:val="28"/>
                    <w:szCs w:val="28"/>
                    <w:lang w:eastAsia="ru-RU"/>
                  </w:rPr>
                  <m:t>0</m:t>
                </m:r>
              </m:sub>
            </m:sSub>
            <m:r>
              <w:rPr>
                <w:rFonts w:ascii="Cambria Math" w:hAnsi="Cambria Math"/>
                <w:color w:val="000000"/>
                <w:sz w:val="28"/>
                <w:szCs w:val="28"/>
                <w:lang w:eastAsia="ru-RU"/>
              </w:rPr>
              <m:t>,</m:t>
            </m:r>
            <m:r>
              <w:rPr>
                <w:rFonts w:ascii="Cambria Math" w:hAnsi="Cambria Math"/>
                <w:color w:val="000000"/>
                <w:sz w:val="28"/>
                <w:szCs w:val="28"/>
                <w:lang w:val="en-US" w:eastAsia="ru-RU"/>
              </w:rPr>
              <m:t>f</m:t>
            </m:r>
            <m:d>
              <m:dPr>
                <m:ctrlPr>
                  <w:rPr>
                    <w:rFonts w:ascii="Cambria Math" w:hAnsi="Cambria Math"/>
                    <w:i/>
                    <w:color w:val="000000"/>
                    <w:sz w:val="28"/>
                    <w:szCs w:val="28"/>
                    <w:lang w:val="en-US" w:eastAsia="ru-RU"/>
                  </w:rPr>
                </m:ctrlPr>
              </m:dPr>
              <m:e>
                <m:sSub>
                  <m:sSubPr>
                    <m:ctrlPr>
                      <w:rPr>
                        <w:rFonts w:ascii="Cambria Math" w:hAnsi="Cambria Math"/>
                        <w:i/>
                        <w:color w:val="000000"/>
                        <w:sz w:val="28"/>
                        <w:szCs w:val="28"/>
                        <w:lang w:val="en-US" w:eastAsia="ru-RU"/>
                      </w:rPr>
                    </m:ctrlPr>
                  </m:sSubPr>
                  <m:e>
                    <m:r>
                      <w:rPr>
                        <w:rFonts w:ascii="Cambria Math" w:hAnsi="Cambria Math"/>
                        <w:color w:val="000000"/>
                        <w:sz w:val="28"/>
                        <w:szCs w:val="28"/>
                        <w:lang w:val="en-US" w:eastAsia="ru-RU"/>
                      </w:rPr>
                      <m:t>x</m:t>
                    </m:r>
                  </m:e>
                  <m:sub>
                    <m:r>
                      <w:rPr>
                        <w:rFonts w:ascii="Cambria Math" w:hAnsi="Cambria Math"/>
                        <w:color w:val="000000"/>
                        <w:sz w:val="28"/>
                        <w:szCs w:val="28"/>
                        <w:lang w:eastAsia="ru-RU"/>
                      </w:rPr>
                      <m:t>0</m:t>
                    </m:r>
                  </m:sub>
                </m:sSub>
              </m:e>
            </m:d>
            <m:ctrlPr>
              <w:rPr>
                <w:rFonts w:ascii="Cambria Math" w:hAnsi="Cambria Math"/>
                <w:i/>
                <w:color w:val="000000"/>
                <w:sz w:val="28"/>
                <w:szCs w:val="28"/>
                <w:lang w:val="en-US" w:eastAsia="ru-RU"/>
              </w:rPr>
            </m:ctrlPr>
          </m:e>
        </m:d>
      </m:oMath>
      <w:r w:rsidR="004C4DE9" w:rsidRPr="004C4DE9">
        <w:rPr>
          <w:rFonts w:ascii="Times New Roman" w:hAnsi="Times New Roman"/>
          <w:color w:val="000000"/>
          <w:sz w:val="28"/>
          <w:szCs w:val="28"/>
          <w:lang w:eastAsia="ru-RU"/>
        </w:rPr>
        <w:t xml:space="preserve"> </w:t>
      </w:r>
      <w:r w:rsidRPr="00B45EAB">
        <w:rPr>
          <w:rFonts w:ascii="Times New Roman" w:hAnsi="Times New Roman"/>
          <w:color w:val="000000"/>
          <w:sz w:val="28"/>
          <w:szCs w:val="28"/>
          <w:lang w:eastAsia="ru-RU"/>
        </w:rPr>
        <w:t xml:space="preserve">равна тангенсу угла наклона касательной, проведённой к графику функции в этой точке. Уравнение касательной </w:t>
      </w:r>
      <w:r w:rsidR="004D6B3F">
        <w:rPr>
          <w:rFonts w:ascii="Times New Roman" w:hAnsi="Times New Roman"/>
          <w:color w:val="000000"/>
          <w:sz w:val="28"/>
          <w:szCs w:val="28"/>
          <w:lang w:eastAsia="ru-RU"/>
        </w:rPr>
        <w:t>имеет вид</w:t>
      </w:r>
    </w:p>
    <w:p>
      <w:pPr>
        <w:keepNext/>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 xml:space="preserve">The derivative of </w:t>
      </w:r>
      <m:oMath>
        <m:r>
          <w:rPr>
            <w:rFonts w:ascii="Cambria Math" w:hAnsi="Cambria Math"/>
            <w:color w:val="000000"/>
            <w:sz w:val="28"/>
            <w:szCs w:val="28"/>
            <w:lang w:val="en-US" w:eastAsia="ru-RU"/>
          </w:rPr>
          <m:t>y</m:t>
        </m:r>
        <m:r>
          <w:rPr>
            <w:rFonts w:ascii="Cambria Math" w:hAnsi="Cambria Math"/>
            <w:color w:val="000000"/>
            <w:sz w:val="28"/>
            <w:szCs w:val="28"/>
            <w:lang w:eastAsia="ru-RU"/>
          </w:rPr>
          <m:t>=</m:t>
        </m:r>
        <m:r>
          <w:rPr>
            <w:rFonts w:ascii="Cambria Math" w:hAnsi="Cambria Math"/>
            <w:color w:val="000000"/>
            <w:sz w:val="28"/>
            <w:szCs w:val="28"/>
            <w:lang w:val="en-US" w:eastAsia="ru-RU"/>
          </w:rPr>
          <m:t>f</m:t>
        </m:r>
        <m:d>
          <m:dPr>
            <m:ctrlPr>
              <w:rPr>
                <w:rFonts w:ascii="Cambria Math" w:hAnsi="Cambria Math"/>
                <w:i/>
                <w:color w:val="000000"/>
                <w:sz w:val="28"/>
                <w:szCs w:val="28"/>
                <w:lang w:val="en-US" w:eastAsia="ru-RU"/>
              </w:rPr>
            </m:ctrlPr>
          </m:dPr>
          <m:e>
            <m:r>
              <w:rPr>
                <w:rFonts w:ascii="Cambria Math" w:hAnsi="Cambria Math"/>
                <w:color w:val="000000"/>
                <w:sz w:val="28"/>
                <w:szCs w:val="28"/>
                <w:lang w:val="en-US" w:eastAsia="ru-RU"/>
              </w:rPr>
              <m:t>x</m:t>
            </m:r>
          </m:e>
        </m:d>
      </m:oMath>
      <w:r>
        <w:rPr>
          <w:rFonts w:ascii="Times New Roman" w:hAnsi="Times New Roman" w:cs="Times New Roman" w:eastAsia="Times New Roman"/>
          <w:b w:val="0"/>
          <w:i w:val="0"/>
          <w:color w:val="000000"/>
          <w:sz w:val="28"/>
          <w:lang w:val="en-US"/>
          <w:rtl w:val="0"/>
        </w:rPr>
        <w:t xml:space="preserve"> at </w:t>
      </w:r>
      <m:oMath>
        <m:r>
          <w:rPr>
            <w:rFonts w:ascii="Cambria Math" w:hAnsi="Cambria Math"/>
            <w:color w:val="000000"/>
            <w:sz w:val="28"/>
            <w:szCs w:val="28"/>
            <w:lang w:eastAsia="ru-RU"/>
          </w:rPr>
          <m:t>A</m:t>
        </m:r>
        <m:d>
          <m:dPr>
            <m:ctrlPr>
              <w:rPr>
                <w:rFonts w:ascii="Cambria Math" w:hAnsi="Cambria Math"/>
                <w:i/>
                <w:color w:val="000000"/>
                <w:sz w:val="28"/>
                <w:szCs w:val="28"/>
                <w:lang w:eastAsia="ru-RU"/>
              </w:rPr>
            </m:ctrlPr>
          </m:dPr>
          <m:e>
            <m:sSub>
              <m:sSubPr>
                <m:ctrlPr>
                  <w:rPr>
                    <w:rFonts w:ascii="Cambria Math" w:hAnsi="Cambria Math"/>
                    <w:i/>
                    <w:color w:val="000000"/>
                    <w:sz w:val="28"/>
                    <w:szCs w:val="28"/>
                    <w:lang w:eastAsia="ru-RU"/>
                  </w:rPr>
                </m:ctrlPr>
              </m:sSubPr>
              <m:e>
                <m:r>
                  <w:rPr>
                    <w:rFonts w:ascii="Cambria Math" w:hAnsi="Cambria Math"/>
                    <w:color w:val="000000"/>
                    <w:sz w:val="28"/>
                    <w:szCs w:val="28"/>
                    <w:lang w:eastAsia="ru-RU"/>
                  </w:rPr>
                  <m:t>x</m:t>
                </m:r>
              </m:e>
              <m:sub>
                <m:r>
                  <w:rPr>
                    <w:rFonts w:ascii="Cambria Math" w:hAnsi="Cambria Math"/>
                    <w:color w:val="000000"/>
                    <w:sz w:val="28"/>
                    <w:szCs w:val="28"/>
                    <w:lang w:eastAsia="ru-RU"/>
                  </w:rPr>
                  <m:t>0</m:t>
                </m:r>
              </m:sub>
            </m:sSub>
            <m:r>
              <w:rPr>
                <w:rFonts w:ascii="Cambria Math" w:hAnsi="Cambria Math"/>
                <w:color w:val="000000"/>
                <w:sz w:val="28"/>
                <w:szCs w:val="28"/>
                <w:lang w:eastAsia="ru-RU"/>
              </w:rPr>
              <m:t>,</m:t>
            </m:r>
            <m:r>
              <w:rPr>
                <w:rFonts w:ascii="Cambria Math" w:hAnsi="Cambria Math"/>
                <w:color w:val="000000"/>
                <w:sz w:val="28"/>
                <w:szCs w:val="28"/>
                <w:lang w:val="en-US" w:eastAsia="ru-RU"/>
              </w:rPr>
              <m:t>f</m:t>
            </m:r>
            <m:d>
              <m:dPr>
                <m:ctrlPr>
                  <w:rPr>
                    <w:rFonts w:ascii="Cambria Math" w:hAnsi="Cambria Math"/>
                    <w:i/>
                    <w:color w:val="000000"/>
                    <w:sz w:val="28"/>
                    <w:szCs w:val="28"/>
                    <w:lang w:val="en-US" w:eastAsia="ru-RU"/>
                  </w:rPr>
                </m:ctrlPr>
              </m:dPr>
              <m:e>
                <m:sSub>
                  <m:sSubPr>
                    <m:ctrlPr>
                      <w:rPr>
                        <w:rFonts w:ascii="Cambria Math" w:hAnsi="Cambria Math"/>
                        <w:i/>
                        <w:color w:val="000000"/>
                        <w:sz w:val="28"/>
                        <w:szCs w:val="28"/>
                        <w:lang w:val="en-US" w:eastAsia="ru-RU"/>
                      </w:rPr>
                    </m:ctrlPr>
                  </m:sSubPr>
                  <m:e>
                    <m:r>
                      <w:rPr>
                        <w:rFonts w:ascii="Cambria Math" w:hAnsi="Cambria Math"/>
                        <w:color w:val="000000"/>
                        <w:sz w:val="28"/>
                        <w:szCs w:val="28"/>
                        <w:lang w:val="en-US" w:eastAsia="ru-RU"/>
                      </w:rPr>
                      <m:t>x</m:t>
                    </m:r>
                  </m:e>
                  <m:sub>
                    <m:r>
                      <w:rPr>
                        <w:rFonts w:ascii="Cambria Math" w:hAnsi="Cambria Math"/>
                        <w:color w:val="000000"/>
                        <w:sz w:val="28"/>
                        <w:szCs w:val="28"/>
                        <w:lang w:eastAsia="ru-RU"/>
                      </w:rPr>
                      <m:t>0</m:t>
                    </m:r>
                  </m:sub>
                </m:sSub>
              </m:e>
            </m:d>
            <m:ctrlPr>
              <w:rPr>
                <w:rFonts w:ascii="Cambria Math" w:hAnsi="Cambria Math"/>
                <w:i/>
                <w:color w:val="000000"/>
                <w:sz w:val="28"/>
                <w:szCs w:val="28"/>
                <w:lang w:val="en-US" w:eastAsia="ru-RU"/>
              </w:rPr>
            </m:ctrlPr>
          </m:e>
        </m:d>
      </m:oMath>
      <w:r>
        <w:rPr>
          <w:rFonts w:ascii="Times New Roman" w:hAnsi="Times New Roman" w:cs="Times New Roman" w:eastAsia="Times New Roman"/>
          <w:b w:val="0"/>
          <w:i w:val="0"/>
          <w:color w:val="000000"/>
          <w:sz w:val="28"/>
          <w:lang w:val="en-US"/>
          <w:rtl w:val="0"/>
        </w:rPr>
        <w:t xml:space="preserve"> equals the tangent of the angle of inclination of the tangent line to the graph at that point. The tangent line has the equation</w:t>
      </w:r>
    </w:p>
    <w:p w14:paraId="2BA200D5" w14:textId="3D89EBE9" w:rsidR="00C960B0" w:rsidRPr="00C960B0" w:rsidRDefault="004D6B3F" w:rsidP="00F12E42">
      <w:pPr>
        <w:keepNext w:val="0"/>
        <w:widowControl/>
        <w:spacing w:line="240" w:lineRule="auto" w:before="0" w:after="120"/>
        <w:jc w:val="center"/>
      </w:pPr>
      <w:r>
        <w:rPr>
          <w:rFonts w:ascii="Times New Roman" w:hAnsi="Times New Roman"/>
          <w:color w:val="000000"/>
          <w:sz w:val="28"/>
          <w:szCs w:val="28"/>
          <w:lang w:eastAsia="ru-RU"/>
        </w:rPr>
        <w:t xml:space="preserve"> </w:t>
      </w:r>
      <m:oMath>
        <m:r>
          <w:rPr>
            <w:rFonts w:ascii="Cambria Math" w:hAnsi="Cambria Math"/>
            <w:color w:val="000000"/>
            <w:sz w:val="28"/>
            <w:szCs w:val="28"/>
            <w:lang w:val="en-US" w:eastAsia="ru-RU"/>
          </w:rPr>
          <m:t>y</m:t>
        </m:r>
        <m:r>
          <w:rPr>
            <w:rFonts w:ascii="Cambria Math" w:hAnsi="Cambria Math"/>
            <w:color w:val="000000"/>
            <w:sz w:val="28"/>
            <w:szCs w:val="28"/>
            <w:lang w:eastAsia="ru-RU"/>
          </w:rPr>
          <m:t>-</m:t>
        </m:r>
        <m:r>
          <w:rPr>
            <w:rFonts w:ascii="Cambria Math" w:hAnsi="Cambria Math"/>
            <w:color w:val="000000"/>
            <w:sz w:val="28"/>
            <w:szCs w:val="28"/>
            <w:lang w:val="en-US" w:eastAsia="ru-RU"/>
          </w:rPr>
          <m:t>f</m:t>
        </m:r>
        <m:d>
          <m:dPr>
            <m:ctrlPr>
              <w:rPr>
                <w:rFonts w:ascii="Cambria Math" w:hAnsi="Cambria Math"/>
                <w:i/>
                <w:color w:val="000000"/>
                <w:sz w:val="28"/>
                <w:szCs w:val="28"/>
                <w:lang w:val="en-US" w:eastAsia="ru-RU"/>
              </w:rPr>
            </m:ctrlPr>
          </m:dPr>
          <m:e>
            <m:sSub>
              <m:sSubPr>
                <m:ctrlPr>
                  <w:rPr>
                    <w:rFonts w:ascii="Cambria Math" w:hAnsi="Cambria Math"/>
                    <w:i/>
                    <w:color w:val="000000"/>
                    <w:sz w:val="28"/>
                    <w:szCs w:val="28"/>
                    <w:lang w:val="en-US" w:eastAsia="ru-RU"/>
                  </w:rPr>
                </m:ctrlPr>
              </m:sSubPr>
              <m:e>
                <m:r>
                  <w:rPr>
                    <w:rFonts w:ascii="Cambria Math" w:hAnsi="Cambria Math"/>
                    <w:color w:val="000000"/>
                    <w:sz w:val="28"/>
                    <w:szCs w:val="28"/>
                    <w:lang w:val="en-US" w:eastAsia="ru-RU"/>
                  </w:rPr>
                  <m:t>x</m:t>
                </m:r>
              </m:e>
              <m:sub>
                <m:r>
                  <w:rPr>
                    <w:rFonts w:ascii="Cambria Math" w:hAnsi="Cambria Math"/>
                    <w:color w:val="000000"/>
                    <w:sz w:val="28"/>
                    <w:szCs w:val="28"/>
                    <w:lang w:eastAsia="ru-RU"/>
                  </w:rPr>
                  <m:t>0</m:t>
                </m:r>
              </m:sub>
            </m:sSub>
          </m:e>
        </m:d>
        <m:r>
          <w:rPr>
            <w:rFonts w:ascii="Cambria Math" w:hAnsi="Cambria Math"/>
            <w:color w:val="000000"/>
            <w:sz w:val="28"/>
            <w:szCs w:val="28"/>
            <w:lang w:eastAsia="ru-RU"/>
          </w:rPr>
          <m:t>=</m:t>
        </m:r>
        <m:r>
          <w:rPr>
            <w:rFonts w:ascii="Cambria Math" w:hAnsi="Cambria Math"/>
            <w:color w:val="000000"/>
            <w:sz w:val="28"/>
            <w:szCs w:val="28"/>
            <w:lang w:val="en-US" w:eastAsia="ru-RU"/>
          </w:rPr>
          <m:t>f</m:t>
        </m:r>
        <m:r>
          <w:rPr>
            <w:rFonts w:ascii="Cambria Math" w:hAnsi="Cambria Math"/>
            <w:color w:val="000000"/>
            <w:sz w:val="28"/>
            <w:szCs w:val="28"/>
            <w:lang w:eastAsia="ru-RU"/>
          </w:rPr>
          <m:t>'</m:t>
        </m:r>
        <m:d>
          <m:dPr>
            <m:ctrlPr>
              <w:rPr>
                <w:rFonts w:ascii="Cambria Math" w:hAnsi="Cambria Math"/>
                <w:i/>
                <w:color w:val="000000"/>
                <w:sz w:val="28"/>
                <w:szCs w:val="28"/>
                <w:lang w:val="en-US" w:eastAsia="ru-RU"/>
              </w:rPr>
            </m:ctrlPr>
          </m:dPr>
          <m:e>
            <m:sSub>
              <m:sSubPr>
                <m:ctrlPr>
                  <w:rPr>
                    <w:rFonts w:ascii="Cambria Math" w:hAnsi="Cambria Math"/>
                    <w:i/>
                    <w:color w:val="000000"/>
                    <w:sz w:val="28"/>
                    <w:szCs w:val="28"/>
                    <w:lang w:val="en-US" w:eastAsia="ru-RU"/>
                  </w:rPr>
                </m:ctrlPr>
              </m:sSubPr>
              <m:e>
                <m:r>
                  <w:rPr>
                    <w:rFonts w:ascii="Cambria Math" w:hAnsi="Cambria Math"/>
                    <w:color w:val="000000"/>
                    <w:sz w:val="28"/>
                    <w:szCs w:val="28"/>
                    <w:lang w:val="en-US" w:eastAsia="ru-RU"/>
                  </w:rPr>
                  <m:t>x</m:t>
                </m:r>
              </m:e>
              <m:sub>
                <m:r>
                  <w:rPr>
                    <w:rFonts w:ascii="Cambria Math" w:hAnsi="Cambria Math"/>
                    <w:color w:val="000000"/>
                    <w:sz w:val="28"/>
                    <w:szCs w:val="28"/>
                    <w:lang w:eastAsia="ru-RU"/>
                  </w:rPr>
                  <m:t>0</m:t>
                </m:r>
              </m:sub>
            </m:sSub>
          </m:e>
        </m:d>
        <m:r>
          <w:rPr>
            <w:rFonts w:ascii="Cambria Math" w:hAnsi="Cambria Math"/>
            <w:color w:val="000000"/>
            <w:sz w:val="28"/>
            <w:szCs w:val="28"/>
            <w:lang w:eastAsia="ru-RU"/>
          </w:rPr>
          <m:t>(</m:t>
        </m:r>
        <m:r>
          <w:rPr>
            <w:rFonts w:ascii="Cambria Math" w:hAnsi="Cambria Math"/>
            <w:color w:val="000000"/>
            <w:sz w:val="28"/>
            <w:szCs w:val="28"/>
            <w:lang w:val="en-US" w:eastAsia="ru-RU"/>
          </w:rPr>
          <m:t>x</m:t>
        </m:r>
        <m:r>
          <w:rPr>
            <w:rFonts w:ascii="Cambria Math" w:hAnsi="Cambria Math"/>
            <w:color w:val="000000"/>
            <w:sz w:val="28"/>
            <w:szCs w:val="28"/>
            <w:lang w:eastAsia="ru-RU"/>
          </w:rPr>
          <m:t>-</m:t>
        </m:r>
        <m:sSub>
          <m:sSubPr>
            <m:ctrlPr>
              <w:rPr>
                <w:rFonts w:ascii="Cambria Math" w:hAnsi="Cambria Math"/>
                <w:i/>
                <w:color w:val="000000"/>
                <w:sz w:val="28"/>
                <w:szCs w:val="28"/>
                <w:lang w:val="en-US" w:eastAsia="ru-RU"/>
              </w:rPr>
            </m:ctrlPr>
          </m:sSubPr>
          <m:e>
            <m:r>
              <w:rPr>
                <w:rFonts w:ascii="Cambria Math" w:hAnsi="Cambria Math"/>
                <w:color w:val="000000"/>
                <w:sz w:val="28"/>
                <w:szCs w:val="28"/>
                <w:lang w:val="en-US" w:eastAsia="ru-RU"/>
              </w:rPr>
              <m:t>x</m:t>
            </m:r>
          </m:e>
          <m:sub>
            <m:r>
              <w:rPr>
                <w:rFonts w:ascii="Cambria Math" w:hAnsi="Cambria Math"/>
                <w:color w:val="000000"/>
                <w:sz w:val="28"/>
                <w:szCs w:val="28"/>
                <w:lang w:eastAsia="ru-RU"/>
              </w:rPr>
              <m:t>0</m:t>
            </m:r>
          </m:sub>
        </m:sSub>
        <m:r>
          <w:rPr>
            <w:rFonts w:ascii="Cambria Math" w:hAnsi="Cambria Math"/>
            <w:color w:val="000000"/>
            <w:sz w:val="28"/>
            <w:szCs w:val="28"/>
            <w:lang w:eastAsia="ru-RU"/>
          </w:rPr>
          <m:t>)</m:t>
        </m:r>
      </m:oMath>
      <w:r>
        <w:rPr>
          <w:rFonts w:ascii="Times New Roman" w:hAnsi="Times New Roman"/>
          <w:sz w:val="28"/>
        </w:rPr>
        <w:t>.</w:t>
      </w:r>
    </w:p>
    <w:p w14:paraId="47614F2F" w14:textId="1F6DE96D" w:rsidR="00C960B0" w:rsidRPr="00C960B0" w:rsidRDefault="00C960B0" w:rsidP="00F12E42">
      <w:pPr>
        <w:pStyle w:val="Учебноеусловие"/>
        <w:keepNext/>
        <w:keepLines/>
        <w:widowControl/>
        <w:spacing w:line="240" w:lineRule="auto" w:before="220" w:after="40"/>
        <w:ind w:firstLine="0" w:left="0"/>
        <w:jc w:val="both"/>
        <w:rPr>
          <w:sz w:val="28"/>
          <w:szCs w:val="28"/>
        </w:rPr>
        <w:textAlignment w:val="top"/>
      </w:pPr>
      <w:r w:rsidRPr="00F6635D">
        <w:rPr>
          <w:rStyle w:val="20"/>
          <w:rFonts w:ascii="Times New Roman" w:hAnsi="Times New Roman"/>
          <w:b/>
          <w:sz w:val="28"/>
        </w:rPr>
        <w:t>Пример 3.</w:t>
      </w:r>
      <w:r w:rsidRPr="00C960B0">
        <w:rPr>
          <w:rFonts w:ascii="Times New Roman" w:hAnsi="Times New Roman"/>
          <w:b w:val="0"/>
          <w:sz w:val="28"/>
          <w:szCs w:val="28"/>
        </w:rPr>
        <w:t xml:space="preserve"> Состави</w:t>
      </w:r>
      <w:r w:rsidR="00590F6E">
        <w:rPr>
          <w:rFonts w:ascii="Times New Roman" w:hAnsi="Times New Roman"/>
          <w:b w:val="0"/>
          <w:sz w:val="28"/>
          <w:szCs w:val="28"/>
        </w:rPr>
        <w:t>м</w:t>
      </w:r>
      <w:r w:rsidRPr="00C960B0">
        <w:rPr>
          <w:rFonts w:ascii="Times New Roman" w:hAnsi="Times New Roman"/>
          <w:b w:val="0"/>
          <w:sz w:val="28"/>
          <w:szCs w:val="28"/>
        </w:rPr>
        <w:t xml:space="preserve"> уравнение касательной к графику функции </w:t>
      </w:r>
      <w:r w:rsidRPr="00C960B0">
        <w:rPr>
          <w:position w:val="-10"/>
          <w:sz w:val="28"/>
          <w:szCs w:val="28"/>
        </w:rPr>
        <w:object w:dxaOrig="1840" w:dyaOrig="360" w14:anchorId="44C492A9">
          <v:shape id="_x0000_i1026" type="#_x0000_t75" style="width:92.25pt;height:18pt" o:ole="">
            <v:imagedata r:id="rId11" o:title=""/>
          </v:shape>
          <o:OLEObject Type="Embed" ProgID="Equation.DSMT4" ShapeID="_x0000_i1026" DrawAspect="Content" ObjectID="_1755368368" r:id="rId12"/>
        </w:object>
      </w:r>
      <w:r w:rsidRPr="00C960B0">
        <w:rPr>
          <w:rFonts w:ascii="Times New Roman" w:hAnsi="Times New Roman"/>
          <w:b w:val="0"/>
          <w:sz w:val="28"/>
          <w:szCs w:val="28"/>
        </w:rPr>
        <w:t xml:space="preserve">, проходящей через точку </w:t>
      </w:r>
      <w:r w:rsidRPr="00C960B0">
        <w:rPr>
          <w:position w:val="-10"/>
          <w:sz w:val="28"/>
          <w:szCs w:val="28"/>
        </w:rPr>
        <w:object w:dxaOrig="960" w:dyaOrig="320" w14:anchorId="443B23E7">
          <v:shape id="_x0000_i1027" type="#_x0000_t75" style="width:48pt;height:15.75pt" o:ole="">
            <v:imagedata r:id="rId13" o:title=""/>
          </v:shape>
          <o:OLEObject Type="Embed" ProgID="Equation.DSMT4" ShapeID="_x0000_i1027" DrawAspect="Content" ObjectID="_1755368369" r:id="rId14"/>
        </w:object>
      </w:r>
      <w:r w:rsidRPr="00C960B0">
        <w:rPr>
          <w:rFonts w:ascii="Times New Roman" w:hAnsi="Times New Roman"/>
          <w:b w:val="0"/>
          <w:sz w:val="28"/>
          <w:szCs w:val="28"/>
        </w:rPr>
        <w:t xml:space="preserve">, не лежащую на графике. </w:t>
      </w:r>
    </w:p>
    <w:p>
      <w:pPr>
        <w:pStyle w:val="Учебноеусловие"/>
        <w:keepNext w:val="0"/>
        <w:keepLines/>
        <w:pageBreakBefore w:val="0"/>
        <w:widowControl/>
        <w:spacing w:line="252" w:lineRule="auto" w:before="20" w:after="160"/>
        <w:ind w:firstLine="0" w:left="0"/>
        <w:jc w:val="left"/>
        <w:bidi w:val="0"/>
        <w:textAlignment w:val="top"/>
      </w:pPr>
      <w:r>
        <w:rPr>
          <w:rFonts w:ascii="Times New Roman" w:hAnsi="Times New Roman"/>
          <w:b/>
          <w:color w:val="000000"/>
          <w:sz w:val="28"/>
        </w:rPr>
        <w:t xml:space="preserve">Example 3. </w:t>
      </w:r>
      <w:r>
        <w:rPr>
          <w:rFonts w:ascii="Times New Roman" w:hAnsi="Times New Roman" w:cs="Times New Roman" w:eastAsia="Times New Roman"/>
          <w:b w:val="0"/>
          <w:i w:val="0"/>
          <w:color w:val="000000"/>
          <w:sz w:val="28"/>
          <w:lang w:val="en-US"/>
          <w:rtl w:val="0"/>
        </w:rPr>
        <w:t xml:space="preserve">Find the equation of a tangent line to the graph of </w:t>
      </w:r>
      <w:r>
        <w:rPr>
          <w:position w:val="-10"/>
          <w:sz w:val="28"/>
          <w:szCs w:val="28"/>
        </w:rPr>
        <w:object w:dxaOrig="1840" w:dyaOrig="360" w14:anchorId="44C492A9">
          <v:shape id="_x0000_i1026" type="#_x0000_t75" style="width:92.25pt;height:18pt" o:ole="">
            <v:imagedata r:id="rId11" o:title=""/>
          </v:shape>
          <o:OLEObject Type="Embed" ProgID="Equation.DSMT4" ShapeID="_x0000_i1026" DrawAspect="Content" ObjectID="_1755368368" r:id="rId12"/>
        </w:object>
      </w:r>
      <w:r>
        <w:rPr>
          <w:rFonts w:ascii="Times New Roman" w:hAnsi="Times New Roman" w:cs="Times New Roman" w:eastAsia="Times New Roman"/>
          <w:b w:val="0"/>
          <w:i w:val="0"/>
          <w:color w:val="000000"/>
          <w:sz w:val="28"/>
          <w:lang w:val="en-US"/>
          <w:rtl w:val="0"/>
        </w:rPr>
        <w:t xml:space="preserve"> passing through </w:t>
      </w:r>
      <w:r>
        <w:rPr>
          <w:position w:val="-10"/>
          <w:sz w:val="28"/>
          <w:szCs w:val="28"/>
        </w:rPr>
        <w:object w:dxaOrig="960" w:dyaOrig="320" w14:anchorId="443B23E7">
          <v:shape id="_x0000_i1027" type="#_x0000_t75" style="width:48pt;height:15.75pt" o:ole="">
            <v:imagedata r:id="rId13" o:title=""/>
          </v:shape>
          <o:OLEObject Type="Embed" ProgID="Equation.DSMT4" ShapeID="_x0000_i1027" DrawAspect="Content" ObjectID="_1755368369" r:id="rId14"/>
        </w:object>
      </w:r>
      <w:r>
        <w:rPr>
          <w:rFonts w:ascii="Times New Roman" w:hAnsi="Times New Roman" w:cs="Times New Roman" w:eastAsia="Times New Roman"/>
          <w:b w:val="0"/>
          <w:i w:val="0"/>
          <w:color w:val="000000"/>
          <w:sz w:val="28"/>
          <w:lang w:val="en-US"/>
          <w:rtl w:val="0"/>
        </w:rPr>
        <w:t>, which does not lie on the graph.</w:t>
      </w:r>
    </w:p>
    <w:p w14:paraId="7B27AB77" w14:textId="56A0C6F3" w:rsidR="00C960B0" w:rsidRPr="00C960B0" w:rsidRDefault="00C960B0" w:rsidP="00F12E42">
      <w:pPr>
        <w:keepNext/>
        <w:widowControl/>
        <w:spacing w:line="240" w:lineRule="auto" w:before="0" w:after="40"/>
        <w:ind w:firstLine="709"/>
        <w:jc w:val="both"/>
        <w:rPr>
          <w:sz w:val="28"/>
          <w:szCs w:val="28"/>
        </w:rPr>
        <w:textAlignment w:val="top"/>
      </w:pPr>
      <w:r w:rsidRPr="00C960B0">
        <w:rPr>
          <w:rFonts w:ascii="Times New Roman" w:hAnsi="Times New Roman"/>
          <w:sz w:val="28"/>
          <w:szCs w:val="28"/>
        </w:rPr>
        <w:lastRenderedPageBreak/>
        <w:t xml:space="preserve">Пусть </w:t>
      </w:r>
      <w:r w:rsidRPr="00C960B0">
        <w:rPr>
          <w:position w:val="-12"/>
          <w:sz w:val="28"/>
          <w:szCs w:val="28"/>
        </w:rPr>
        <w:object w:dxaOrig="1260" w:dyaOrig="360" w14:anchorId="2BDD2BD6">
          <v:shape id="_x0000_i1028" type="#_x0000_t75" style="width:63pt;height:18pt" o:ole="">
            <v:imagedata r:id="rId15" o:title=""/>
          </v:shape>
          <o:OLEObject Type="Embed" ProgID="Equation.DSMT4" ShapeID="_x0000_i1028" DrawAspect="Content" ObjectID="_1755368370" r:id="rId16"/>
        </w:object>
      </w:r>
      <w:r w:rsidRPr="00C960B0">
        <w:rPr>
          <w:rFonts w:ascii="Times New Roman" w:hAnsi="Times New Roman"/>
          <w:sz w:val="28"/>
          <w:szCs w:val="28"/>
        </w:rPr>
        <w:t xml:space="preserve"> - точка касания. Тогда, уравнение касательной имеет вид  </w:t>
      </w:r>
      <w:r w:rsidRPr="00C960B0">
        <w:rPr>
          <w:position w:val="-12"/>
          <w:sz w:val="28"/>
          <w:szCs w:val="28"/>
        </w:rPr>
        <w:object w:dxaOrig="2580" w:dyaOrig="360" w14:anchorId="5EE77F31">
          <v:shape id="_x0000_i1029" type="#_x0000_t75" style="width:129pt;height:18pt" o:ole="">
            <v:imagedata r:id="rId17" o:title=""/>
          </v:shape>
          <o:OLEObject Type="Embed" ProgID="Equation.DSMT4" ShapeID="_x0000_i1029" DrawAspect="Content" ObjectID="_1755368371" r:id="rId18"/>
        </w:object>
      </w:r>
      <w:r w:rsidRPr="00C960B0">
        <w:rPr>
          <w:rFonts w:ascii="Times New Roman" w:hAnsi="Times New Roman"/>
          <w:sz w:val="28"/>
          <w:szCs w:val="28"/>
        </w:rPr>
        <w:t xml:space="preserve">.  Поскольку </w:t>
      </w:r>
      <w:r w:rsidRPr="00C960B0">
        <w:rPr>
          <w:position w:val="-10"/>
          <w:sz w:val="28"/>
          <w:szCs w:val="28"/>
        </w:rPr>
        <w:object w:dxaOrig="1840" w:dyaOrig="360" w14:anchorId="72075B75">
          <v:shape id="_x0000_i1030" type="#_x0000_t75" style="width:92.25pt;height:18pt" o:ole="">
            <v:imagedata r:id="rId11" o:title=""/>
          </v:shape>
          <o:OLEObject Type="Embed" ProgID="Equation.DSMT4" ShapeID="_x0000_i1030" DrawAspect="Content" ObjectID="_1755368372" r:id="rId19"/>
        </w:object>
      </w:r>
      <w:r w:rsidRPr="00C960B0">
        <w:rPr>
          <w:rFonts w:ascii="Times New Roman" w:hAnsi="Times New Roman"/>
          <w:sz w:val="28"/>
          <w:szCs w:val="28"/>
        </w:rPr>
        <w:t xml:space="preserve">, а </w:t>
      </w:r>
      <w:r w:rsidRPr="00C960B0">
        <w:rPr>
          <w:position w:val="-10"/>
          <w:sz w:val="28"/>
          <w:szCs w:val="28"/>
        </w:rPr>
        <w:object w:dxaOrig="1440" w:dyaOrig="320" w14:anchorId="1F4C7D7C">
          <v:shape id="_x0000_i1031" type="#_x0000_t75" style="width:1in;height:15.75pt" o:ole="">
            <v:imagedata r:id="rId20" o:title=""/>
          </v:shape>
          <o:OLEObject Type="Embed" ProgID="Equation.DSMT4" ShapeID="_x0000_i1031" DrawAspect="Content" ObjectID="_1755368373" r:id="rId21"/>
        </w:object>
      </w:r>
      <w:r w:rsidRPr="00C960B0">
        <w:rPr>
          <w:rFonts w:ascii="Times New Roman" w:hAnsi="Times New Roman"/>
          <w:sz w:val="28"/>
          <w:szCs w:val="28"/>
        </w:rPr>
        <w:t xml:space="preserve">, то </w:t>
      </w:r>
      <w:r w:rsidRPr="00C960B0">
        <w:rPr>
          <w:position w:val="-12"/>
          <w:sz w:val="28"/>
          <w:szCs w:val="28"/>
        </w:rPr>
        <w:object w:dxaOrig="2000" w:dyaOrig="380" w14:anchorId="5476B9C4">
          <v:shape id="_x0000_i1032" type="#_x0000_t75" style="width:99.75pt;height:18.75pt" o:ole="">
            <v:imagedata r:id="rId22" o:title=""/>
          </v:shape>
          <o:OLEObject Type="Embed" ProgID="Equation.DSMT4" ShapeID="_x0000_i1032" DrawAspect="Content" ObjectID="_1755368374" r:id="rId23"/>
        </w:object>
      </w:r>
      <w:r w:rsidRPr="00C960B0">
        <w:rPr>
          <w:rFonts w:ascii="Times New Roman" w:hAnsi="Times New Roman"/>
          <w:sz w:val="28"/>
          <w:szCs w:val="28"/>
        </w:rPr>
        <w:t xml:space="preserve">, </w:t>
      </w:r>
      <w:r w:rsidRPr="00C960B0">
        <w:rPr>
          <w:position w:val="-12"/>
          <w:sz w:val="28"/>
          <w:szCs w:val="28"/>
        </w:rPr>
        <w:object w:dxaOrig="1600" w:dyaOrig="360" w14:anchorId="69C16520">
          <v:shape id="_x0000_i1033" type="#_x0000_t75" style="width:80.25pt;height:18pt" o:ole="">
            <v:imagedata r:id="rId24" o:title=""/>
          </v:shape>
          <o:OLEObject Type="Embed" ProgID="Equation.DSMT4" ShapeID="_x0000_i1033" DrawAspect="Content" ObjectID="_1755368375" r:id="rId25"/>
        </w:object>
      </w:r>
      <w:r w:rsidRPr="00C960B0">
        <w:rPr>
          <w:rFonts w:ascii="Times New Roman" w:hAnsi="Times New Roman"/>
          <w:sz w:val="28"/>
          <w:szCs w:val="28"/>
        </w:rPr>
        <w:t xml:space="preserve"> и уравнение касательной можем уточнить: </w:t>
      </w:r>
      <w:bookmarkStart w:id="1" w:name="_Hlk529983054"/>
      <w:r w:rsidRPr="00C960B0">
        <w:rPr>
          <w:position w:val="-12"/>
          <w:sz w:val="28"/>
          <w:szCs w:val="28"/>
        </w:rPr>
        <w:object w:dxaOrig="3560" w:dyaOrig="380" w14:anchorId="3B515D0F">
          <v:shape id="_x0000_i1034" type="#_x0000_t75" style="width:177.75pt;height:18.75pt" o:ole="">
            <v:imagedata r:id="rId26" o:title=""/>
          </v:shape>
          <o:OLEObject Type="Embed" ProgID="Equation.DSMT4" ShapeID="_x0000_i1034" DrawAspect="Content" ObjectID="_1755368376" r:id="rId27"/>
        </w:object>
      </w:r>
      <w:bookmarkEnd w:id="1"/>
      <w:r w:rsidRPr="00C960B0">
        <w:rPr>
          <w:rFonts w:ascii="Times New Roman" w:hAnsi="Times New Roman"/>
          <w:sz w:val="28"/>
          <w:szCs w:val="28"/>
        </w:rPr>
        <w:t xml:space="preserve">. Касательная проходит через точку </w:t>
      </w:r>
      <w:r w:rsidRPr="00C960B0">
        <w:rPr>
          <w:position w:val="-10"/>
          <w:sz w:val="28"/>
          <w:szCs w:val="28"/>
        </w:rPr>
        <w:object w:dxaOrig="960" w:dyaOrig="320" w14:anchorId="3B6BD986">
          <v:shape id="_x0000_i1035" type="#_x0000_t75" style="width:48pt;height:15.75pt" o:ole="">
            <v:imagedata r:id="rId13" o:title=""/>
          </v:shape>
          <o:OLEObject Type="Embed" ProgID="Equation.DSMT4" ShapeID="_x0000_i1035" DrawAspect="Content" ObjectID="_1755368377" r:id="rId28"/>
        </w:object>
      </w:r>
      <w:r w:rsidRPr="00C960B0">
        <w:rPr>
          <w:rFonts w:ascii="Times New Roman" w:hAnsi="Times New Roman"/>
          <w:sz w:val="28"/>
          <w:szCs w:val="28"/>
        </w:rPr>
        <w:t xml:space="preserve">, следовательно, выполняется равенство </w:t>
      </w:r>
      <w:r w:rsidRPr="00C960B0">
        <w:rPr>
          <w:position w:val="-12"/>
          <w:sz w:val="28"/>
          <w:szCs w:val="28"/>
        </w:rPr>
        <w:object w:dxaOrig="3660" w:dyaOrig="380" w14:anchorId="3384B1B0">
          <v:shape id="_x0000_i1036" type="#_x0000_t75" style="width:183pt;height:18.75pt" o:ole="">
            <v:imagedata r:id="rId29" o:title=""/>
          </v:shape>
          <o:OLEObject Type="Embed" ProgID="Equation.DSMT4" ShapeID="_x0000_i1036" DrawAspect="Content" ObjectID="_1755368378" r:id="rId30"/>
        </w:object>
      </w:r>
      <w:r w:rsidRPr="00C960B0">
        <w:rPr>
          <w:rFonts w:ascii="Times New Roman" w:hAnsi="Times New Roman"/>
          <w:sz w:val="28"/>
          <w:szCs w:val="28"/>
        </w:rPr>
        <w:t xml:space="preserve">, из которого находим: </w:t>
      </w:r>
      <w:r w:rsidRPr="00C960B0">
        <w:rPr>
          <w:position w:val="-12"/>
          <w:sz w:val="28"/>
          <w:szCs w:val="28"/>
        </w:rPr>
        <w:object w:dxaOrig="639" w:dyaOrig="360" w14:anchorId="04A175C6">
          <v:shape id="_x0000_i1037" type="#_x0000_t75" style="width:32.25pt;height:18pt" o:ole="">
            <v:imagedata r:id="rId31" o:title=""/>
          </v:shape>
          <o:OLEObject Type="Embed" ProgID="Equation.DSMT4" ShapeID="_x0000_i1037" DrawAspect="Content" ObjectID="_1755368379" r:id="rId32"/>
        </w:object>
      </w:r>
      <w:r w:rsidRPr="00C960B0">
        <w:rPr>
          <w:rFonts w:ascii="Times New Roman" w:hAnsi="Times New Roman"/>
          <w:sz w:val="28"/>
          <w:szCs w:val="28"/>
        </w:rPr>
        <w:t xml:space="preserve"> или </w:t>
      </w:r>
      <w:r w:rsidRPr="00C960B0">
        <w:rPr>
          <w:position w:val="-12"/>
          <w:sz w:val="28"/>
          <w:szCs w:val="28"/>
        </w:rPr>
        <w:object w:dxaOrig="660" w:dyaOrig="360" w14:anchorId="412FCF52">
          <v:shape id="_x0000_i1038" type="#_x0000_t75" style="width:33pt;height:18pt" o:ole="">
            <v:imagedata r:id="rId33" o:title=""/>
          </v:shape>
          <o:OLEObject Type="Embed" ProgID="Equation.DSMT4" ShapeID="_x0000_i1038" DrawAspect="Content" ObjectID="_1755368380" r:id="rId34"/>
        </w:object>
      </w:r>
      <w:r w:rsidRPr="00C960B0">
        <w:rPr>
          <w:rFonts w:ascii="Times New Roman" w:hAnsi="Times New Roman"/>
          <w:sz w:val="28"/>
          <w:szCs w:val="28"/>
        </w:rPr>
        <w:t>.</w:t>
      </w:r>
    </w:p>
    <w:p>
      <w:pPr>
        <w:keepNext w:val="0"/>
        <w:keepLines/>
        <w:pageBreakBefore w:val="0"/>
        <w:widowControl/>
        <w:spacing w:line="252" w:lineRule="auto" w:before="20" w:after="160"/>
        <w:ind w:firstLine="709"/>
        <w:jc w:val="left"/>
        <w:bidi w:val="0"/>
        <w:textAlignment w:val="top"/>
      </w:pPr>
      <w:r>
        <w:rPr>
          <w:rFonts w:ascii="Times New Roman" w:hAnsi="Times New Roman" w:cs="Times New Roman" w:eastAsia="Times New Roman"/>
          <w:b w:val="0"/>
          <w:i w:val="0"/>
          <w:color w:val="000000"/>
          <w:sz w:val="28"/>
          <w:lang w:val="en-US"/>
          <w:rtl w:val="0"/>
        </w:rPr>
        <w:t xml:space="preserve">Let </w:t>
      </w:r>
      <w:r>
        <w:rPr>
          <w:position w:val="-12"/>
          <w:sz w:val="28"/>
          <w:szCs w:val="28"/>
        </w:rPr>
        <w:object w:dxaOrig="1260" w:dyaOrig="360" w14:anchorId="2BDD2BD6">
          <v:shape id="_x0000_i1028" type="#_x0000_t75" style="width:63pt;height:18pt" o:ole="">
            <v:imagedata r:id="rId15" o:title=""/>
          </v:shape>
          <o:OLEObject Type="Embed" ProgID="Equation.DSMT4" ShapeID="_x0000_i1028" DrawAspect="Content" ObjectID="_1755368370" r:id="rId16"/>
        </w:object>
      </w:r>
      <w:r>
        <w:rPr>
          <w:rFonts w:ascii="Times New Roman" w:hAnsi="Times New Roman" w:cs="Times New Roman" w:eastAsia="Times New Roman"/>
          <w:b w:val="0"/>
          <w:i w:val="0"/>
          <w:color w:val="000000"/>
          <w:sz w:val="28"/>
          <w:lang w:val="en-US"/>
          <w:rtl w:val="0"/>
        </w:rPr>
        <w:t xml:space="preserve"> be the point of tangency. The tangent line then has the equation </w:t>
      </w:r>
      <w:r>
        <w:rPr>
          <w:position w:val="-12"/>
          <w:sz w:val="28"/>
          <w:szCs w:val="28"/>
        </w:rPr>
        <w:object w:dxaOrig="2580" w:dyaOrig="360" w14:anchorId="5EE77F31">
          <v:shape id="_x0000_i1029" type="#_x0000_t75" style="width:129pt;height:18pt" o:ole="">
            <v:imagedata r:id="rId17" o:title=""/>
          </v:shape>
          <o:OLEObject Type="Embed" ProgID="Equation.DSMT4" ShapeID="_x0000_i1029" DrawAspect="Content" ObjectID="_1755368371" r:id="rId18"/>
        </w:object>
      </w:r>
      <w:r>
        <w:rPr>
          <w:rFonts w:ascii="Times New Roman" w:hAnsi="Times New Roman" w:cs="Times New Roman" w:eastAsia="Times New Roman"/>
          <w:b w:val="0"/>
          <w:i w:val="0"/>
          <w:color w:val="000000"/>
          <w:sz w:val="28"/>
          <w:lang w:val="en-US"/>
          <w:rtl w:val="0"/>
        </w:rPr>
        <w:t xml:space="preserve">. Since </w:t>
      </w:r>
      <w:r>
        <w:rPr>
          <w:position w:val="-10"/>
          <w:sz w:val="28"/>
          <w:szCs w:val="28"/>
        </w:rPr>
        <w:object w:dxaOrig="1840" w:dyaOrig="360" w14:anchorId="72075B75">
          <v:shape id="_x0000_i1030" type="#_x0000_t75" style="width:92.25pt;height:18pt" o:ole="">
            <v:imagedata r:id="rId11" o:title=""/>
          </v:shape>
          <o:OLEObject Type="Embed" ProgID="Equation.DSMT4" ShapeID="_x0000_i1030" DrawAspect="Content" ObjectID="_1755368372" r:id="rId19"/>
        </w:object>
      </w:r>
      <w:r>
        <w:rPr>
          <w:rFonts w:ascii="Times New Roman" w:hAnsi="Times New Roman" w:cs="Times New Roman" w:eastAsia="Times New Roman"/>
          <w:b w:val="0"/>
          <w:i w:val="0"/>
          <w:color w:val="000000"/>
          <w:sz w:val="28"/>
          <w:lang w:val="en-US"/>
          <w:rtl w:val="0"/>
        </w:rPr>
        <w:t xml:space="preserve"> and </w:t>
      </w:r>
      <w:r>
        <w:rPr>
          <w:position w:val="-10"/>
          <w:sz w:val="28"/>
          <w:szCs w:val="28"/>
        </w:rPr>
        <w:object w:dxaOrig="1440" w:dyaOrig="320" w14:anchorId="1F4C7D7C">
          <v:shape id="_x0000_i1031" type="#_x0000_t75" style="width:1in;height:15.75pt" o:ole="">
            <v:imagedata r:id="rId20" o:title=""/>
          </v:shape>
          <o:OLEObject Type="Embed" ProgID="Equation.DSMT4" ShapeID="_x0000_i1031" DrawAspect="Content" ObjectID="_1755368373" r:id="rId21"/>
        </w:object>
      </w:r>
      <w:r>
        <w:rPr>
          <w:rFonts w:ascii="Times New Roman" w:hAnsi="Times New Roman" w:cs="Times New Roman" w:eastAsia="Times New Roman"/>
          <w:b w:val="0"/>
          <w:i w:val="0"/>
          <w:color w:val="000000"/>
          <w:sz w:val="28"/>
          <w:lang w:val="en-US"/>
          <w:rtl w:val="0"/>
        </w:rPr>
        <w:t xml:space="preserve">, we have </w:t>
      </w:r>
      <w:r>
        <w:rPr>
          <w:position w:val="-12"/>
          <w:sz w:val="28"/>
          <w:szCs w:val="28"/>
        </w:rPr>
        <w:object w:dxaOrig="2000" w:dyaOrig="380" w14:anchorId="5476B9C4">
          <v:shape id="_x0000_i1032" type="#_x0000_t75" style="width:99.75pt;height:18.75pt" o:ole="">
            <v:imagedata r:id="rId22" o:title=""/>
          </v:shape>
          <o:OLEObject Type="Embed" ProgID="Equation.DSMT4" ShapeID="_x0000_i1032" DrawAspect="Content" ObjectID="_1755368374" r:id="rId23"/>
        </w:object>
      </w:r>
      <w:r>
        <w:rPr>
          <w:rFonts w:ascii="Times New Roman" w:hAnsi="Times New Roman" w:cs="Times New Roman" w:eastAsia="Times New Roman"/>
          <w:b w:val="0"/>
          <w:i w:val="0"/>
          <w:color w:val="000000"/>
          <w:sz w:val="28"/>
          <w:lang w:val="en-US"/>
          <w:rtl w:val="0"/>
        </w:rPr>
        <w:t xml:space="preserve">, </w:t>
      </w:r>
      <w:r>
        <w:rPr>
          <w:position w:val="-12"/>
          <w:sz w:val="28"/>
          <w:szCs w:val="28"/>
        </w:rPr>
        <w:object w:dxaOrig="1600" w:dyaOrig="360" w14:anchorId="69C16520">
          <v:shape id="_x0000_i1033" type="#_x0000_t75" style="width:80.25pt;height:18pt" o:ole="">
            <v:imagedata r:id="rId24" o:title=""/>
          </v:shape>
          <o:OLEObject Type="Embed" ProgID="Equation.DSMT4" ShapeID="_x0000_i1033" DrawAspect="Content" ObjectID="_1755368375" r:id="rId25"/>
        </w:object>
      </w:r>
      <w:r>
        <w:rPr>
          <w:rFonts w:ascii="Times New Roman" w:hAnsi="Times New Roman" w:cs="Times New Roman" w:eastAsia="Times New Roman"/>
          <w:b w:val="0"/>
          <w:i w:val="0"/>
          <w:color w:val="000000"/>
          <w:sz w:val="28"/>
          <w:lang w:val="en-US"/>
          <w:rtl w:val="0"/>
        </w:rPr>
        <w:t xml:space="preserve">, and can write its equation more specifically as </w:t>
      </w:r>
      <w:r>
        <w:rPr>
          <w:position w:val="-12"/>
          <w:sz w:val="28"/>
          <w:szCs w:val="28"/>
        </w:rPr>
        <w:object w:dxaOrig="3560" w:dyaOrig="380" w14:anchorId="3B515D0F">
          <v:shape id="_x0000_i1034" type="#_x0000_t75" style="width:177.75pt;height:18.75pt" o:ole="">
            <v:imagedata r:id="rId26" o:title=""/>
          </v:shape>
          <o:OLEObject Type="Embed" ProgID="Equation.DSMT4" ShapeID="_x0000_i1034" DrawAspect="Content" ObjectID="_1755368376" r:id="rId27"/>
        </w:object>
      </w:r>
      <w:r>
        <w:rPr>
          <w:rFonts w:ascii="Times New Roman" w:hAnsi="Times New Roman" w:cs="Times New Roman" w:eastAsia="Times New Roman"/>
          <w:b w:val="0"/>
          <w:i w:val="0"/>
          <w:color w:val="000000"/>
          <w:sz w:val="28"/>
          <w:lang w:val="en-US"/>
          <w:rtl w:val="0"/>
        </w:rPr>
        <w:t xml:space="preserve">. The tangent line passes through </w:t>
      </w:r>
      <w:r>
        <w:rPr>
          <w:position w:val="-10"/>
          <w:sz w:val="28"/>
          <w:szCs w:val="28"/>
        </w:rPr>
        <w:object w:dxaOrig="960" w:dyaOrig="320" w14:anchorId="3B6BD986">
          <v:shape id="_x0000_i1035" type="#_x0000_t75" style="width:48pt;height:15.75pt" o:ole="">
            <v:imagedata r:id="rId13" o:title=""/>
          </v:shape>
          <o:OLEObject Type="Embed" ProgID="Equation.DSMT4" ShapeID="_x0000_i1035" DrawAspect="Content" ObjectID="_1755368377" r:id="rId28"/>
        </w:object>
      </w:r>
      <w:r>
        <w:rPr>
          <w:rFonts w:ascii="Times New Roman" w:hAnsi="Times New Roman" w:cs="Times New Roman" w:eastAsia="Times New Roman"/>
          <w:b w:val="0"/>
          <w:i w:val="0"/>
          <w:color w:val="000000"/>
          <w:sz w:val="28"/>
          <w:lang w:val="en-US"/>
          <w:rtl w:val="0"/>
        </w:rPr>
        <w:t xml:space="preserve">, so </w:t>
      </w:r>
      <w:r>
        <w:rPr>
          <w:position w:val="-12"/>
          <w:sz w:val="28"/>
          <w:szCs w:val="28"/>
        </w:rPr>
        <w:object w:dxaOrig="3660" w:dyaOrig="380" w14:anchorId="3384B1B0">
          <v:shape id="_x0000_i1036" type="#_x0000_t75" style="width:183pt;height:18.75pt" o:ole="">
            <v:imagedata r:id="rId29" o:title=""/>
          </v:shape>
          <o:OLEObject Type="Embed" ProgID="Equation.DSMT4" ShapeID="_x0000_i1036" DrawAspect="Content" ObjectID="_1755368378" r:id="rId30"/>
        </w:object>
      </w:r>
      <w:r>
        <w:rPr>
          <w:rFonts w:ascii="Times New Roman" w:hAnsi="Times New Roman" w:cs="Times New Roman" w:eastAsia="Times New Roman"/>
          <w:b w:val="0"/>
          <w:i w:val="0"/>
          <w:color w:val="000000"/>
          <w:sz w:val="28"/>
          <w:lang w:val="en-US"/>
          <w:rtl w:val="0"/>
        </w:rPr>
        <w:t xml:space="preserve"> holds, giving </w:t>
      </w:r>
      <w:r>
        <w:rPr>
          <w:position w:val="-12"/>
          <w:sz w:val="28"/>
          <w:szCs w:val="28"/>
        </w:rPr>
        <w:object w:dxaOrig="639" w:dyaOrig="360" w14:anchorId="04A175C6">
          <v:shape id="_x0000_i1037" type="#_x0000_t75" style="width:32.25pt;height:18pt" o:ole="">
            <v:imagedata r:id="rId31" o:title=""/>
          </v:shape>
          <o:OLEObject Type="Embed" ProgID="Equation.DSMT4" ShapeID="_x0000_i1037" DrawAspect="Content" ObjectID="_1755368379" r:id="rId32"/>
        </w:object>
      </w:r>
      <w:r>
        <w:rPr>
          <w:rFonts w:ascii="Times New Roman" w:hAnsi="Times New Roman" w:cs="Times New Roman" w:eastAsia="Times New Roman"/>
          <w:b w:val="0"/>
          <w:i w:val="0"/>
          <w:color w:val="000000"/>
          <w:sz w:val="28"/>
          <w:lang w:val="en-US"/>
          <w:rtl w:val="0"/>
        </w:rPr>
        <w:t xml:space="preserve"> or </w:t>
      </w:r>
      <w:r>
        <w:rPr>
          <w:position w:val="-12"/>
          <w:sz w:val="28"/>
          <w:szCs w:val="28"/>
        </w:rPr>
        <w:object w:dxaOrig="660" w:dyaOrig="360" w14:anchorId="412FCF52">
          <v:shape id="_x0000_i1038" type="#_x0000_t75" style="width:33pt;height:18pt" o:ole="">
            <v:imagedata r:id="rId33" o:title=""/>
          </v:shape>
          <o:OLEObject Type="Embed" ProgID="Equation.DSMT4" ShapeID="_x0000_i1038" DrawAspect="Content" ObjectID="_1755368380" r:id="rId34"/>
        </w:object>
      </w:r>
      <w:r>
        <w:rPr>
          <w:rFonts w:ascii="Times New Roman" w:hAnsi="Times New Roman" w:cs="Times New Roman" w:eastAsia="Times New Roman"/>
          <w:b w:val="0"/>
          <w:i w:val="0"/>
          <w:color w:val="000000"/>
          <w:sz w:val="28"/>
          <w:lang w:val="en-US"/>
          <w:rtl w:val="0"/>
        </w:rPr>
        <w:t>.</w:t>
      </w:r>
    </w:p>
    <w:p w14:paraId="3BE9FBED" w14:textId="77777777" w:rsidR="00C960B0" w:rsidRPr="00C960B0" w:rsidRDefault="00C960B0" w:rsidP="00F12E42">
      <w:pPr>
        <w:keepNext/>
        <w:widowControl/>
        <w:spacing w:line="240" w:lineRule="auto" w:before="0" w:after="40"/>
        <w:ind w:firstLine="709"/>
        <w:jc w:val="both"/>
        <w:rPr>
          <w:sz w:val="28"/>
          <w:szCs w:val="28"/>
        </w:rPr>
        <w:textAlignment w:val="top"/>
      </w:pPr>
      <w:r w:rsidRPr="00C960B0">
        <w:rPr>
          <w:rFonts w:ascii="Times New Roman" w:hAnsi="Times New Roman"/>
          <w:sz w:val="28"/>
          <w:szCs w:val="28"/>
        </w:rPr>
        <w:t xml:space="preserve">Подставляем найденные значения в уравнение касательной  </w:t>
      </w:r>
      <w:r w:rsidRPr="00C960B0">
        <w:rPr>
          <w:position w:val="-12"/>
          <w:sz w:val="28"/>
          <w:szCs w:val="28"/>
        </w:rPr>
        <w:object w:dxaOrig="3560" w:dyaOrig="380" w14:anchorId="623164F0">
          <v:shape id="_x0000_i1039" type="#_x0000_t75" style="width:177.75pt;height:18.75pt" o:ole="">
            <v:imagedata r:id="rId26" o:title=""/>
          </v:shape>
          <o:OLEObject Type="Embed" ProgID="Equation.DSMT4" ShapeID="_x0000_i1039" DrawAspect="Content" ObjectID="_1755368381" r:id="rId35"/>
        </w:object>
      </w:r>
      <w:r w:rsidRPr="00C960B0">
        <w:rPr>
          <w:rFonts w:ascii="Times New Roman" w:hAnsi="Times New Roman"/>
          <w:sz w:val="28"/>
          <w:szCs w:val="28"/>
        </w:rPr>
        <w:t>:</w:t>
      </w:r>
    </w:p>
    <w:p>
      <w:pPr>
        <w:keepNext/>
        <w:keepLines/>
        <w:pageBreakBefore w:val="0"/>
        <w:widowControl/>
        <w:spacing w:line="252" w:lineRule="auto" w:before="20" w:after="160"/>
        <w:ind w:firstLine="709"/>
        <w:jc w:val="left"/>
        <w:bidi w:val="0"/>
        <w:textAlignment w:val="top"/>
      </w:pPr>
      <w:r>
        <w:rPr>
          <w:rFonts w:ascii="Times New Roman" w:hAnsi="Times New Roman" w:cs="Times New Roman" w:eastAsia="Times New Roman"/>
          <w:b w:val="0"/>
          <w:i w:val="0"/>
          <w:color w:val="000000"/>
          <w:sz w:val="28"/>
          <w:lang w:val="en-US"/>
          <w:rtl w:val="0"/>
        </w:rPr>
        <w:t xml:space="preserve">Substitute the values found into the tangent line equation </w:t>
      </w:r>
      <w:r>
        <w:rPr>
          <w:position w:val="-12"/>
          <w:sz w:val="28"/>
          <w:szCs w:val="28"/>
        </w:rPr>
        <w:object w:dxaOrig="3560" w:dyaOrig="380" w14:anchorId="623164F0">
          <v:shape id="_x0000_i1039" type="#_x0000_t75" style="width:177.75pt;height:18.75pt" o:ole="">
            <v:imagedata r:id="rId26" o:title=""/>
          </v:shape>
          <o:OLEObject Type="Embed" ProgID="Equation.DSMT4" ShapeID="_x0000_i1039" DrawAspect="Content" ObjectID="_1755368381" r:id="rId35"/>
        </w:object>
      </w:r>
      <w:r>
        <w:rPr>
          <w:rFonts w:ascii="Times New Roman" w:hAnsi="Times New Roman" w:cs="Times New Roman" w:eastAsia="Times New Roman"/>
          <w:b w:val="0"/>
          <w:i w:val="0"/>
          <w:color w:val="000000"/>
          <w:sz w:val="28"/>
          <w:lang w:val="en-US"/>
          <w:rtl w:val="0"/>
        </w:rPr>
        <w:t>:</w:t>
      </w:r>
    </w:p>
    <w:p w14:paraId="1A728B24" w14:textId="77777777" w:rsidR="00C960B0" w:rsidRPr="00C960B0" w:rsidRDefault="00C960B0" w:rsidP="00F12E42">
      <w:pPr>
        <w:keepNext/>
        <w:widowControl/>
        <w:spacing w:line="240" w:lineRule="auto" w:before="0" w:after="40"/>
        <w:ind w:firstLine="709"/>
        <w:jc w:val="both"/>
        <w:rPr>
          <w:sz w:val="28"/>
          <w:szCs w:val="28"/>
        </w:rPr>
        <w:textAlignment w:val="top"/>
      </w:pPr>
      <w:r w:rsidRPr="00C960B0">
        <w:rPr>
          <w:rFonts w:ascii="Times New Roman" w:hAnsi="Times New Roman"/>
          <w:sz w:val="28"/>
          <w:szCs w:val="28"/>
        </w:rPr>
        <w:t xml:space="preserve">1) если </w:t>
      </w:r>
      <w:r w:rsidRPr="00C960B0">
        <w:rPr>
          <w:position w:val="-12"/>
          <w:sz w:val="28"/>
          <w:szCs w:val="28"/>
        </w:rPr>
        <w:object w:dxaOrig="639" w:dyaOrig="360" w14:anchorId="1BFA3776">
          <v:shape id="_x0000_i1040" type="#_x0000_t75" style="width:32.25pt;height:18pt" o:ole="">
            <v:imagedata r:id="rId31" o:title=""/>
          </v:shape>
          <o:OLEObject Type="Embed" ProgID="Equation.DSMT4" ShapeID="_x0000_i1040" DrawAspect="Content" ObjectID="_1755368382" r:id="rId36"/>
        </w:object>
      </w:r>
      <w:r w:rsidRPr="00C960B0">
        <w:rPr>
          <w:rFonts w:ascii="Times New Roman" w:hAnsi="Times New Roman"/>
          <w:sz w:val="28"/>
          <w:szCs w:val="28"/>
        </w:rPr>
        <w:t xml:space="preserve">, то </w:t>
      </w:r>
      <w:r w:rsidRPr="00C960B0">
        <w:rPr>
          <w:position w:val="-10"/>
          <w:sz w:val="28"/>
          <w:szCs w:val="28"/>
        </w:rPr>
        <w:object w:dxaOrig="1200" w:dyaOrig="320" w14:anchorId="692E6F66">
          <v:shape id="_x0000_i1041" type="#_x0000_t75" style="width:60pt;height:15.75pt" o:ole="">
            <v:imagedata r:id="rId37" o:title=""/>
          </v:shape>
          <o:OLEObject Type="Embed" ProgID="Equation.DSMT4" ShapeID="_x0000_i1041" DrawAspect="Content" ObjectID="_1755368383" r:id="rId38"/>
        </w:object>
      </w:r>
      <w:r w:rsidRPr="00C960B0">
        <w:rPr>
          <w:rFonts w:ascii="Times New Roman" w:hAnsi="Times New Roman"/>
          <w:sz w:val="28"/>
          <w:szCs w:val="28"/>
        </w:rPr>
        <w:t>;</w:t>
      </w:r>
    </w:p>
    <w:p>
      <w:pPr>
        <w:keepNext w:val="0"/>
        <w:keepLines/>
        <w:pageBreakBefore w:val="0"/>
        <w:widowControl/>
        <w:spacing w:line="252" w:lineRule="auto" w:before="20" w:after="160"/>
        <w:ind w:firstLine="709"/>
        <w:jc w:val="left"/>
        <w:bidi w:val="0"/>
        <w:textAlignment w:val="top"/>
      </w:pPr>
      <w:r>
        <w:rPr>
          <w:rFonts w:ascii="Times New Roman" w:hAnsi="Times New Roman" w:cs="Times New Roman" w:eastAsia="Times New Roman"/>
          <w:b w:val="0"/>
          <w:i w:val="0"/>
          <w:color w:val="000000"/>
          <w:sz w:val="28"/>
          <w:lang w:val="en-US"/>
          <w:rtl w:val="0"/>
        </w:rPr>
        <w:t xml:space="preserve">1) if </w:t>
      </w:r>
      <w:r>
        <w:rPr>
          <w:position w:val="-12"/>
          <w:sz w:val="28"/>
          <w:szCs w:val="28"/>
        </w:rPr>
        <w:object w:dxaOrig="639" w:dyaOrig="360" w14:anchorId="1BFA3776">
          <v:shape id="_x0000_i1040" type="#_x0000_t75" style="width:32.25pt;height:18pt" o:ole="">
            <v:imagedata r:id="rId31" o:title=""/>
          </v:shape>
          <o:OLEObject Type="Embed" ProgID="Equation.DSMT4" ShapeID="_x0000_i1040" DrawAspect="Content" ObjectID="_1755368382" r:id="rId36"/>
        </w:object>
      </w:r>
      <w:r>
        <w:rPr>
          <w:rFonts w:ascii="Times New Roman" w:hAnsi="Times New Roman" w:cs="Times New Roman" w:eastAsia="Times New Roman"/>
          <w:b w:val="0"/>
          <w:i w:val="0"/>
          <w:color w:val="000000"/>
          <w:sz w:val="28"/>
          <w:lang w:val="en-US"/>
          <w:rtl w:val="0"/>
        </w:rPr>
        <w:t xml:space="preserve">, then </w:t>
      </w:r>
      <w:r>
        <w:rPr>
          <w:position w:val="-10"/>
          <w:sz w:val="28"/>
          <w:szCs w:val="28"/>
        </w:rPr>
        <w:object w:dxaOrig="1200" w:dyaOrig="320" w14:anchorId="692E6F66">
          <v:shape id="_x0000_i1041" type="#_x0000_t75" style="width:60pt;height:15.75pt" o:ole="">
            <v:imagedata r:id="rId37" o:title=""/>
          </v:shape>
          <o:OLEObject Type="Embed" ProgID="Equation.DSMT4" ShapeID="_x0000_i1041" DrawAspect="Content" ObjectID="_1755368383" r:id="rId38"/>
        </w:object>
      </w:r>
      <w:r>
        <w:rPr>
          <w:rFonts w:ascii="Times New Roman" w:hAnsi="Times New Roman" w:cs="Times New Roman" w:eastAsia="Times New Roman"/>
          <w:b w:val="0"/>
          <w:i w:val="0"/>
          <w:color w:val="000000"/>
          <w:sz w:val="28"/>
          <w:lang w:val="en-US"/>
          <w:rtl w:val="0"/>
        </w:rPr>
        <w:t>;</w:t>
      </w:r>
    </w:p>
    <w:p w14:paraId="7BA817E4" w14:textId="335BE640" w:rsidR="00B45EAB" w:rsidRPr="00B45EAB" w:rsidRDefault="00C960B0" w:rsidP="00F12E42">
      <w:pPr>
        <w:keepNext/>
        <w:widowControl/>
        <w:spacing w:line="240" w:lineRule="auto" w:before="0" w:after="40"/>
        <w:ind w:firstLine="709"/>
        <w:jc w:val="both"/>
        <w:rPr>
          <w:sz w:val="28"/>
          <w:szCs w:val="28"/>
        </w:rPr>
        <w:textAlignment w:val="top"/>
      </w:pPr>
      <w:r w:rsidRPr="00C960B0">
        <w:rPr>
          <w:rFonts w:ascii="Times New Roman" w:hAnsi="Times New Roman"/>
          <w:sz w:val="28"/>
          <w:szCs w:val="28"/>
        </w:rPr>
        <w:t xml:space="preserve">2) если </w:t>
      </w:r>
      <w:r w:rsidRPr="00C960B0">
        <w:rPr>
          <w:position w:val="-12"/>
          <w:sz w:val="28"/>
          <w:szCs w:val="28"/>
        </w:rPr>
        <w:object w:dxaOrig="660" w:dyaOrig="360" w14:anchorId="35748B79">
          <v:shape id="_x0000_i1042" type="#_x0000_t75" style="width:33pt;height:18pt" o:ole="">
            <v:imagedata r:id="rId39" o:title=""/>
          </v:shape>
          <o:OLEObject Type="Embed" ProgID="Equation.DSMT4" ShapeID="_x0000_i1042" DrawAspect="Content" ObjectID="_1755368384" r:id="rId40"/>
        </w:object>
      </w:r>
      <w:r w:rsidRPr="00C960B0">
        <w:rPr>
          <w:rFonts w:ascii="Times New Roman" w:hAnsi="Times New Roman"/>
          <w:sz w:val="28"/>
          <w:szCs w:val="28"/>
        </w:rPr>
        <w:t xml:space="preserve">, то </w:t>
      </w:r>
      <w:r w:rsidRPr="00C960B0">
        <w:rPr>
          <w:position w:val="-10"/>
          <w:sz w:val="28"/>
          <w:szCs w:val="28"/>
        </w:rPr>
        <w:object w:dxaOrig="1160" w:dyaOrig="320" w14:anchorId="53177E9E">
          <v:shape id="_x0000_i1043" type="#_x0000_t75" style="width:57.75pt;height:15.75pt" o:ole="">
            <v:imagedata r:id="rId41" o:title=""/>
          </v:shape>
          <o:OLEObject Type="Embed" ProgID="Equation.DSMT4" ShapeID="_x0000_i1043" DrawAspect="Content" ObjectID="_1755368385" r:id="rId42"/>
        </w:object>
      </w:r>
      <w:r w:rsidRPr="00C960B0">
        <w:rPr>
          <w:rFonts w:ascii="Times New Roman" w:hAnsi="Times New Roman"/>
          <w:sz w:val="28"/>
          <w:szCs w:val="28"/>
        </w:rPr>
        <w:t>.</w:t>
      </w:r>
    </w:p>
    <w:p>
      <w:pPr>
        <w:keepNext w:val="0"/>
        <w:keepLines/>
        <w:pageBreakBefore w:val="0"/>
        <w:widowControl/>
        <w:spacing w:line="252" w:lineRule="auto" w:before="20" w:after="160"/>
        <w:ind w:firstLine="709"/>
        <w:jc w:val="left"/>
        <w:bidi w:val="0"/>
        <w:textAlignment w:val="top"/>
      </w:pPr>
      <w:r>
        <w:rPr>
          <w:rFonts w:ascii="Times New Roman" w:hAnsi="Times New Roman" w:cs="Times New Roman" w:eastAsia="Times New Roman"/>
          <w:b w:val="0"/>
          <w:i w:val="0"/>
          <w:color w:val="000000"/>
          <w:sz w:val="28"/>
          <w:lang w:val="en-US"/>
          <w:rtl w:val="0"/>
        </w:rPr>
        <w:t xml:space="preserve">2) if </w:t>
      </w:r>
      <w:r>
        <w:rPr>
          <w:position w:val="-12"/>
          <w:sz w:val="28"/>
          <w:szCs w:val="28"/>
        </w:rPr>
        <w:object w:dxaOrig="660" w:dyaOrig="360" w14:anchorId="35748B79">
          <v:shape id="_x0000_i1042" type="#_x0000_t75" style="width:33pt;height:18pt" o:ole="">
            <v:imagedata r:id="rId39" o:title=""/>
          </v:shape>
          <o:OLEObject Type="Embed" ProgID="Equation.DSMT4" ShapeID="_x0000_i1042" DrawAspect="Content" ObjectID="_1755368384" r:id="rId40"/>
        </w:object>
      </w:r>
      <w:r>
        <w:rPr>
          <w:rFonts w:ascii="Times New Roman" w:hAnsi="Times New Roman" w:cs="Times New Roman" w:eastAsia="Times New Roman"/>
          <w:b w:val="0"/>
          <w:i w:val="0"/>
          <w:color w:val="000000"/>
          <w:sz w:val="28"/>
          <w:lang w:val="en-US"/>
          <w:rtl w:val="0"/>
        </w:rPr>
        <w:t xml:space="preserve">, then </w:t>
      </w:r>
      <w:r>
        <w:rPr>
          <w:position w:val="-10"/>
          <w:sz w:val="28"/>
          <w:szCs w:val="28"/>
        </w:rPr>
        <w:object w:dxaOrig="1160" w:dyaOrig="320" w14:anchorId="53177E9E">
          <v:shape id="_x0000_i1043" type="#_x0000_t75" style="width:57.75pt;height:15.75pt" o:ole="">
            <v:imagedata r:id="rId41" o:title=""/>
          </v:shape>
          <o:OLEObject Type="Embed" ProgID="Equation.DSMT4" ShapeID="_x0000_i1043" DrawAspect="Content" ObjectID="_1755368385" r:id="rId42"/>
        </w:object>
      </w:r>
      <w:r>
        <w:rPr>
          <w:rFonts w:ascii="Times New Roman" w:hAnsi="Times New Roman" w:cs="Times New Roman" w:eastAsia="Times New Roman"/>
          <w:b w:val="0"/>
          <w:i w:val="0"/>
          <w:color w:val="000000"/>
          <w:sz w:val="28"/>
          <w:lang w:val="en-US"/>
          <w:rtl w:val="0"/>
        </w:rPr>
        <w:t>.</w:t>
      </w:r>
    </w:p>
    <w:p>
      <w:pPr>
        <w:pStyle w:val="Учебноепояснение"/>
        <w:keepNext/>
        <w:keepLines/>
        <w:widowControl/>
        <w:spacing w:before="80" w:after="40"/>
      </w:pPr>
      <w:r>
        <w:t>Строку с формулой, заранее заданную в учебном коде, можно разобрать через sp.sympify. Полученное выражение превращается в численную функцию через sp.lambdify; SymPy и NumPy при этом работают с разными объектами: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formula string specified in advance in the instructional code can be parsed with sp.sympify. The resulting expression is converted into a numerical function with sp.lambdify; SymPy and NumPy operate on different objects: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formula = "cos(x)**3"</w:t>
        <w:br/>
        <w:t>expr = sp.sympify(formula, locals={"x": x_sym})</w:t>
        <w:br/>
        <w:t>func = sp.lambdify(x_sym, expr, "numpy")</w:t>
        <w:br/>
        <w:t>print(float(expr.subs(x_sym, 0)), func(0.0))</w:t>
      </w:r>
    </w:p>
    <w:p>
      <w:pPr>
        <w:pStyle w:val="Учебноепояснение"/>
        <w:keepNext/>
        <w:keepLines/>
        <w:widowControl/>
        <w:spacing w:before="80" w:after="40"/>
      </w:pPr>
      <w:r>
        <w:t>Результат: 1.0 1.0. sympify и lambdify используйте только для доверенных учебных формул; произвольный внешний текст не передавайте. Если численная функция вернула константу для сетки, создайте y_values = np.zeros_like(x_values) + value.</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Result: 1.0 1.0. Use sympify and lambdify only for trusted instructional formulas; do not pass arbitrary external text. If the numerical function returns a constant for a grid, create y_values = np.zeros_like(x_values) + value.</w:t>
      </w:r>
    </w:p>
    <w:p w14:paraId="7AA9802F" w14:textId="558D0117" w:rsidR="00B45EAB" w:rsidRPr="00B45EAB" w:rsidRDefault="00B45EAB" w:rsidP="00F12E42">
      <w:pPr>
        <w:pStyle w:val="Учебноеусловие"/>
        <w:keepNext/>
        <w:keepLines/>
        <w:widowControl/>
        <w:suppressAutoHyphens w:val="0"/>
        <w:spacing w:before="220" w:line="240" w:lineRule="auto" w:after="40"/>
        <w:ind w:firstLine="0" w:left="0"/>
        <w:jc w:val="both"/>
        <w:rPr>
          <w:sz w:val="28"/>
          <w:szCs w:val="28"/>
          <w:lang w:eastAsia="ru-RU"/>
        </w:rPr>
      </w:pPr>
      <w:r w:rsidRPr="00B45EAB">
        <w:rPr>
          <w:rStyle w:val="20"/>
          <w:rFonts w:ascii="Times New Roman" w:hAnsi="Times New Roman"/>
          <w:b/>
          <w:sz w:val="28"/>
        </w:rPr>
        <w:t xml:space="preserve">Упражнение </w:t>
      </w:r>
      <w:r w:rsidR="004C4DE9" w:rsidRPr="00F6635D">
        <w:rPr>
          <w:rStyle w:val="20"/>
          <w:rFonts w:ascii="Times New Roman" w:hAnsi="Times New Roman"/>
          <w:b/>
          <w:sz w:val="28"/>
        </w:rPr>
        <w:t>3</w:t>
      </w:r>
      <w:r w:rsidRPr="00B45EAB">
        <w:rPr>
          <w:rStyle w:val="20"/>
          <w:rFonts w:ascii="Times New Roman" w:hAnsi="Times New Roman"/>
          <w:b/>
          <w:sz w:val="28"/>
        </w:rPr>
        <w:t>.</w:t>
      </w:r>
      <w:r w:rsidRPr="00B45EAB">
        <w:rPr>
          <w:rFonts w:ascii="Times New Roman" w:hAnsi="Times New Roman"/>
          <w:b w:val="0"/>
          <w:bCs/>
          <w:color w:val="000000"/>
          <w:sz w:val="28"/>
          <w:szCs w:val="28"/>
          <w:lang w:eastAsia="ru-RU"/>
        </w:rPr>
        <w:t xml:space="preserve"> </w:t>
      </w:r>
      <w:r w:rsidRPr="00B45EAB">
        <w:rPr>
          <w:rFonts w:ascii="Times New Roman" w:hAnsi="Times New Roman"/>
          <w:b w:val="0"/>
          <w:color w:val="000000"/>
          <w:sz w:val="28"/>
          <w:szCs w:val="28"/>
          <w:lang w:eastAsia="ru-RU"/>
        </w:rPr>
        <w:t>Создать функцию для построения касательной к графику функции в точке.  Входными аргументами функции являются строка с символ</w:t>
      </w:r>
      <w:r w:rsidR="004B5612">
        <w:rPr>
          <w:rFonts w:ascii="Times New Roman" w:hAnsi="Times New Roman"/>
          <w:b w:val="0"/>
          <w:color w:val="000000"/>
          <w:sz w:val="28"/>
          <w:szCs w:val="28"/>
          <w:lang w:eastAsia="ru-RU"/>
        </w:rPr>
        <w:t xml:space="preserve">ьным </w:t>
      </w:r>
      <w:r w:rsidRPr="00B45EAB">
        <w:rPr>
          <w:rFonts w:ascii="Times New Roman" w:hAnsi="Times New Roman"/>
          <w:b w:val="0"/>
          <w:color w:val="000000"/>
          <w:sz w:val="28"/>
          <w:szCs w:val="28"/>
          <w:lang w:eastAsia="ru-RU"/>
        </w:rPr>
        <w:t>представлением функции одной переменной</w:t>
      </w:r>
      <w:r w:rsidR="005B42A2">
        <w:rPr>
          <w:rFonts w:ascii="Times New Roman" w:hAnsi="Times New Roman"/>
          <w:b w:val="0"/>
          <w:color w:val="000000"/>
          <w:sz w:val="28"/>
          <w:szCs w:val="28"/>
          <w:lang w:eastAsia="ru-RU"/>
        </w:rPr>
        <w:t xml:space="preserve"> </w:t>
      </w:r>
      <m:oMath>
        <m:r>
          <w:rPr>
            <w:rFonts w:ascii="Cambria Math" w:hAnsi="Cambria Math"/>
            <w:color w:val="000000"/>
            <w:sz w:val="28"/>
            <w:szCs w:val="28"/>
            <w:lang w:val="en-US" w:eastAsia="ru-RU"/>
          </w:rPr>
          <m:t>x</m:t>
        </m:r>
      </m:oMath>
      <w:r w:rsidRPr="00B45EAB">
        <w:rPr>
          <w:rFonts w:ascii="Times New Roman" w:hAnsi="Times New Roman"/>
          <w:b w:val="0"/>
          <w:color w:val="000000"/>
          <w:sz w:val="28"/>
          <w:szCs w:val="28"/>
          <w:lang w:eastAsia="ru-RU"/>
        </w:rPr>
        <w:t xml:space="preserve"> и числовое значение абсциссы точки </w:t>
      </w:r>
      <m:oMath>
        <m:sSub>
          <m:sSubPr>
            <m:ctrlPr>
              <w:rPr>
                <w:rFonts w:ascii="Cambria Math" w:hAnsi="Cambria Math"/>
                <w:i/>
                <w:color w:val="000000"/>
                <w:sz w:val="28"/>
                <w:szCs w:val="28"/>
                <w:lang w:val="en-US" w:eastAsia="ru-RU"/>
              </w:rPr>
            </m:ctrlPr>
          </m:sSubPr>
          <m:e>
            <m:r>
              <w:rPr>
                <w:rFonts w:ascii="Cambria Math" w:hAnsi="Cambria Math"/>
                <w:color w:val="000000"/>
                <w:sz w:val="28"/>
                <w:szCs w:val="28"/>
                <w:lang w:val="en-US" w:eastAsia="ru-RU"/>
              </w:rPr>
              <m:t>x</m:t>
            </m:r>
          </m:e>
          <m:sub>
            <m:r>
              <w:rPr>
                <w:rFonts w:ascii="Cambria Math" w:hAnsi="Cambria Math"/>
                <w:color w:val="000000"/>
                <w:sz w:val="28"/>
                <w:szCs w:val="28"/>
                <w:lang w:eastAsia="ru-RU"/>
              </w:rPr>
              <m:t>0</m:t>
            </m:r>
          </m:sub>
        </m:sSub>
      </m:oMath>
      <w:r w:rsidRPr="00B45EAB">
        <w:rPr>
          <w:rFonts w:ascii="Times New Roman" w:hAnsi="Times New Roman"/>
          <w:b w:val="0"/>
          <w:color w:val="000000"/>
          <w:sz w:val="28"/>
          <w:szCs w:val="28"/>
          <w:lang w:eastAsia="ru-RU"/>
        </w:rPr>
        <w:t xml:space="preserve"> в которой следует провести касательную. Функция Python, определённая в ячейке Code, выводит в одном графическом окне графики функции и касательной к ней в заданной точке на промежутке</w:t>
      </w:r>
      <w:r w:rsidR="004C55A3" w:rsidRPr="004C55A3">
        <w:rPr>
          <w:rFonts w:ascii="Times New Roman" w:hAnsi="Times New Roman"/>
          <w:b w:val="0"/>
          <w:color w:val="000000"/>
          <w:sz w:val="28"/>
          <w:szCs w:val="28"/>
          <w:lang w:eastAsia="ru-RU"/>
        </w:rPr>
        <w:t xml:space="preserve"> </w:t>
      </w:r>
      <m:oMath>
        <m:r>
          <w:rPr>
            <w:rFonts w:ascii="Cambria Math" w:hAnsi="Cambria Math"/>
            <w:color w:val="000000"/>
            <w:sz w:val="28"/>
            <w:szCs w:val="28"/>
            <w:lang w:eastAsia="ru-RU"/>
          </w:rPr>
          <m:t>[</m:t>
        </m:r>
        <m:sSub>
          <m:sSubPr>
            <m:ctrlPr>
              <w:rPr>
                <w:rFonts w:ascii="Cambria Math" w:hAnsi="Cambria Math"/>
                <w:i/>
                <w:color w:val="000000"/>
                <w:sz w:val="28"/>
                <w:szCs w:val="28"/>
                <w:lang w:val="en-US" w:eastAsia="ru-RU"/>
              </w:rPr>
            </m:ctrlPr>
          </m:sSubPr>
          <m:e>
            <m:r>
              <w:rPr>
                <w:rFonts w:ascii="Cambria Math" w:hAnsi="Cambria Math"/>
                <w:color w:val="000000"/>
                <w:sz w:val="28"/>
                <w:szCs w:val="28"/>
                <w:lang w:val="en-US" w:eastAsia="ru-RU"/>
              </w:rPr>
              <m:t>x</m:t>
            </m:r>
          </m:e>
          <m:sub>
            <m:r>
              <w:rPr>
                <w:rFonts w:ascii="Cambria Math" w:hAnsi="Cambria Math"/>
                <w:color w:val="000000"/>
                <w:sz w:val="28"/>
                <w:szCs w:val="28"/>
                <w:lang w:eastAsia="ru-RU"/>
              </w:rPr>
              <m:t>0</m:t>
            </m:r>
          </m:sub>
        </m:sSub>
        <m:r>
          <w:rPr>
            <w:rFonts w:ascii="Cambria Math" w:hAnsi="Cambria Math"/>
            <w:color w:val="000000"/>
            <w:sz w:val="28"/>
            <w:szCs w:val="28"/>
            <w:lang w:eastAsia="ru-RU"/>
          </w:rPr>
          <m:t>-1;</m:t>
        </m:r>
        <m:sSub>
          <m:sSubPr>
            <m:ctrlPr>
              <w:rPr>
                <w:rFonts w:ascii="Cambria Math" w:hAnsi="Cambria Math"/>
                <w:i/>
                <w:color w:val="000000"/>
                <w:sz w:val="28"/>
                <w:szCs w:val="28"/>
                <w:lang w:val="en-US" w:eastAsia="ru-RU"/>
              </w:rPr>
            </m:ctrlPr>
          </m:sSubPr>
          <m:e>
            <m:r>
              <w:rPr>
                <w:rFonts w:ascii="Cambria Math" w:hAnsi="Cambria Math"/>
                <w:color w:val="000000"/>
                <w:sz w:val="28"/>
                <w:szCs w:val="28"/>
                <w:lang w:val="en-US" w:eastAsia="ru-RU"/>
              </w:rPr>
              <m:t>x</m:t>
            </m:r>
          </m:e>
          <m:sub>
            <m:r>
              <w:rPr>
                <w:rFonts w:ascii="Cambria Math" w:hAnsi="Cambria Math"/>
                <w:color w:val="000000"/>
                <w:sz w:val="28"/>
                <w:szCs w:val="28"/>
                <w:lang w:eastAsia="ru-RU"/>
              </w:rPr>
              <m:t>0</m:t>
            </m:r>
          </m:sub>
        </m:sSub>
        <m:r>
          <w:rPr>
            <w:rFonts w:ascii="Cambria Math" w:hAnsi="Cambria Math"/>
            <w:color w:val="000000"/>
            <w:sz w:val="28"/>
            <w:szCs w:val="28"/>
            <w:lang w:eastAsia="ru-RU"/>
          </w:rPr>
          <m:t>+1]</m:t>
        </m:r>
      </m:oMath>
      <w:r w:rsidR="004C55A3" w:rsidRPr="004C55A3">
        <w:rPr>
          <w:rFonts w:ascii="Times New Roman" w:hAnsi="Times New Roman"/>
          <w:b w:val="0"/>
          <w:color w:val="000000"/>
          <w:sz w:val="28"/>
          <w:szCs w:val="28"/>
          <w:lang w:eastAsia="ru-RU"/>
        </w:rPr>
        <w:t xml:space="preserve">. </w:t>
      </w:r>
      <w:r w:rsidRPr="00B45EAB">
        <w:rPr>
          <w:rFonts w:ascii="Times New Roman" w:hAnsi="Times New Roman"/>
          <w:b w:val="0"/>
          <w:color w:val="000000"/>
          <w:sz w:val="28"/>
          <w:szCs w:val="28"/>
          <w:lang w:eastAsia="ru-RU"/>
        </w:rPr>
        <w:t xml:space="preserve">Алгоритм функции включает:</w:t>
      </w:r>
      <w:r w:rsidR="004C55A3" w:rsidRPr="004C55A3">
        <w:rPr>
          <w:rFonts w:ascii="Times New Roman" w:hAnsi="Times New Roman"/>
          <w:b w:val="0"/>
          <w:color w:val="000000"/>
          <w:sz w:val="28"/>
          <w:szCs w:val="28"/>
          <w:lang w:eastAsia="ru-RU"/>
        </w:rPr>
        <w:t xml:space="preserve"> </w:t>
      </w:r>
    </w:p>
    <w:p>
      <w:pPr>
        <w:pStyle w:val="Учебноеусловие"/>
        <w:keepNext/>
        <w:keepLines/>
        <w:pageBreakBefore w:val="0"/>
        <w:widowControl/>
        <w:suppressAutoHyphens w:val="0"/>
        <w:spacing w:before="20" w:line="252" w:lineRule="auto" w:after="160"/>
        <w:ind w:firstLine="0" w:left="0"/>
        <w:jc w:val="left"/>
        <w:bidi w:val="0"/>
      </w:pPr>
      <w:r>
        <w:rPr>
          <w:rFonts w:ascii="Times New Roman" w:hAnsi="Times New Roman"/>
          <w:b/>
          <w:color w:val="000000"/>
          <w:sz w:val="28"/>
        </w:rPr>
        <w:t xml:space="preserve">Exercise 3. </w:t>
      </w:r>
      <w:r>
        <w:rPr>
          <w:rFonts w:ascii="Times New Roman" w:hAnsi="Times New Roman" w:cs="Times New Roman" w:eastAsia="Times New Roman"/>
          <w:b w:val="0"/>
          <w:i w:val="0"/>
          <w:color w:val="000000"/>
          <w:sz w:val="28"/>
          <w:lang w:val="en-US"/>
          <w:rtl w:val="0"/>
        </w:rPr>
        <w:t xml:space="preserve">Create a function to plot the tangent line to a function's graph at a point. Its input arguments are a string containing a symbolic representation of a function of one variable </w:t>
      </w:r>
      <m:oMath>
        <m:r>
          <w:rPr>
            <w:rFonts w:ascii="Cambria Math" w:hAnsi="Cambria Math"/>
            <w:color w:val="000000"/>
            <w:sz w:val="28"/>
            <w:szCs w:val="28"/>
            <w:lang w:val="en-US" w:eastAsia="ru-RU"/>
          </w:rPr>
          <m:t>x</m:t>
        </m:r>
      </m:oMath>
      <w:r>
        <w:rPr>
          <w:rFonts w:ascii="Times New Roman" w:hAnsi="Times New Roman" w:cs="Times New Roman" w:eastAsia="Times New Roman"/>
          <w:b w:val="0"/>
          <w:i w:val="0"/>
          <w:color w:val="000000"/>
          <w:sz w:val="28"/>
          <w:lang w:val="en-US"/>
          <w:rtl w:val="0"/>
        </w:rPr>
        <w:t xml:space="preserve"> and the numerical horizontal coordinate </w:t>
      </w:r>
      <m:oMath>
        <m:sSub>
          <m:sSubPr>
            <m:ctrlPr>
              <w:rPr>
                <w:rFonts w:ascii="Cambria Math" w:hAnsi="Cambria Math"/>
                <w:i/>
                <w:color w:val="000000"/>
                <w:sz w:val="28"/>
                <w:szCs w:val="28"/>
                <w:lang w:val="en-US" w:eastAsia="ru-RU"/>
              </w:rPr>
            </m:ctrlPr>
          </m:sSubPr>
          <m:e>
            <m:r>
              <w:rPr>
                <w:rFonts w:ascii="Cambria Math" w:hAnsi="Cambria Math"/>
                <w:color w:val="000000"/>
                <w:sz w:val="28"/>
                <w:szCs w:val="28"/>
                <w:lang w:val="en-US" w:eastAsia="ru-RU"/>
              </w:rPr>
              <m:t>x</m:t>
            </m:r>
          </m:e>
          <m:sub>
            <m:r>
              <w:rPr>
                <w:rFonts w:ascii="Cambria Math" w:hAnsi="Cambria Math"/>
                <w:color w:val="000000"/>
                <w:sz w:val="28"/>
                <w:szCs w:val="28"/>
                <w:lang w:eastAsia="ru-RU"/>
              </w:rPr>
              <m:t>0</m:t>
            </m:r>
          </m:sub>
        </m:sSub>
      </m:oMath>
      <w:r>
        <w:rPr>
          <w:rFonts w:ascii="Times New Roman" w:hAnsi="Times New Roman" w:cs="Times New Roman" w:eastAsia="Times New Roman"/>
          <w:b w:val="0"/>
          <w:i w:val="0"/>
          <w:color w:val="000000"/>
          <w:sz w:val="28"/>
          <w:lang w:val="en-US"/>
          <w:rtl w:val="0"/>
        </w:rPr>
        <w:t xml:space="preserve"> of the point of tangency. The Python function, defined in a Code cell, displays the function and its tangent line in one graphics window over </w:t>
      </w:r>
      <m:oMath>
        <m:r>
          <w:rPr>
            <w:rFonts w:ascii="Cambria Math" w:hAnsi="Cambria Math"/>
            <w:color w:val="000000"/>
            <w:sz w:val="28"/>
            <w:szCs w:val="28"/>
            <w:lang w:eastAsia="ru-RU"/>
          </w:rPr>
          <m:t>[</m:t>
        </m:r>
        <m:sSub>
          <m:sSubPr>
            <m:ctrlPr>
              <w:rPr>
                <w:rFonts w:ascii="Cambria Math" w:hAnsi="Cambria Math"/>
                <w:i/>
                <w:color w:val="000000"/>
                <w:sz w:val="28"/>
                <w:szCs w:val="28"/>
                <w:lang w:val="en-US" w:eastAsia="ru-RU"/>
              </w:rPr>
            </m:ctrlPr>
          </m:sSubPr>
          <m:e>
            <m:r>
              <w:rPr>
                <w:rFonts w:ascii="Cambria Math" w:hAnsi="Cambria Math"/>
                <w:color w:val="000000"/>
                <w:sz w:val="28"/>
                <w:szCs w:val="28"/>
                <w:lang w:val="en-US" w:eastAsia="ru-RU"/>
              </w:rPr>
              <m:t>x</m:t>
            </m:r>
          </m:e>
          <m:sub>
            <m:r>
              <w:rPr>
                <w:rFonts w:ascii="Cambria Math" w:hAnsi="Cambria Math"/>
                <w:color w:val="000000"/>
                <w:sz w:val="28"/>
                <w:szCs w:val="28"/>
                <w:lang w:eastAsia="ru-RU"/>
              </w:rPr>
              <m:t>0</m:t>
            </m:r>
          </m:sub>
        </m:sSub>
        <m:r>
          <w:rPr>
            <w:rFonts w:ascii="Cambria Math" w:hAnsi="Cambria Math"/>
            <w:color w:val="000000"/>
            <w:sz w:val="28"/>
            <w:szCs w:val="28"/>
            <w:lang w:eastAsia="ru-RU"/>
          </w:rPr>
          <m:t>-1;</m:t>
        </m:r>
        <m:sSub>
          <m:sSubPr>
            <m:ctrlPr>
              <w:rPr>
                <w:rFonts w:ascii="Cambria Math" w:hAnsi="Cambria Math"/>
                <w:i/>
                <w:color w:val="000000"/>
                <w:sz w:val="28"/>
                <w:szCs w:val="28"/>
                <w:lang w:val="en-US" w:eastAsia="ru-RU"/>
              </w:rPr>
            </m:ctrlPr>
          </m:sSubPr>
          <m:e>
            <m:r>
              <w:rPr>
                <w:rFonts w:ascii="Cambria Math" w:hAnsi="Cambria Math"/>
                <w:color w:val="000000"/>
                <w:sz w:val="28"/>
                <w:szCs w:val="28"/>
                <w:lang w:val="en-US" w:eastAsia="ru-RU"/>
              </w:rPr>
              <m:t>x</m:t>
            </m:r>
          </m:e>
          <m:sub>
            <m:r>
              <w:rPr>
                <w:rFonts w:ascii="Cambria Math" w:hAnsi="Cambria Math"/>
                <w:color w:val="000000"/>
                <w:sz w:val="28"/>
                <w:szCs w:val="28"/>
                <w:lang w:eastAsia="ru-RU"/>
              </w:rPr>
              <m:t>0</m:t>
            </m:r>
          </m:sub>
        </m:sSub>
        <m:r>
          <w:rPr>
            <w:rFonts w:ascii="Cambria Math" w:hAnsi="Cambria Math"/>
            <w:color w:val="000000"/>
            <w:sz w:val="28"/>
            <w:szCs w:val="28"/>
            <w:lang w:eastAsia="ru-RU"/>
          </w:rPr>
          <m:t>+1]</m:t>
        </m:r>
      </m:oMath>
      <w:r>
        <w:rPr>
          <w:rFonts w:ascii="Times New Roman" w:hAnsi="Times New Roman" w:cs="Times New Roman" w:eastAsia="Times New Roman"/>
          <w:b w:val="0"/>
          <w:i w:val="0"/>
          <w:color w:val="000000"/>
          <w:sz w:val="28"/>
          <w:lang w:val="en-US"/>
          <w:rtl w:val="0"/>
        </w:rPr>
        <w:t>. Its algorithm includes:</w:t>
      </w:r>
    </w:p>
    <w:p w14:paraId="53A77CBD" w14:textId="608C8B65" w:rsidR="00B45EAB" w:rsidRPr="00B45EAB" w:rsidRDefault="004B5612" w:rsidP="00F12E42">
      <w:pPr>
        <w:keepNext/>
        <w:widowControl/>
        <w:numPr>
          <w:ilvl w:val="0"/>
          <w:numId w:val="7"/>
        </w:numPr>
        <w:suppressAutoHyphens w:val="0"/>
        <w:spacing w:line="240" w:lineRule="auto" w:before="0" w:after="40"/>
        <w:ind w:left="1211"/>
        <w:jc w:val="both"/>
        <w:textAlignment w:val="baseline"/>
        <w:rPr>
          <w:color w:val="000000"/>
          <w:sz w:val="28"/>
          <w:szCs w:val="28"/>
          <w:lang w:eastAsia="ru-RU"/>
        </w:rPr>
      </w:pPr>
      <w:r>
        <w:rPr>
          <w:rFonts w:ascii="Times New Roman" w:hAnsi="Times New Roman"/>
          <w:color w:val="000000"/>
          <w:sz w:val="28"/>
          <w:szCs w:val="28"/>
          <w:lang w:eastAsia="ru-RU"/>
        </w:rPr>
        <w:t>Н</w:t>
      </w:r>
      <w:r w:rsidR="00B45EAB" w:rsidRPr="00B45EAB">
        <w:rPr>
          <w:rFonts w:ascii="Times New Roman" w:hAnsi="Times New Roman"/>
          <w:color w:val="000000"/>
          <w:sz w:val="28"/>
          <w:szCs w:val="28"/>
          <w:lang w:eastAsia="ru-RU"/>
        </w:rPr>
        <w:t>ахождение производной заданной функции.</w:t>
      </w:r>
    </w:p>
    <w:p>
      <w:pPr>
        <w:keepNext w:val="0"/>
        <w:keepLines/>
        <w:pageBreakBefore w:val="0"/>
        <w:widowControl/>
        <w:suppressAutoHyphens w:val="0"/>
        <w:spacing w:line="252" w:lineRule="auto" w:before="20" w:after="160"/>
        <w:ind w:left="1211"/>
        <w:jc w:val="left"/>
        <w:textAlignment w:val="baseline"/>
        <w:numPr>
          <w:numId w:val="0"/>
        </w:numPr>
        <w:bidi w:val="0"/>
      </w:pPr>
      <w:r>
        <w:rPr>
          <w:rFonts w:ascii="Times New Roman" w:hAnsi="Times New Roman" w:cs="Times New Roman" w:eastAsia="Times New Roman"/>
          <w:b w:val="0"/>
          <w:i w:val="0"/>
          <w:color w:val="000000"/>
          <w:sz w:val="28"/>
          <w:lang w:val="en-US"/>
          <w:rtl w:val="0"/>
        </w:rPr>
        <w:t>Finding the derivative of the given function.</w:t>
      </w:r>
    </w:p>
    <w:p w14:paraId="5B694DA1" w14:textId="1D17F968" w:rsidR="00B45EAB" w:rsidRPr="00B45EAB" w:rsidRDefault="00B45EAB" w:rsidP="00F12E42">
      <w:pPr>
        <w:keepNext/>
        <w:widowControl/>
        <w:numPr>
          <w:ilvl w:val="0"/>
          <w:numId w:val="7"/>
        </w:numPr>
        <w:suppressAutoHyphens w:val="0"/>
        <w:spacing w:line="240" w:lineRule="auto" w:before="0" w:after="40"/>
        <w:ind w:left="1211"/>
        <w:jc w:val="both"/>
        <w:textAlignment w:val="baseline"/>
        <w:rPr>
          <w:color w:val="000000"/>
          <w:sz w:val="28"/>
          <w:szCs w:val="28"/>
          <w:lang w:eastAsia="ru-RU"/>
        </w:rPr>
      </w:pPr>
      <w:r w:rsidRPr="00B45EAB">
        <w:rPr>
          <w:rFonts w:ascii="Times New Roman" w:hAnsi="Times New Roman"/>
          <w:color w:val="000000"/>
          <w:sz w:val="28"/>
          <w:szCs w:val="28"/>
          <w:lang w:eastAsia="ru-RU"/>
        </w:rPr>
        <w:t>Формирование символ</w:t>
      </w:r>
      <w:r w:rsidR="004B5612">
        <w:rPr>
          <w:rFonts w:ascii="Times New Roman" w:hAnsi="Times New Roman"/>
          <w:color w:val="000000"/>
          <w:sz w:val="28"/>
          <w:szCs w:val="28"/>
          <w:lang w:eastAsia="ru-RU"/>
        </w:rPr>
        <w:t>ьног</w:t>
      </w:r>
      <w:r w:rsidRPr="00B45EAB">
        <w:rPr>
          <w:rFonts w:ascii="Times New Roman" w:hAnsi="Times New Roman"/>
          <w:color w:val="000000"/>
          <w:sz w:val="28"/>
          <w:szCs w:val="28"/>
          <w:lang w:eastAsia="ru-RU"/>
        </w:rPr>
        <w:t>о выражения для касательной и подстановки в него значения производной, абсциссы и ординаты точки, в которой проводится касательная.</w:t>
      </w:r>
    </w:p>
    <w:p>
      <w:pPr>
        <w:keepNext w:val="0"/>
        <w:keepLines/>
        <w:pageBreakBefore w:val="0"/>
        <w:widowControl/>
        <w:suppressAutoHyphens w:val="0"/>
        <w:spacing w:line="252" w:lineRule="auto" w:before="20" w:after="160"/>
        <w:ind w:left="1211"/>
        <w:jc w:val="left"/>
        <w:textAlignment w:val="baseline"/>
        <w:numPr>
          <w:numId w:val="0"/>
        </w:numPr>
        <w:bidi w:val="0"/>
      </w:pPr>
      <w:r>
        <w:rPr>
          <w:rFonts w:ascii="Times New Roman" w:hAnsi="Times New Roman" w:cs="Times New Roman" w:eastAsia="Times New Roman"/>
          <w:b w:val="0"/>
          <w:i w:val="0"/>
          <w:color w:val="000000"/>
          <w:sz w:val="28"/>
          <w:lang w:val="en-US"/>
          <w:rtl w:val="0"/>
        </w:rPr>
        <w:t>Constructing a symbolic expression for the tangent line and substituting the derivative value and the horizontal and vertical coordinates of the point of tangency.</w:t>
      </w:r>
    </w:p>
    <w:p w14:paraId="71D3F3B3" w14:textId="77777777" w:rsidR="00B45EAB" w:rsidRPr="00B45EAB" w:rsidRDefault="00B45EAB" w:rsidP="00F12E42">
      <w:pPr>
        <w:keepNext/>
        <w:widowControl/>
        <w:numPr>
          <w:ilvl w:val="0"/>
          <w:numId w:val="7"/>
        </w:numPr>
        <w:suppressAutoHyphens w:val="0"/>
        <w:spacing w:line="240" w:lineRule="auto" w:before="0" w:after="40"/>
        <w:ind w:left="1211"/>
        <w:jc w:val="both"/>
        <w:textAlignment w:val="baseline"/>
        <w:rPr>
          <w:color w:val="000000"/>
          <w:sz w:val="28"/>
          <w:szCs w:val="28"/>
          <w:lang w:eastAsia="ru-RU"/>
        </w:rPr>
      </w:pPr>
      <w:r w:rsidRPr="00B45EAB">
        <w:rPr>
          <w:rFonts w:ascii="Times New Roman" w:hAnsi="Times New Roman"/>
          <w:color w:val="000000"/>
          <w:sz w:val="28"/>
          <w:szCs w:val="28"/>
          <w:lang w:eastAsia="ru-RU"/>
        </w:rPr>
        <w:t>Построение графика функции и касательной к нему в указанной точке на указанном промежутке. </w:t>
      </w:r>
    </w:p>
    <w:p>
      <w:pPr>
        <w:keepNext w:val="0"/>
        <w:keepLines/>
        <w:pageBreakBefore w:val="0"/>
        <w:widowControl/>
        <w:suppressAutoHyphens w:val="0"/>
        <w:spacing w:line="252" w:lineRule="auto" w:before="20" w:after="160"/>
        <w:ind w:left="1211"/>
        <w:jc w:val="left"/>
        <w:textAlignment w:val="baseline"/>
        <w:numPr>
          <w:numId w:val="0"/>
        </w:numPr>
        <w:bidi w:val="0"/>
      </w:pPr>
      <w:r>
        <w:rPr>
          <w:rFonts w:ascii="Times New Roman" w:hAnsi="Times New Roman" w:cs="Times New Roman" w:eastAsia="Times New Roman"/>
          <w:b w:val="0"/>
          <w:i w:val="0"/>
          <w:color w:val="000000"/>
          <w:sz w:val="28"/>
          <w:lang w:val="en-US"/>
          <w:rtl w:val="0"/>
        </w:rPr>
        <w:t>Plotting the function and its tangent line at the specified point over the specified interval.</w:t>
      </w:r>
    </w:p>
    <w:p>
      <w:pPr>
        <w:pStyle w:val="Учебноепояснение"/>
        <w:keepNext/>
        <w:keepLines/>
        <w:widowControl/>
        <w:spacing w:before="80" w:after="40"/>
      </w:pPr>
      <w:r>
        <w:t>Функция получает formula (строку) и x0 (число), строит графики на [x0−1, x0+1] и возвращает символьное выражение касательной. Если формула на части этого интервала не определена, постройте только допустимые ветви и отметьте исключённые точки.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function receives formula (a string) and x0 (a number), plots the graphs on [x0−1, x0+1], and returns the symbolic tangent line expression. If the formula is undefined on part of this interval, plot only the admissible branches and mark the excluded points.</w:t>
      </w:r>
    </w:p>
    <w:p w14:paraId="1BE2BD5C" w14:textId="29F4504E" w:rsidR="004E5B1F" w:rsidRDefault="00B45EAB" w:rsidP="00F12E42">
      <w:pPr>
        <w:keepNext/>
        <w:widowControl/>
        <w:suppressAutoHyphens w:val="0"/>
        <w:spacing w:line="240" w:lineRule="auto" w:before="0" w:after="40"/>
        <w:ind w:firstLine="709"/>
        <w:jc w:val="both"/>
        <w:rPr>
          <w:sz w:val="28"/>
          <w:szCs w:val="28"/>
          <w:lang w:eastAsia="ru-RU"/>
        </w:rPr>
      </w:pPr>
      <w:r w:rsidRPr="00B45EAB">
        <w:rPr>
          <w:rFonts w:ascii="Times New Roman" w:hAnsi="Times New Roman"/>
          <w:color w:val="000000"/>
          <w:sz w:val="28"/>
          <w:szCs w:val="28"/>
          <w:lang w:eastAsia="ru-RU"/>
        </w:rPr>
        <w:t xml:space="preserve">Используя созданную функцию, построить график функции и касательную к нему для </w:t>
      </w:r>
      <w:r w:rsidR="004B5612">
        <w:rPr>
          <w:rFonts w:ascii="Times New Roman" w:hAnsi="Times New Roman"/>
          <w:color w:val="000000"/>
          <w:sz w:val="28"/>
          <w:szCs w:val="28"/>
          <w:lang w:eastAsia="ru-RU"/>
        </w:rPr>
        <w:t xml:space="preserve">функции </w:t>
      </w:r>
      <m:oMath>
        <m:r>
          <w:rPr>
            <w:rFonts w:ascii="Cambria Math" w:hAnsi="Cambria Math"/>
            <w:color w:val="000000"/>
            <w:sz w:val="28"/>
            <w:szCs w:val="28"/>
            <w:lang w:eastAsia="ru-RU"/>
          </w:rPr>
          <m:t>y=</m:t>
        </m:r>
        <m:func>
          <m:funcPr>
            <m:ctrlPr>
              <w:rPr>
                <w:rFonts w:ascii="Cambria Math" w:hAnsi="Cambria Math"/>
                <w:i/>
                <w:color w:val="000000"/>
                <w:sz w:val="28"/>
                <w:szCs w:val="28"/>
                <w:lang w:eastAsia="ru-RU"/>
              </w:rPr>
            </m:ctrlPr>
          </m:funcPr>
          <m:fName>
            <m:sSup>
              <m:sSupPr>
                <m:ctrlPr>
                  <w:rPr>
                    <w:rFonts w:ascii="Cambria Math" w:hAnsi="Cambria Math"/>
                    <w:i/>
                    <w:color w:val="000000"/>
                    <w:sz w:val="28"/>
                    <w:szCs w:val="28"/>
                    <w:lang w:eastAsia="ru-RU"/>
                  </w:rPr>
                </m:ctrlPr>
              </m:sSupPr>
              <m:e>
                <m:r>
                  <m:rPr>
                    <m:sty m:val="p"/>
                  </m:rPr>
                  <w:rPr>
                    <w:rFonts w:ascii="Cambria Math" w:hAnsi="Cambria Math"/>
                    <w:color w:val="000000"/>
                    <w:sz w:val="28"/>
                    <w:szCs w:val="28"/>
                    <w:lang w:eastAsia="ru-RU"/>
                  </w:rPr>
                  <m:t>cos</m:t>
                </m:r>
                <m:ctrlPr>
                  <w:rPr>
                    <w:rFonts w:ascii="Cambria Math" w:hAnsi="Cambria Math"/>
                    <w:color w:val="000000"/>
                    <w:sz w:val="28"/>
                    <w:szCs w:val="28"/>
                    <w:lang w:eastAsia="ru-RU"/>
                  </w:rPr>
                </m:ctrlPr>
              </m:e>
              <m:sup>
                <m:r>
                  <w:rPr>
                    <w:rFonts w:ascii="Cambria Math" w:hAnsi="Cambria Math"/>
                    <w:color w:val="000000"/>
                    <w:sz w:val="28"/>
                    <w:szCs w:val="28"/>
                    <w:lang w:eastAsia="ru-RU"/>
                  </w:rPr>
                  <m:t>3</m:t>
                </m:r>
                <m:ctrlPr>
                  <w:rPr>
                    <w:rFonts w:ascii="Cambria Math" w:hAnsi="Cambria Math"/>
                    <w:color w:val="000000"/>
                    <w:sz w:val="28"/>
                    <w:szCs w:val="28"/>
                    <w:lang w:eastAsia="ru-RU"/>
                  </w:rPr>
                </m:ctrlPr>
              </m:sup>
            </m:sSup>
            <m:ctrlPr>
              <w:rPr>
                <w:rFonts w:ascii="Cambria Math" w:hAnsi="Cambria Math"/>
                <w:i/>
                <w:sz w:val="28"/>
                <w:szCs w:val="28"/>
                <w:lang w:eastAsia="ru-RU"/>
              </w:rPr>
            </m:ctrlPr>
          </m:fName>
          <m:e>
            <m:r>
              <w:rPr>
                <w:rFonts w:ascii="Cambria Math" w:hAnsi="Cambria Math"/>
                <w:sz w:val="28"/>
                <w:szCs w:val="28"/>
                <w:lang w:eastAsia="ru-RU"/>
              </w:rPr>
              <m:t>(3x)</m:t>
            </m:r>
            <m:ctrlPr>
              <w:rPr>
                <w:rFonts w:ascii="Cambria Math" w:hAnsi="Cambria Math"/>
                <w:i/>
                <w:sz w:val="28"/>
                <w:szCs w:val="28"/>
                <w:lang w:eastAsia="ru-RU"/>
              </w:rPr>
            </m:ctrlPr>
          </m:e>
        </m:func>
      </m:oMath>
      <w:r w:rsidR="004B5612" w:rsidRPr="004B5612">
        <w:rPr>
          <w:rFonts w:ascii="Times New Roman" w:hAnsi="Times New Roman"/>
          <w:sz w:val="28"/>
          <w:szCs w:val="28"/>
          <w:lang w:eastAsia="ru-RU"/>
        </w:rPr>
        <w:t xml:space="preserve"> </w:t>
      </w:r>
      <w:r w:rsidR="004B5612">
        <w:rPr>
          <w:rFonts w:ascii="Times New Roman" w:hAnsi="Times New Roman"/>
          <w:sz w:val="28"/>
          <w:szCs w:val="28"/>
          <w:lang w:eastAsia="ru-RU"/>
        </w:rPr>
        <w:t xml:space="preserve">в точке </w:t>
      </w:r>
      <m:oMath>
        <m:sSub>
          <m:sSubPr>
            <m:ctrlPr>
              <w:rPr>
                <w:rFonts w:ascii="Cambria Math" w:hAnsi="Cambria Math"/>
                <w:i/>
                <w:color w:val="000000"/>
                <w:sz w:val="28"/>
                <w:szCs w:val="28"/>
                <w:lang w:val="en-US" w:eastAsia="ru-RU"/>
              </w:rPr>
            </m:ctrlPr>
          </m:sSubPr>
          <m:e>
            <m:r>
              <w:rPr>
                <w:rFonts w:ascii="Cambria Math" w:hAnsi="Cambria Math"/>
                <w:color w:val="000000"/>
                <w:sz w:val="28"/>
                <w:szCs w:val="28"/>
                <w:lang w:val="en-US" w:eastAsia="ru-RU"/>
              </w:rPr>
              <m:t>x</m:t>
            </m:r>
          </m:e>
          <m:sub>
            <m:r>
              <w:rPr>
                <w:rFonts w:ascii="Cambria Math" w:hAnsi="Cambria Math"/>
                <w:color w:val="000000"/>
                <w:sz w:val="28"/>
                <w:szCs w:val="28"/>
                <w:lang w:eastAsia="ru-RU"/>
              </w:rPr>
              <m:t>0</m:t>
            </m:r>
          </m:sub>
        </m:sSub>
        <m:r>
          <w:rPr>
            <w:rFonts w:ascii="Cambria Math" w:hAnsi="Cambria Math"/>
            <w:color w:val="000000"/>
            <w:sz w:val="28"/>
            <w:szCs w:val="28"/>
            <w:lang w:eastAsia="ru-RU"/>
          </w:rPr>
          <m:t>=</m:t>
        </m:r>
        <m:f>
          <m:fPr>
            <m:ctrlPr>
              <w:rPr>
                <w:rFonts w:ascii="Cambria Math" w:hAnsi="Cambria Math"/>
                <w:i/>
                <w:color w:val="000000"/>
                <w:sz w:val="28"/>
                <w:szCs w:val="28"/>
                <w:lang w:val="en-US" w:eastAsia="ru-RU"/>
              </w:rPr>
            </m:ctrlPr>
          </m:fPr>
          <m:num>
            <m:r>
              <w:rPr>
                <w:rFonts w:ascii="Cambria Math" w:hAnsi="Cambria Math"/>
                <w:color w:val="000000"/>
                <w:sz w:val="28"/>
                <w:szCs w:val="28"/>
                <w:lang w:val="en-US" w:eastAsia="ru-RU"/>
              </w:rPr>
              <m:t>π</m:t>
            </m:r>
          </m:num>
          <m:den>
            <m:r>
              <w:rPr>
                <w:rFonts w:ascii="Cambria Math" w:hAnsi="Cambria Math"/>
                <w:color w:val="000000"/>
                <w:sz w:val="28"/>
                <w:szCs w:val="28"/>
                <w:lang w:eastAsia="ru-RU"/>
              </w:rPr>
              <m:t>4</m:t>
            </m:r>
          </m:den>
        </m:f>
      </m:oMath>
      <w:r w:rsidR="004B5612" w:rsidRPr="004B5612">
        <w:rPr>
          <w:rFonts w:ascii="Times New Roman" w:hAnsi="Times New Roman"/>
          <w:color w:val="000000"/>
          <w:sz w:val="28"/>
          <w:szCs w:val="28"/>
          <w:lang w:eastAsia="ru-RU"/>
        </w:rPr>
        <w:t>.</w:t>
      </w:r>
    </w:p>
    <w:p>
      <w:pPr>
        <w:keepNext w:val="0"/>
        <w:keepLines/>
        <w:pageBreakBefore w:val="0"/>
        <w:widowControl/>
        <w:suppressAutoHyphens w:val="0"/>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 xml:space="preserve">Use the function created to plot </w:t>
      </w:r>
      <m:oMath>
        <m:r>
          <w:rPr>
            <w:rFonts w:ascii="Cambria Math" w:hAnsi="Cambria Math"/>
            <w:color w:val="000000"/>
            <w:sz w:val="28"/>
            <w:szCs w:val="28"/>
            <w:lang w:eastAsia="ru-RU"/>
          </w:rPr>
          <m:t>y=</m:t>
        </m:r>
        <m:func>
          <m:funcPr>
            <m:ctrlPr>
              <w:rPr>
                <w:rFonts w:ascii="Cambria Math" w:hAnsi="Cambria Math"/>
                <w:i/>
                <w:color w:val="000000"/>
                <w:sz w:val="28"/>
                <w:szCs w:val="28"/>
                <w:lang w:eastAsia="ru-RU"/>
              </w:rPr>
            </m:ctrlPr>
          </m:funcPr>
          <m:fName>
            <m:sSup>
              <m:sSupPr>
                <m:ctrlPr>
                  <w:rPr>
                    <w:rFonts w:ascii="Cambria Math" w:hAnsi="Cambria Math"/>
                    <w:i/>
                    <w:color w:val="000000"/>
                    <w:sz w:val="28"/>
                    <w:szCs w:val="28"/>
                    <w:lang w:eastAsia="ru-RU"/>
                  </w:rPr>
                </m:ctrlPr>
              </m:sSupPr>
              <m:e>
                <m:r>
                  <m:rPr>
                    <m:sty m:val="p"/>
                  </m:rPr>
                  <w:rPr>
                    <w:rFonts w:ascii="Cambria Math" w:hAnsi="Cambria Math"/>
                    <w:color w:val="000000"/>
                    <w:sz w:val="28"/>
                    <w:szCs w:val="28"/>
                    <w:lang w:eastAsia="ru-RU"/>
                  </w:rPr>
                  <m:t>cos</m:t>
                </m:r>
                <m:ctrlPr>
                  <w:rPr>
                    <w:rFonts w:ascii="Cambria Math" w:hAnsi="Cambria Math"/>
                    <w:color w:val="000000"/>
                    <w:sz w:val="28"/>
                    <w:szCs w:val="28"/>
                    <w:lang w:eastAsia="ru-RU"/>
                  </w:rPr>
                </m:ctrlPr>
              </m:e>
              <m:sup>
                <m:r>
                  <w:rPr>
                    <w:rFonts w:ascii="Cambria Math" w:hAnsi="Cambria Math"/>
                    <w:color w:val="000000"/>
                    <w:sz w:val="28"/>
                    <w:szCs w:val="28"/>
                    <w:lang w:eastAsia="ru-RU"/>
                  </w:rPr>
                  <m:t>3</m:t>
                </m:r>
                <m:ctrlPr>
                  <w:rPr>
                    <w:rFonts w:ascii="Cambria Math" w:hAnsi="Cambria Math"/>
                    <w:color w:val="000000"/>
                    <w:sz w:val="28"/>
                    <w:szCs w:val="28"/>
                    <w:lang w:eastAsia="ru-RU"/>
                  </w:rPr>
                </m:ctrlPr>
              </m:sup>
            </m:sSup>
            <m:ctrlPr>
              <w:rPr>
                <w:rFonts w:ascii="Cambria Math" w:hAnsi="Cambria Math"/>
                <w:i/>
                <w:sz w:val="28"/>
                <w:szCs w:val="28"/>
                <w:lang w:eastAsia="ru-RU"/>
              </w:rPr>
            </m:ctrlPr>
          </m:fName>
          <m:e>
            <m:r>
              <w:rPr>
                <w:rFonts w:ascii="Cambria Math" w:hAnsi="Cambria Math"/>
                <w:sz w:val="28"/>
                <w:szCs w:val="28"/>
                <w:lang w:eastAsia="ru-RU"/>
              </w:rPr>
              <m:t>(3x)</m:t>
            </m:r>
            <m:ctrlPr>
              <w:rPr>
                <w:rFonts w:ascii="Cambria Math" w:hAnsi="Cambria Math"/>
                <w:i/>
                <w:sz w:val="28"/>
                <w:szCs w:val="28"/>
                <w:lang w:eastAsia="ru-RU"/>
              </w:rPr>
            </m:ctrlPr>
          </m:e>
        </m:func>
      </m:oMath>
      <w:r>
        <w:rPr>
          <w:rFonts w:ascii="Times New Roman" w:hAnsi="Times New Roman" w:cs="Times New Roman" w:eastAsia="Times New Roman"/>
          <w:b w:val="0"/>
          <w:i w:val="0"/>
          <w:color w:val="000000"/>
          <w:sz w:val="28"/>
          <w:lang w:val="en-US"/>
          <w:rtl w:val="0"/>
        </w:rPr>
        <w:t xml:space="preserve"> and its tangent line at </w:t>
      </w:r>
      <m:oMath>
        <m:sSub>
          <m:sSubPr>
            <m:ctrlPr>
              <w:rPr>
                <w:rFonts w:ascii="Cambria Math" w:hAnsi="Cambria Math"/>
                <w:i/>
                <w:color w:val="000000"/>
                <w:sz w:val="28"/>
                <w:szCs w:val="28"/>
                <w:lang w:val="en-US" w:eastAsia="ru-RU"/>
              </w:rPr>
            </m:ctrlPr>
          </m:sSubPr>
          <m:e>
            <m:r>
              <w:rPr>
                <w:rFonts w:ascii="Cambria Math" w:hAnsi="Cambria Math"/>
                <w:color w:val="000000"/>
                <w:sz w:val="28"/>
                <w:szCs w:val="28"/>
                <w:lang w:val="en-US" w:eastAsia="ru-RU"/>
              </w:rPr>
              <m:t>x</m:t>
            </m:r>
          </m:e>
          <m:sub>
            <m:r>
              <w:rPr>
                <w:rFonts w:ascii="Cambria Math" w:hAnsi="Cambria Math"/>
                <w:color w:val="000000"/>
                <w:sz w:val="28"/>
                <w:szCs w:val="28"/>
                <w:lang w:eastAsia="ru-RU"/>
              </w:rPr>
              <m:t>0</m:t>
            </m:r>
          </m:sub>
        </m:sSub>
        <m:r>
          <w:rPr>
            <w:rFonts w:ascii="Cambria Math" w:hAnsi="Cambria Math"/>
            <w:color w:val="000000"/>
            <w:sz w:val="28"/>
            <w:szCs w:val="28"/>
            <w:lang w:eastAsia="ru-RU"/>
          </w:rPr>
          <m:t>=</m:t>
        </m:r>
        <m:f>
          <m:fPr>
            <m:ctrlPr>
              <w:rPr>
                <w:rFonts w:ascii="Cambria Math" w:hAnsi="Cambria Math"/>
                <w:i/>
                <w:color w:val="000000"/>
                <w:sz w:val="28"/>
                <w:szCs w:val="28"/>
                <w:lang w:val="en-US" w:eastAsia="ru-RU"/>
              </w:rPr>
            </m:ctrlPr>
          </m:fPr>
          <m:num>
            <m:r>
              <w:rPr>
                <w:rFonts w:ascii="Cambria Math" w:hAnsi="Cambria Math"/>
                <w:color w:val="000000"/>
                <w:sz w:val="28"/>
                <w:szCs w:val="28"/>
                <w:lang w:val="en-US" w:eastAsia="ru-RU"/>
              </w:rPr>
              <m:t>π</m:t>
            </m:r>
          </m:num>
          <m:den>
            <m:r>
              <w:rPr>
                <w:rFonts w:ascii="Cambria Math" w:hAnsi="Cambria Math"/>
                <w:color w:val="000000"/>
                <w:sz w:val="28"/>
                <w:szCs w:val="28"/>
                <w:lang w:eastAsia="ru-RU"/>
              </w:rPr>
              <m:t>4</m:t>
            </m:r>
          </m:den>
        </m:f>
      </m:oMath>
      <w:r>
        <w:rPr>
          <w:rFonts w:ascii="Times New Roman" w:hAnsi="Times New Roman" w:cs="Times New Roman" w:eastAsia="Times New Roman"/>
          <w:b w:val="0"/>
          <w:i w:val="0"/>
          <w:color w:val="000000"/>
          <w:sz w:val="28"/>
          <w:lang w:val="en-US"/>
          <w:rtl w:val="0"/>
        </w:rPr>
        <w:t>.</w:t>
      </w:r>
    </w:p>
    <w:p w14:paraId="6E637261" w14:textId="49724979" w:rsidR="004E5B1F" w:rsidRPr="00FB3567" w:rsidRDefault="00FB3567" w:rsidP="00F6635D">
      <w:pPr>
        <w:pStyle w:val="Учебныйраздел"/>
        <w:keepNext/>
        <w:keepLines/>
        <w:widowControl/>
        <w:spacing w:before="240" w:after="40"/>
        <w:ind w:firstLine="0"/>
      </w:pPr>
      <w:r w:rsidRPr="00276105">
        <w:rPr>
          <w:rFonts w:ascii="Times New Roman" w:hAnsi="Times New Roman"/>
          <w:b/>
          <w:sz w:val="28"/>
        </w:rPr>
        <w:t>4</w:t>
      </w:r>
      <w:r w:rsidR="004E5B1F" w:rsidRPr="00FB3567">
        <w:rPr>
          <w:rFonts w:ascii="Times New Roman" w:hAnsi="Times New Roman"/>
          <w:b/>
          <w:sz w:val="28"/>
        </w:rPr>
        <w:t>. Механический смысл производной</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4. Mechanical meaning of the derivative</w:t>
      </w:r>
    </w:p>
    <w:p w14:paraId="7827F862" w14:textId="4915707B" w:rsidR="004E5B1F" w:rsidRPr="00FB3567" w:rsidRDefault="004E5B1F" w:rsidP="00F12E42">
      <w:pPr>
        <w:keepNext/>
        <w:widowControl/>
        <w:spacing w:line="240" w:lineRule="auto" w:before="0" w:after="40"/>
        <w:ind w:firstLine="425"/>
        <w:jc w:val="both"/>
        <w:rPr>
          <w:sz w:val="28"/>
          <w:szCs w:val="28"/>
        </w:rPr>
      </w:pPr>
      <w:r w:rsidRPr="00FB3567">
        <w:rPr>
          <w:rFonts w:ascii="Times New Roman" w:hAnsi="Times New Roman"/>
          <w:sz w:val="28"/>
          <w:szCs w:val="28"/>
        </w:rPr>
        <w:t xml:space="preserve">Рассмотрим простой случай: материальная точка движется по координатной прямой по известному закону </w:t>
      </w:r>
      <w:bookmarkStart w:id="2" w:name="_Hlk528526034"/>
      <m:oMath>
        <m:r>
          <w:rPr>
            <w:rFonts w:ascii="Cambria Math" w:hAnsi="Cambria Math"/>
            <w:sz w:val="28"/>
            <w:szCs w:val="28"/>
          </w:rPr>
          <m:t>s=s</m:t>
        </m:r>
        <m:d>
          <m:dPr>
            <m:ctrlPr>
              <w:rPr>
                <w:rFonts w:ascii="Cambria Math" w:hAnsi="Cambria Math"/>
                <w:i/>
                <w:sz w:val="28"/>
                <w:szCs w:val="28"/>
              </w:rPr>
            </m:ctrlPr>
          </m:dPr>
          <m:e>
            <m:r>
              <w:rPr>
                <w:rFonts w:ascii="Cambria Math" w:hAnsi="Cambria Math"/>
                <w:sz w:val="28"/>
                <w:szCs w:val="28"/>
              </w:rPr>
              <m:t>t</m:t>
            </m:r>
          </m:e>
        </m:d>
      </m:oMath>
      <w:bookmarkEnd w:id="2"/>
      <w:r w:rsidRPr="00FB3567">
        <w:rPr>
          <w:rFonts w:ascii="Times New Roman" w:hAnsi="Times New Roman"/>
          <w:sz w:val="28"/>
          <w:szCs w:val="28"/>
        </w:rPr>
        <w:t xml:space="preserve"> (</w:t>
      </w:r>
      <m:oMath>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t</m:t>
            </m:r>
          </m:e>
        </m:d>
      </m:oMath>
      <w:r w:rsidR="00A80883" w:rsidRPr="00A80883">
        <w:rPr>
          <w:rFonts w:ascii="Times New Roman" w:hAnsi="Times New Roman"/>
          <w:sz w:val="28"/>
          <w:szCs w:val="28"/>
        </w:rPr>
        <w:t xml:space="preserve"> –</w:t>
      </w:r>
      <w:r w:rsidRPr="00FB3567">
        <w:rPr>
          <w:rFonts w:ascii="Times New Roman" w:hAnsi="Times New Roman"/>
          <w:sz w:val="28"/>
          <w:szCs w:val="28"/>
        </w:rPr>
        <w:t xml:space="preserve"> координата точки на прямой в момент времени</w:t>
      </w:r>
      <w:r w:rsidR="00276105" w:rsidRPr="00276105">
        <w:rPr>
          <w:rFonts w:ascii="Cambria Math" w:hAnsi="Cambria Math"/>
          <w:i/>
          <w:sz w:val="28"/>
          <w:szCs w:val="28"/>
        </w:rPr>
        <w:t xml:space="preserve"> </w:t>
      </w:r>
      <m:oMath>
        <m:r>
          <w:rPr>
            <w:rFonts w:ascii="Cambria Math" w:hAnsi="Cambria Math"/>
            <w:sz w:val="28"/>
            <w:szCs w:val="28"/>
          </w:rPr>
          <m:t>t</m:t>
        </m:r>
      </m:oMath>
      <w:r w:rsidRPr="00FB3567">
        <w:rPr>
          <w:rFonts w:ascii="Times New Roman" w:hAnsi="Times New Roman"/>
          <w:sz w:val="28"/>
          <w:szCs w:val="28"/>
        </w:rPr>
        <w:t xml:space="preserve">). </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8"/>
          <w:lang w:val="en-US"/>
          <w:rtl w:val="0"/>
        </w:rPr>
        <w:t xml:space="preserve">Consider a simple case: a particle moves along a coordinate line according to the known law </w:t>
      </w:r>
      <m:oMath>
        <m:r>
          <w:rPr>
            <w:rFonts w:ascii="Cambria Math" w:hAnsi="Cambria Math"/>
            <w:sz w:val="28"/>
            <w:szCs w:val="28"/>
          </w:rPr>
          <m:t>s=s</m:t>
        </m:r>
        <m:d>
          <m:dPr>
            <m:ctrlPr>
              <w:rPr>
                <w:rFonts w:ascii="Cambria Math" w:hAnsi="Cambria Math"/>
                <w:i/>
                <w:sz w:val="28"/>
                <w:szCs w:val="28"/>
              </w:rPr>
            </m:ctrlPr>
          </m:dPr>
          <m:e>
            <m:r>
              <w:rPr>
                <w:rFonts w:ascii="Cambria Math" w:hAnsi="Cambria Math"/>
                <w:sz w:val="28"/>
                <w:szCs w:val="28"/>
              </w:rPr>
              <m:t>t</m:t>
            </m:r>
          </m:e>
        </m:d>
      </m:oMath>
      <w:r>
        <w:rPr>
          <w:rFonts w:ascii="Times New Roman" w:hAnsi="Times New Roman" w:cs="Times New Roman" w:eastAsia="Times New Roman"/>
          <w:b w:val="0"/>
          <w:i w:val="0"/>
          <w:color w:val="000000"/>
          <w:sz w:val="28"/>
          <w:lang w:val="en-US"/>
          <w:rtl w:val="0"/>
        </w:rPr>
        <w:t xml:space="preserve"> (</w:t>
      </w:r>
      <m:oMath>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t</m:t>
            </m:r>
          </m:e>
        </m:d>
      </m:oMath>
      <w:r>
        <w:rPr>
          <w:rFonts w:ascii="Times New Roman" w:hAnsi="Times New Roman" w:cs="Times New Roman" w:eastAsia="Times New Roman"/>
          <w:b w:val="0"/>
          <w:i w:val="0"/>
          <w:color w:val="000000"/>
          <w:sz w:val="28"/>
          <w:lang w:val="en-US"/>
          <w:rtl w:val="0"/>
        </w:rPr>
        <w:t xml:space="preserve"> is the particle's coordinate at time </w:t>
      </w:r>
      <m:oMath>
        <m:r>
          <w:rPr>
            <w:rFonts w:ascii="Cambria Math" w:hAnsi="Cambria Math"/>
            <w:sz w:val="28"/>
            <w:szCs w:val="28"/>
          </w:rPr>
          <m:t>t</m:t>
        </m:r>
      </m:oMath>
      <w:r>
        <w:rPr>
          <w:rFonts w:ascii="Times New Roman" w:hAnsi="Times New Roman" w:cs="Times New Roman" w:eastAsia="Times New Roman"/>
          <w:b w:val="0"/>
          <w:i w:val="0"/>
          <w:color w:val="000000"/>
          <w:sz w:val="28"/>
          <w:lang w:val="en-US"/>
          <w:rtl w:val="0"/>
        </w:rPr>
        <w:t>).</w:t>
      </w:r>
    </w:p>
    <w:p w14:paraId="3070BF43" w14:textId="6D320C8F" w:rsidR="004E5B1F" w:rsidRPr="00FB3567" w:rsidRDefault="004E5B1F" w:rsidP="00F12E42">
      <w:pPr>
        <w:keepNext/>
        <w:widowControl/>
        <w:spacing w:line="240" w:lineRule="auto" w:before="0" w:after="40"/>
        <w:ind w:firstLine="425"/>
        <w:jc w:val="both"/>
        <w:rPr>
          <w:sz w:val="28"/>
          <w:szCs w:val="28"/>
        </w:rPr>
      </w:pPr>
      <w:r w:rsidRPr="00FB3567">
        <w:rPr>
          <w:rFonts w:ascii="Times New Roman" w:hAnsi="Times New Roman"/>
          <w:sz w:val="28"/>
          <w:szCs w:val="28"/>
        </w:rPr>
        <w:t xml:space="preserve">Под </w:t>
      </w:r>
      <w:r w:rsidRPr="00FB3567">
        <w:rPr>
          <w:rFonts w:ascii="Times New Roman" w:hAnsi="Times New Roman"/>
          <w:i/>
          <w:sz w:val="28"/>
          <w:szCs w:val="28"/>
        </w:rPr>
        <w:t>средней скоростью</w:t>
      </w:r>
      <w:r w:rsidRPr="00FB3567">
        <w:rPr>
          <w:rFonts w:ascii="Times New Roman" w:hAnsi="Times New Roman"/>
          <w:sz w:val="28"/>
          <w:szCs w:val="28"/>
        </w:rPr>
        <w:t xml:space="preserve"> движения за некоторый промежуток времени в физике понимают отношение перемещения к промежутку времени, т.е. средняя скорость за промежуток времени от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oMath>
      <w:r w:rsidRPr="00FB3567">
        <w:rPr>
          <w:rFonts w:ascii="Times New Roman" w:hAnsi="Times New Roman"/>
          <w:sz w:val="28"/>
          <w:szCs w:val="28"/>
        </w:rPr>
        <w:t xml:space="preserve">  до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+∆t</m:t>
        </m:r>
      </m:oMath>
      <w:r w:rsidRPr="00FB3567">
        <w:rPr>
          <w:rFonts w:ascii="Times New Roman" w:hAnsi="Times New Roman"/>
          <w:sz w:val="28"/>
          <w:szCs w:val="28"/>
        </w:rPr>
        <w:t xml:space="preserve"> выражается равенством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ср</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s</m:t>
            </m:r>
            <m:d>
              <m:dPr>
                <m:ctrlPr>
                  <w:rPr>
                    <w:rFonts w:ascii="Cambria Math" w:hAnsi="Cambria Math"/>
                    <w:i/>
                    <w:sz w:val="28"/>
                    <w:szCs w:val="28"/>
                    <w:lang w:val="en-US"/>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+∆t</m:t>
                </m:r>
                <m:ctrlPr>
                  <w:rPr>
                    <w:rFonts w:ascii="Cambria Math" w:hAnsi="Cambria Math"/>
                    <w:i/>
                    <w:sz w:val="28"/>
                    <w:szCs w:val="28"/>
                  </w:rPr>
                </m:ctrlPr>
              </m:e>
            </m:d>
            <m:r>
              <w:rPr>
                <w:rFonts w:ascii="Cambria Math" w:hAnsi="Cambria Math"/>
                <w:sz w:val="28"/>
                <w:szCs w:val="28"/>
              </w:rPr>
              <m:t>-s(</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m:t>
            </m:r>
          </m:num>
          <m:den>
            <m:r>
              <w:rPr>
                <w:rFonts w:ascii="Cambria Math" w:hAnsi="Cambria Math"/>
                <w:sz w:val="28"/>
                <w:szCs w:val="28"/>
              </w:rPr>
              <m:t>∆t</m:t>
            </m:r>
          </m:den>
        </m:f>
      </m:oMath>
      <w:r w:rsidRPr="00FB3567">
        <w:rPr>
          <w:rFonts w:ascii="Times New Roman" w:hAnsi="Times New Roman"/>
          <w:sz w:val="28"/>
          <w:szCs w:val="28"/>
        </w:rPr>
        <w:t xml:space="preserve">. </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8"/>
          <w:lang w:val="en-US"/>
          <w:rtl w:val="0"/>
        </w:rPr>
        <w:t xml:space="preserve">In physics, the average velocity over a time interval is the ratio of displacement to elapsed time. Thus, the average velocity from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oMath>
      <w:r>
        <w:rPr>
          <w:rFonts w:ascii="Times New Roman" w:hAnsi="Times New Roman" w:cs="Times New Roman" w:eastAsia="Times New Roman"/>
          <w:b w:val="0"/>
          <w:i w:val="0"/>
          <w:color w:val="000000"/>
          <w:sz w:val="28"/>
          <w:lang w:val="en-US"/>
          <w:rtl w:val="0"/>
        </w:rPr>
        <w:t xml:space="preserve"> to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+∆t</m:t>
        </m:r>
      </m:oMath>
      <w:r>
        <w:rPr>
          <w:rFonts w:ascii="Times New Roman" w:hAnsi="Times New Roman" w:cs="Times New Roman" w:eastAsia="Times New Roman"/>
          <w:b w:val="0"/>
          <w:i w:val="0"/>
          <w:color w:val="000000"/>
          <w:sz w:val="28"/>
          <w:lang w:val="en-US"/>
          <w:rtl w:val="0"/>
        </w:rPr>
        <w:t xml:space="preserve"> is given by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ср</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s</m:t>
            </m:r>
            <m:d>
              <m:dPr>
                <m:ctrlPr>
                  <w:rPr>
                    <w:rFonts w:ascii="Cambria Math" w:hAnsi="Cambria Math"/>
                    <w:i/>
                    <w:sz w:val="28"/>
                    <w:szCs w:val="28"/>
                    <w:lang w:val="en-US"/>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+∆t</m:t>
                </m:r>
                <m:ctrlPr>
                  <w:rPr>
                    <w:rFonts w:ascii="Cambria Math" w:hAnsi="Cambria Math"/>
                    <w:i/>
                    <w:sz w:val="28"/>
                    <w:szCs w:val="28"/>
                  </w:rPr>
                </m:ctrlPr>
              </m:e>
            </m:d>
            <m:r>
              <w:rPr>
                <w:rFonts w:ascii="Cambria Math" w:hAnsi="Cambria Math"/>
                <w:sz w:val="28"/>
                <w:szCs w:val="28"/>
              </w:rPr>
              <m:t>-s(</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m:t>
            </m:r>
          </m:num>
          <m:den>
            <m:r>
              <w:rPr>
                <w:rFonts w:ascii="Cambria Math" w:hAnsi="Cambria Math"/>
                <w:sz w:val="28"/>
                <w:szCs w:val="28"/>
              </w:rPr>
              <m:t>∆t</m:t>
            </m:r>
          </m:den>
        </m:f>
      </m:oMath>
      <w:r>
        <w:rPr>
          <w:rFonts w:ascii="Times New Roman" w:hAnsi="Times New Roman" w:cs="Times New Roman" w:eastAsia="Times New Roman"/>
          <w:b w:val="0"/>
          <w:i w:val="0"/>
          <w:color w:val="000000"/>
          <w:sz w:val="28"/>
          <w:lang w:val="en-US"/>
          <w:rtl w:val="0"/>
        </w:rPr>
        <w:t>.</w:t>
      </w:r>
    </w:p>
    <w:p w14:paraId="70664A53" w14:textId="6E9743B6" w:rsidR="004E5B1F" w:rsidRPr="00FB3567" w:rsidRDefault="004E5B1F" w:rsidP="00F12E42">
      <w:pPr>
        <w:keepNext/>
        <w:widowControl/>
        <w:spacing w:line="240" w:lineRule="auto" w:before="0" w:after="40"/>
        <w:ind w:firstLine="425"/>
        <w:jc w:val="both"/>
        <w:rPr>
          <w:sz w:val="28"/>
          <w:szCs w:val="28"/>
        </w:rPr>
      </w:pPr>
      <w:r w:rsidRPr="00FB3567">
        <w:rPr>
          <w:rFonts w:ascii="Times New Roman" w:hAnsi="Times New Roman"/>
          <w:i/>
          <w:sz w:val="28"/>
          <w:szCs w:val="28"/>
        </w:rPr>
        <w:lastRenderedPageBreak/>
        <w:t>Мгновенной скоростью</w:t>
      </w:r>
      <w:r w:rsidRPr="00FB3567">
        <w:rPr>
          <w:rFonts w:ascii="Times New Roman" w:hAnsi="Times New Roman"/>
          <w:sz w:val="28"/>
          <w:szCs w:val="28"/>
        </w:rPr>
        <w:t xml:space="preserve"> </w:t>
      </w:r>
      <m:oMath>
        <m:r>
          <w:rPr>
            <w:rFonts w:ascii="Cambria Math" w:hAnsi="Cambria Math"/>
            <w:sz w:val="28"/>
            <w:szCs w:val="28"/>
          </w:rPr>
          <m:t>v</m:t>
        </m:r>
      </m:oMath>
      <w:r w:rsidRPr="00FB3567">
        <w:rPr>
          <w:rFonts w:ascii="Times New Roman" w:hAnsi="Times New Roman"/>
          <w:sz w:val="28"/>
          <w:szCs w:val="28"/>
        </w:rPr>
        <w:t xml:space="preserve"> в момент времени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oMath>
      <w:r w:rsidRPr="00FB3567">
        <w:rPr>
          <w:rFonts w:ascii="Times New Roman" w:hAnsi="Times New Roman"/>
          <w:sz w:val="28"/>
          <w:szCs w:val="28"/>
        </w:rPr>
        <w:t xml:space="preserve"> называют предел средней скорости движения за промежуток времени</w:t>
      </w:r>
      <w:r w:rsidR="005A3CEC" w:rsidRPr="005A3CEC">
        <w:rPr>
          <w:rFonts w:ascii="Times New Roman" w:hAnsi="Times New Roman"/>
          <w:sz w:val="28"/>
          <w:szCs w:val="28"/>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+∆t]</m:t>
        </m:r>
      </m:oMath>
      <w:r w:rsidRPr="00FB3567">
        <w:rPr>
          <w:rFonts w:ascii="Times New Roman" w:hAnsi="Times New Roman"/>
          <w:sz w:val="28"/>
          <w:szCs w:val="28"/>
        </w:rPr>
        <w:t xml:space="preserve"> при условии</w:t>
      </w:r>
      <m:oMath>
        <m:r>
          <w:rPr>
            <w:rFonts w:ascii="Cambria Math" w:hAnsi="Cambria Math"/>
            <w:sz w:val="28"/>
            <w:szCs w:val="28"/>
          </w:rPr>
          <m:t xml:space="preserve"> ∆t→0</m:t>
        </m:r>
      </m:oMath>
      <w:r w:rsidRPr="00FB3567">
        <w:rPr>
          <w:rFonts w:ascii="Times New Roman" w:hAnsi="Times New Roman"/>
          <w:sz w:val="28"/>
          <w:szCs w:val="28"/>
        </w:rPr>
        <w:t xml:space="preserve">. Таким образом, </w:t>
      </w:r>
      <m:oMath>
        <m:r>
          <w:rPr>
            <w:rFonts w:ascii="Cambria Math" w:hAnsi="Cambria Math"/>
            <w:sz w:val="28"/>
            <w:szCs w:val="28"/>
          </w:rPr>
          <m:t>v=</m:t>
        </m:r>
        <m:func>
          <m:funcPr>
            <m:ctrlPr>
              <w:rPr>
                <w:rFonts w:ascii="Cambria Math" w:hAnsi="Cambria Math"/>
                <w:i/>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lim</m:t>
                </m:r>
              </m:e>
              <m:lim>
                <m:r>
                  <w:rPr>
                    <w:rFonts w:ascii="Cambria Math" w:hAnsi="Cambria Math"/>
                    <w:sz w:val="28"/>
                    <w:szCs w:val="28"/>
                  </w:rPr>
                  <m:t>∆t→0</m:t>
                </m:r>
              </m:lim>
            </m:limLow>
          </m:fName>
          <m:e>
            <m:f>
              <m:fPr>
                <m:ctrlPr>
                  <w:rPr>
                    <w:rFonts w:ascii="Cambria Math" w:hAnsi="Cambria Math"/>
                    <w:i/>
                    <w:sz w:val="28"/>
                    <w:szCs w:val="28"/>
                  </w:rPr>
                </m:ctrlPr>
              </m:fPr>
              <m:num>
                <m:r>
                  <w:rPr>
                    <w:rFonts w:ascii="Cambria Math" w:hAnsi="Cambria Math"/>
                    <w:sz w:val="28"/>
                    <w:szCs w:val="28"/>
                  </w:rPr>
                  <m:t>∆s</m:t>
                </m:r>
              </m:num>
              <m:den>
                <m:r>
                  <w:rPr>
                    <w:rFonts w:ascii="Cambria Math" w:hAnsi="Cambria Math"/>
                    <w:sz w:val="28"/>
                    <w:szCs w:val="28"/>
                  </w:rPr>
                  <m:t>∆t</m:t>
                </m:r>
              </m:den>
            </m:f>
          </m:e>
        </m:func>
      </m:oMath>
      <w:r w:rsidR="005A3CEC" w:rsidRPr="00850D81">
        <w:rPr>
          <w:rFonts w:ascii="Times New Roman" w:hAnsi="Times New Roman"/>
          <w:sz w:val="28"/>
          <w:szCs w:val="28"/>
        </w:rPr>
        <w:t>.</w:t>
      </w:r>
      <w:r w:rsidRPr="00FB3567">
        <w:rPr>
          <w:rFonts w:ascii="Times New Roman" w:hAnsi="Times New Roman"/>
          <w:sz w:val="28"/>
          <w:szCs w:val="28"/>
        </w:rPr>
        <w:t xml:space="preserve"> </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8"/>
          <w:lang w:val="en-US"/>
          <w:rtl w:val="0"/>
        </w:rPr>
        <w:t xml:space="preserve">The instantaneous velocity </w:t>
      </w:r>
      <m:oMath>
        <m:r>
          <w:rPr>
            <w:rFonts w:ascii="Cambria Math" w:hAnsi="Cambria Math"/>
            <w:sz w:val="28"/>
            <w:szCs w:val="28"/>
          </w:rPr>
          <m:t>v</m:t>
        </m:r>
      </m:oMath>
      <w:r>
        <w:rPr>
          <w:rFonts w:ascii="Times New Roman" w:hAnsi="Times New Roman" w:cs="Times New Roman" w:eastAsia="Times New Roman"/>
          <w:b w:val="0"/>
          <w:i w:val="0"/>
          <w:color w:val="000000"/>
          <w:sz w:val="28"/>
          <w:lang w:val="en-US"/>
          <w:rtl w:val="0"/>
        </w:rPr>
        <w:t xml:space="preserve"> at time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oMath>
      <w:r>
        <w:rPr>
          <w:rFonts w:ascii="Times New Roman" w:hAnsi="Times New Roman" w:cs="Times New Roman" w:eastAsia="Times New Roman"/>
          <w:b w:val="0"/>
          <w:i w:val="0"/>
          <w:color w:val="000000"/>
          <w:sz w:val="28"/>
          <w:lang w:val="en-US"/>
          <w:rtl w:val="0"/>
        </w:rPr>
        <w:t xml:space="preserve"> is the limit of the average velocity over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+∆t]</m:t>
        </m:r>
      </m:oMath>
      <w:r>
        <w:rPr>
          <w:rFonts w:ascii="Times New Roman" w:hAnsi="Times New Roman" w:cs="Times New Roman" w:eastAsia="Times New Roman"/>
          <w:b w:val="0"/>
          <w:i w:val="0"/>
          <w:color w:val="000000"/>
          <w:sz w:val="28"/>
          <w:lang w:val="en-US"/>
          <w:rtl w:val="0"/>
        </w:rPr>
        <w:t xml:space="preserve"> as </w:t>
      </w:r>
      <m:oMath>
        <m:r>
          <w:rPr>
            <w:rFonts w:ascii="Cambria Math" w:hAnsi="Cambria Math"/>
            <w:sz w:val="28"/>
            <w:szCs w:val="28"/>
          </w:rPr>
          <m:t xml:space="preserve"> ∆t→0</m:t>
        </m:r>
      </m:oMath>
      <w:r>
        <w:rPr>
          <w:rFonts w:ascii="Times New Roman" w:hAnsi="Times New Roman" w:cs="Times New Roman" w:eastAsia="Times New Roman"/>
          <w:b w:val="0"/>
          <w:i w:val="0"/>
          <w:color w:val="000000"/>
          <w:sz w:val="28"/>
          <w:lang w:val="en-US"/>
          <w:rtl w:val="0"/>
        </w:rPr>
        <w:t xml:space="preserve">. Thus, </w:t>
      </w:r>
      <m:oMath>
        <m:r>
          <w:rPr>
            <w:rFonts w:ascii="Cambria Math" w:hAnsi="Cambria Math"/>
            <w:sz w:val="28"/>
            <w:szCs w:val="28"/>
          </w:rPr>
          <m:t>v=</m:t>
        </m:r>
        <m:func>
          <m:funcPr>
            <m:ctrlPr>
              <w:rPr>
                <w:rFonts w:ascii="Cambria Math" w:hAnsi="Cambria Math"/>
                <w:i/>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lim</m:t>
                </m:r>
              </m:e>
              <m:lim>
                <m:r>
                  <w:rPr>
                    <w:rFonts w:ascii="Cambria Math" w:hAnsi="Cambria Math"/>
                    <w:sz w:val="28"/>
                    <w:szCs w:val="28"/>
                  </w:rPr>
                  <m:t>∆t→0</m:t>
                </m:r>
              </m:lim>
            </m:limLow>
          </m:fName>
          <m:e>
            <m:f>
              <m:fPr>
                <m:ctrlPr>
                  <w:rPr>
                    <w:rFonts w:ascii="Cambria Math" w:hAnsi="Cambria Math"/>
                    <w:i/>
                    <w:sz w:val="28"/>
                    <w:szCs w:val="28"/>
                  </w:rPr>
                </m:ctrlPr>
              </m:fPr>
              <m:num>
                <m:r>
                  <w:rPr>
                    <w:rFonts w:ascii="Cambria Math" w:hAnsi="Cambria Math"/>
                    <w:sz w:val="28"/>
                    <w:szCs w:val="28"/>
                  </w:rPr>
                  <m:t>∆s</m:t>
                </m:r>
              </m:num>
              <m:den>
                <m:r>
                  <w:rPr>
                    <w:rFonts w:ascii="Cambria Math" w:hAnsi="Cambria Math"/>
                    <w:sz w:val="28"/>
                    <w:szCs w:val="28"/>
                  </w:rPr>
                  <m:t>∆t</m:t>
                </m:r>
              </m:den>
            </m:f>
          </m:e>
        </m:func>
      </m:oMath>
      <w:r>
        <w:rPr>
          <w:rFonts w:ascii="Times New Roman" w:hAnsi="Times New Roman" w:cs="Times New Roman" w:eastAsia="Times New Roman"/>
          <w:b w:val="0"/>
          <w:i w:val="0"/>
          <w:color w:val="000000"/>
          <w:sz w:val="28"/>
          <w:lang w:val="en-US"/>
          <w:rtl w:val="0"/>
        </w:rPr>
        <w:t>.</w:t>
      </w:r>
    </w:p>
    <w:p w14:paraId="1F3E3BF4" w14:textId="21246112" w:rsidR="004E5B1F" w:rsidRDefault="004E5B1F" w:rsidP="00F12E42">
      <w:pPr>
        <w:keepNext/>
        <w:widowControl/>
        <w:spacing w:line="240" w:lineRule="auto" w:before="0" w:after="40"/>
        <w:ind w:firstLine="425"/>
        <w:jc w:val="both"/>
        <w:rPr>
          <w:sz w:val="28"/>
          <w:szCs w:val="28"/>
        </w:rPr>
      </w:pPr>
      <w:r w:rsidRPr="00FB3567">
        <w:rPr>
          <w:rFonts w:ascii="Times New Roman" w:hAnsi="Times New Roman"/>
          <w:sz w:val="28"/>
          <w:szCs w:val="28"/>
        </w:rPr>
        <w:t>Но согласно определению производной</w:t>
      </w:r>
      <w:r w:rsidR="00850D81" w:rsidRPr="00850D81">
        <w:rPr>
          <w:rFonts w:ascii="Times New Roman" w:hAnsi="Times New Roman"/>
          <w:sz w:val="28"/>
          <w:szCs w:val="28"/>
        </w:rPr>
        <w:t xml:space="preserve"> </w:t>
      </w:r>
      <m:oMath>
        <m:func>
          <m:funcPr>
            <m:ctrlPr>
              <w:rPr>
                <w:rFonts w:ascii="Cambria Math" w:hAnsi="Cambria Math"/>
                <w:i/>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lim</m:t>
                </m:r>
              </m:e>
              <m:lim>
                <m:r>
                  <w:rPr>
                    <w:rFonts w:ascii="Cambria Math" w:hAnsi="Cambria Math"/>
                    <w:sz w:val="28"/>
                    <w:szCs w:val="28"/>
                  </w:rPr>
                  <m:t>∆t→0</m:t>
                </m:r>
              </m:lim>
            </m:limLow>
          </m:fName>
          <m:e>
            <m:f>
              <m:fPr>
                <m:ctrlPr>
                  <w:rPr>
                    <w:rFonts w:ascii="Cambria Math" w:hAnsi="Cambria Math"/>
                    <w:i/>
                    <w:sz w:val="28"/>
                    <w:szCs w:val="28"/>
                  </w:rPr>
                </m:ctrlPr>
              </m:fPr>
              <m:num>
                <m:r>
                  <w:rPr>
                    <w:rFonts w:ascii="Cambria Math" w:hAnsi="Cambria Math"/>
                    <w:sz w:val="28"/>
                    <w:szCs w:val="28"/>
                  </w:rPr>
                  <m:t>∆s</m:t>
                </m:r>
              </m:num>
              <m:den>
                <m:r>
                  <w:rPr>
                    <w:rFonts w:ascii="Cambria Math" w:hAnsi="Cambria Math"/>
                    <w:sz w:val="28"/>
                    <w:szCs w:val="28"/>
                  </w:rPr>
                  <m:t>∆t</m:t>
                </m:r>
              </m:den>
            </m:f>
          </m:e>
        </m:func>
        <m:r>
          <w:rPr>
            <w:rFonts w:ascii="Cambria Math" w:hAnsi="Cambria Math"/>
            <w:sz w:val="28"/>
            <w:szCs w:val="28"/>
          </w:rPr>
          <m:t>=s'(</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m:t>
        </m:r>
      </m:oMath>
      <w:r w:rsidRPr="00FB3567">
        <w:rPr>
          <w:rFonts w:ascii="Times New Roman" w:hAnsi="Times New Roman"/>
          <w:sz w:val="28"/>
          <w:szCs w:val="28"/>
        </w:rPr>
        <w:t xml:space="preserve">, значит, производная координаты по времени при прямолинейном движении есть скорость. В этом состоит </w:t>
      </w:r>
      <w:r w:rsidRPr="00FB3567">
        <w:rPr>
          <w:rFonts w:ascii="Times New Roman" w:hAnsi="Times New Roman"/>
          <w:i/>
          <w:sz w:val="28"/>
          <w:szCs w:val="28"/>
        </w:rPr>
        <w:t>механический смысл</w:t>
      </w:r>
      <w:r w:rsidRPr="00FB3567">
        <w:rPr>
          <w:rFonts w:ascii="Times New Roman" w:hAnsi="Times New Roman"/>
          <w:sz w:val="28"/>
          <w:szCs w:val="28"/>
        </w:rPr>
        <w:t xml:space="preserve"> производной.</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8"/>
          <w:lang w:val="en-US"/>
          <w:rtl w:val="0"/>
        </w:rPr>
        <w:t xml:space="preserve">By the definition of the derivative, </w:t>
      </w:r>
      <m:oMath>
        <m:func>
          <m:funcPr>
            <m:ctrlPr>
              <w:rPr>
                <w:rFonts w:ascii="Cambria Math" w:hAnsi="Cambria Math"/>
                <w:i/>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lim</m:t>
                </m:r>
              </m:e>
              <m:lim>
                <m:r>
                  <w:rPr>
                    <w:rFonts w:ascii="Cambria Math" w:hAnsi="Cambria Math"/>
                    <w:sz w:val="28"/>
                    <w:szCs w:val="28"/>
                  </w:rPr>
                  <m:t>∆t→0</m:t>
                </m:r>
              </m:lim>
            </m:limLow>
          </m:fName>
          <m:e>
            <m:f>
              <m:fPr>
                <m:ctrlPr>
                  <w:rPr>
                    <w:rFonts w:ascii="Cambria Math" w:hAnsi="Cambria Math"/>
                    <w:i/>
                    <w:sz w:val="28"/>
                    <w:szCs w:val="28"/>
                  </w:rPr>
                </m:ctrlPr>
              </m:fPr>
              <m:num>
                <m:r>
                  <w:rPr>
                    <w:rFonts w:ascii="Cambria Math" w:hAnsi="Cambria Math"/>
                    <w:sz w:val="28"/>
                    <w:szCs w:val="28"/>
                  </w:rPr>
                  <m:t>∆s</m:t>
                </m:r>
              </m:num>
              <m:den>
                <m:r>
                  <w:rPr>
                    <w:rFonts w:ascii="Cambria Math" w:hAnsi="Cambria Math"/>
                    <w:sz w:val="28"/>
                    <w:szCs w:val="28"/>
                  </w:rPr>
                  <m:t>∆t</m:t>
                </m:r>
              </m:den>
            </m:f>
          </m:e>
        </m:func>
        <m:r>
          <w:rPr>
            <w:rFonts w:ascii="Cambria Math" w:hAnsi="Cambria Math"/>
            <w:sz w:val="28"/>
            <w:szCs w:val="28"/>
          </w:rPr>
          <m:t>=s'(</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m:t>
        </m:r>
      </m:oMath>
      <w:r>
        <w:rPr>
          <w:rFonts w:ascii="Times New Roman" w:hAnsi="Times New Roman" w:cs="Times New Roman" w:eastAsia="Times New Roman"/>
          <w:b w:val="0"/>
          <w:i w:val="0"/>
          <w:color w:val="000000"/>
          <w:sz w:val="28"/>
          <w:lang w:val="en-US"/>
          <w:rtl w:val="0"/>
        </w:rPr>
        <w:t>, so the derivative of the coordinate with respect to time in rectilinear motion is velocity. This is the mechanical meaning of the derivative.</w:t>
      </w:r>
    </w:p>
    <w:p w14:paraId="318EC566" w14:textId="7121F320" w:rsidR="004E5B1F" w:rsidRPr="00FB3567" w:rsidRDefault="00F12E42" w:rsidP="00F6635D">
      <w:pPr>
        <w:pStyle w:val="Учебныйраздел"/>
        <w:keepNext/>
        <w:keepLines/>
        <w:widowControl/>
        <w:spacing w:before="240" w:after="40"/>
        <w:ind w:firstLine="0"/>
      </w:pPr>
      <w:r w:rsidRPr="00F12E42">
        <w:rPr>
          <w:rFonts w:ascii="Times New Roman" w:hAnsi="Times New Roman"/>
          <w:b/>
          <w:sz w:val="28"/>
        </w:rPr>
        <w:t>5.</w:t>
      </w:r>
      <w:r w:rsidR="004E5B1F" w:rsidRPr="00FB3567">
        <w:rPr>
          <w:rFonts w:ascii="Times New Roman" w:hAnsi="Times New Roman"/>
          <w:b/>
          <w:sz w:val="28"/>
        </w:rPr>
        <w:t xml:space="preserve"> Производная и мгновенная угловая скорость тела</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5. The derivative and instantaneous angular velocity of a body</w:t>
      </w:r>
    </w:p>
    <w:p w14:paraId="0EF17556" w14:textId="77777777" w:rsidR="00E50C1C" w:rsidRDefault="004E5B1F" w:rsidP="00F12E42">
      <w:pPr>
        <w:keepNext/>
        <w:widowControl/>
        <w:spacing w:line="240" w:lineRule="auto" w:before="0" w:after="40"/>
        <w:ind w:firstLine="425"/>
        <w:jc w:val="both"/>
        <w:rPr>
          <w:sz w:val="28"/>
          <w:szCs w:val="28"/>
        </w:rPr>
      </w:pPr>
      <w:r w:rsidRPr="00FB3567">
        <w:rPr>
          <w:rFonts w:ascii="Times New Roman" w:hAnsi="Times New Roman"/>
          <w:sz w:val="28"/>
          <w:szCs w:val="28"/>
        </w:rPr>
        <w:t>Рассмотрим вращение тела вокруг оси. Его можно описать функцией</w:t>
      </w:r>
      <w:r w:rsidR="00A80883" w:rsidRPr="00A80883">
        <w:rPr>
          <w:rFonts w:ascii="Times New Roman" w:hAnsi="Times New Roman"/>
          <w:sz w:val="28"/>
          <w:szCs w:val="28"/>
        </w:rPr>
        <w:t xml:space="preserve"> </w:t>
      </w:r>
      <m:oMath>
        <m:r>
          <w:rPr>
            <w:rFonts w:ascii="Cambria Math" w:hAnsi="Cambria Math"/>
            <w:sz w:val="28"/>
            <w:szCs w:val="28"/>
          </w:rPr>
          <m:t>φ(t)</m:t>
        </m:r>
      </m:oMath>
      <w:r w:rsidRPr="00FB3567">
        <w:rPr>
          <w:rFonts w:ascii="Times New Roman" w:hAnsi="Times New Roman"/>
          <w:sz w:val="28"/>
          <w:szCs w:val="28"/>
        </w:rPr>
        <w:t>, определяющей угол поворота тела за промежуток времени</w:t>
      </w:r>
      <w:r w:rsidR="00A80883" w:rsidRPr="00A80883">
        <w:rPr>
          <w:rFonts w:ascii="Times New Roman" w:hAnsi="Times New Roman"/>
          <w:sz w:val="28"/>
          <w:szCs w:val="28"/>
        </w:rPr>
        <w:t xml:space="preserve"> </w:t>
      </w:r>
      <m:oMath>
        <m:r>
          <w:rPr>
            <w:rFonts w:ascii="Cambria Math" w:hAnsi="Cambria Math"/>
            <w:sz w:val="28"/>
            <w:szCs w:val="28"/>
          </w:rPr>
          <m:t>[0,t]</m:t>
        </m:r>
      </m:oMath>
      <w:r w:rsidRPr="00FB3567">
        <w:rPr>
          <w:rFonts w:ascii="Times New Roman" w:hAnsi="Times New Roman"/>
          <w:sz w:val="28"/>
          <w:szCs w:val="28"/>
        </w:rPr>
        <w:t>. Если вращение происходит равномерно, то его угловой скоростью называют отношение угла поворота к величине промежутка времени</w:t>
      </w:r>
      <w:r w:rsidR="00E50C1C" w:rsidRPr="00E50C1C">
        <w:rPr>
          <w:rFonts w:ascii="Times New Roman" w:hAnsi="Times New Roman"/>
          <w:sz w:val="28"/>
          <w:szCs w:val="28"/>
        </w:rPr>
        <w:t xml:space="preserve"> </w:t>
      </w:r>
      <m:oMath>
        <m:r>
          <w:rPr>
            <w:rFonts w:ascii="Cambria Math" w:hAnsi="Cambria Math"/>
            <w:sz w:val="28"/>
            <w:szCs w:val="28"/>
          </w:rPr>
          <m:t>ω=</m:t>
        </m:r>
        <m:f>
          <m:fPr>
            <m:ctrlPr>
              <w:rPr>
                <w:rFonts w:ascii="Cambria Math" w:hAnsi="Cambria Math"/>
                <w:i/>
                <w:sz w:val="28"/>
                <w:szCs w:val="28"/>
              </w:rPr>
            </m:ctrlPr>
          </m:fPr>
          <m:num>
            <m:r>
              <w:rPr>
                <w:rFonts w:ascii="Cambria Math" w:hAnsi="Cambria Math"/>
                <w:sz w:val="28"/>
                <w:szCs w:val="28"/>
              </w:rPr>
              <m:t>φ(t)</m:t>
            </m:r>
          </m:num>
          <m:den>
            <m:r>
              <w:rPr>
                <w:rFonts w:ascii="Cambria Math" w:hAnsi="Cambria Math"/>
                <w:sz w:val="28"/>
                <w:szCs w:val="28"/>
              </w:rPr>
              <m:t>t</m:t>
            </m:r>
          </m:den>
        </m:f>
      </m:oMath>
      <w:r w:rsidRPr="00FB3567">
        <w:rPr>
          <w:rFonts w:ascii="Times New Roman" w:hAnsi="Times New Roman"/>
          <w:sz w:val="28"/>
          <w:szCs w:val="28"/>
        </w:rPr>
        <w:t xml:space="preserve">. Если же вращение происходит неравномерно, то </w:t>
      </w:r>
      <w:r w:rsidRPr="00FB3567">
        <w:rPr>
          <w:rFonts w:ascii="Times New Roman" w:hAnsi="Times New Roman"/>
          <w:i/>
          <w:sz w:val="28"/>
          <w:szCs w:val="28"/>
        </w:rPr>
        <w:t>средней угловой скоростью</w:t>
      </w:r>
      <w:r w:rsidRPr="00FB3567">
        <w:rPr>
          <w:rFonts w:ascii="Times New Roman" w:hAnsi="Times New Roman"/>
          <w:sz w:val="28"/>
          <w:szCs w:val="28"/>
        </w:rPr>
        <w:t xml:space="preserve"> этого вращения за промежуток времени </w:t>
      </w:r>
      <w:r w:rsidR="00E50C1C" w:rsidRPr="005A3CEC">
        <w:rPr>
          <w:rFonts w:ascii="Times New Roman" w:hAnsi="Times New Roman"/>
          <w:sz w:val="28"/>
          <w:szCs w:val="28"/>
        </w:rPr>
        <w:t>[</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+∆t]</m:t>
        </m:r>
      </m:oMath>
      <w:r w:rsidRPr="00FB3567">
        <w:rPr>
          <w:rFonts w:ascii="Times New Roman" w:hAnsi="Times New Roman"/>
          <w:sz w:val="28"/>
          <w:szCs w:val="28"/>
        </w:rPr>
        <w:t xml:space="preserve"> называют отношение </w:t>
      </w:r>
    </w:p>
    <w:p>
      <w:pPr>
        <w:keepNext/>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8"/>
          <w:lang w:val="en-US"/>
          <w:rtl w:val="0"/>
        </w:rPr>
        <w:t xml:space="preserve">Consider a body rotating about an axis. Its motion can be described by </w:t>
      </w:r>
      <m:oMath>
        <m:r>
          <w:rPr>
            <w:rFonts w:ascii="Cambria Math" w:hAnsi="Cambria Math"/>
            <w:sz w:val="28"/>
            <w:szCs w:val="28"/>
          </w:rPr>
          <m:t>φ(t)</m:t>
        </m:r>
      </m:oMath>
      <w:r>
        <w:rPr>
          <w:rFonts w:ascii="Times New Roman" w:hAnsi="Times New Roman" w:cs="Times New Roman" w:eastAsia="Times New Roman"/>
          <w:b w:val="0"/>
          <w:i w:val="0"/>
          <w:color w:val="000000"/>
          <w:sz w:val="28"/>
          <w:lang w:val="en-US"/>
          <w:rtl w:val="0"/>
        </w:rPr>
        <w:t xml:space="preserve">, which specifies its angle of rotation over </w:t>
      </w:r>
      <m:oMath>
        <m:r>
          <w:rPr>
            <w:rFonts w:ascii="Cambria Math" w:hAnsi="Cambria Math"/>
            <w:sz w:val="28"/>
            <w:szCs w:val="28"/>
          </w:rPr>
          <m:t>[0,t]</m:t>
        </m:r>
      </m:oMath>
      <w:r>
        <w:rPr>
          <w:rFonts w:ascii="Times New Roman" w:hAnsi="Times New Roman" w:cs="Times New Roman" w:eastAsia="Times New Roman"/>
          <w:b w:val="0"/>
          <w:i w:val="0"/>
          <w:color w:val="000000"/>
          <w:sz w:val="28"/>
          <w:lang w:val="en-US"/>
          <w:rtl w:val="0"/>
        </w:rPr>
        <w:t xml:space="preserve">. For uniform rotation, angular velocity is the ratio of the angle of rotation to the elapsed time: </w:t>
      </w:r>
      <m:oMath>
        <m:r>
          <w:rPr>
            <w:rFonts w:ascii="Cambria Math" w:hAnsi="Cambria Math"/>
            <w:sz w:val="28"/>
            <w:szCs w:val="28"/>
          </w:rPr>
          <m:t>ω=</m:t>
        </m:r>
        <m:f>
          <m:fPr>
            <m:ctrlPr>
              <w:rPr>
                <w:rFonts w:ascii="Cambria Math" w:hAnsi="Cambria Math"/>
                <w:i/>
                <w:sz w:val="28"/>
                <w:szCs w:val="28"/>
              </w:rPr>
            </m:ctrlPr>
          </m:fPr>
          <m:num>
            <m:r>
              <w:rPr>
                <w:rFonts w:ascii="Cambria Math" w:hAnsi="Cambria Math"/>
                <w:sz w:val="28"/>
                <w:szCs w:val="28"/>
              </w:rPr>
              <m:t>φ(t)</m:t>
            </m:r>
          </m:num>
          <m:den>
            <m:r>
              <w:rPr>
                <w:rFonts w:ascii="Cambria Math" w:hAnsi="Cambria Math"/>
                <w:sz w:val="28"/>
                <w:szCs w:val="28"/>
              </w:rPr>
              <m:t>t</m:t>
            </m:r>
          </m:den>
        </m:f>
      </m:oMath>
      <w:r>
        <w:rPr>
          <w:rFonts w:ascii="Times New Roman" w:hAnsi="Times New Roman" w:cs="Times New Roman" w:eastAsia="Times New Roman"/>
          <w:b w:val="0"/>
          <w:i w:val="0"/>
          <w:color w:val="000000"/>
          <w:sz w:val="28"/>
          <w:lang w:val="en-US"/>
          <w:rtl w:val="0"/>
        </w:rPr>
        <w:t>. For nonuniform rotation, the average angular velocity over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+∆t]</m:t>
        </m:r>
      </m:oMath>
      <w:r>
        <w:rPr>
          <w:rFonts w:ascii="Times New Roman" w:hAnsi="Times New Roman" w:cs="Times New Roman" w:eastAsia="Times New Roman"/>
          <w:b w:val="0"/>
          <w:i w:val="0"/>
          <w:color w:val="000000"/>
          <w:sz w:val="28"/>
          <w:lang w:val="en-US"/>
          <w:rtl w:val="0"/>
        </w:rPr>
        <w:t xml:space="preserve"> is the ratio</w:t>
      </w:r>
    </w:p>
    <w:p w14:paraId="4D37B804" w14:textId="4FD5D159" w:rsidR="004E5B1F" w:rsidRPr="00FB3567" w:rsidRDefault="00737343" w:rsidP="00F12E42">
      <w:pPr>
        <w:keepNext w:val="0"/>
        <w:widowControl/>
        <w:spacing w:line="240" w:lineRule="auto" w:before="0" w:after="120"/>
        <w:ind w:firstLine="425"/>
        <w:jc w:val="both"/>
        <w:rPr>
          <w:sz w:val="28"/>
          <w:szCs w:val="28"/>
        </w:rPr>
      </w:pPr>
      <m:oMath>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ср</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φ</m:t>
            </m:r>
            <m:d>
              <m:dPr>
                <m:ctrlPr>
                  <w:rPr>
                    <w:rFonts w:ascii="Cambria Math" w:hAnsi="Cambria Math"/>
                    <w:i/>
                    <w:sz w:val="28"/>
                    <w:szCs w:val="28"/>
                    <w:lang w:val="en-US"/>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+∆t</m:t>
                </m:r>
                <m:ctrlPr>
                  <w:rPr>
                    <w:rFonts w:ascii="Cambria Math" w:hAnsi="Cambria Math"/>
                    <w:i/>
                    <w:sz w:val="28"/>
                    <w:szCs w:val="28"/>
                  </w:rPr>
                </m:ctrlPr>
              </m:e>
            </m:d>
            <m:r>
              <w:rPr>
                <w:rFonts w:ascii="Cambria Math" w:hAnsi="Cambria Math"/>
                <w:sz w:val="28"/>
                <w:szCs w:val="28"/>
              </w:rPr>
              <m:t>-φ(</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m:t>
            </m:r>
          </m:num>
          <m:den>
            <m:r>
              <w:rPr>
                <w:rFonts w:ascii="Cambria Math" w:hAnsi="Cambria Math"/>
                <w:sz w:val="28"/>
                <w:szCs w:val="28"/>
              </w:rPr>
              <m:t>∆t</m:t>
            </m:r>
          </m:den>
        </m:f>
      </m:oMath>
      <w:r w:rsidR="004E5B1F" w:rsidRPr="00FB3567">
        <w:rPr>
          <w:rFonts w:ascii="Times New Roman" w:hAnsi="Times New Roman"/>
          <w:sz w:val="28"/>
          <w:szCs w:val="28"/>
        </w:rPr>
        <w:t xml:space="preserve">. </w:t>
      </w:r>
    </w:p>
    <w:p w14:paraId="6D9B42BF" w14:textId="21BC917F" w:rsidR="004E5B1F" w:rsidRPr="00737343" w:rsidRDefault="004E5B1F" w:rsidP="00F12E42">
      <w:pPr>
        <w:keepNext/>
        <w:widowControl/>
        <w:spacing w:line="240" w:lineRule="auto" w:before="0" w:after="40"/>
        <w:ind w:firstLine="425"/>
        <w:jc w:val="both"/>
        <w:rPr>
          <w:sz w:val="28"/>
          <w:szCs w:val="28"/>
        </w:rPr>
      </w:pPr>
      <w:r w:rsidRPr="00FB3567">
        <w:rPr>
          <w:rFonts w:ascii="Times New Roman" w:hAnsi="Times New Roman"/>
          <w:i/>
          <w:sz w:val="28"/>
          <w:szCs w:val="28"/>
        </w:rPr>
        <w:t>Мгновенной угловой скоростью</w:t>
      </w:r>
      <w:r w:rsidRPr="00FB3567">
        <w:rPr>
          <w:rFonts w:ascii="Times New Roman" w:hAnsi="Times New Roman"/>
          <w:sz w:val="28"/>
          <w:szCs w:val="28"/>
        </w:rPr>
        <w:t xml:space="preserve"> </w:t>
      </w:r>
      <m:oMath>
        <m:r>
          <w:rPr>
            <w:rFonts w:ascii="Cambria Math" w:hAnsi="Cambria Math"/>
            <w:sz w:val="28"/>
            <w:szCs w:val="28"/>
          </w:rPr>
          <m:t>ω</m:t>
        </m:r>
      </m:oMath>
      <w:r w:rsidRPr="00FB3567">
        <w:rPr>
          <w:rFonts w:ascii="Times New Roman" w:hAnsi="Times New Roman"/>
          <w:sz w:val="28"/>
          <w:szCs w:val="28"/>
        </w:rPr>
        <w:t xml:space="preserve"> в момент времени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oMath>
      <w:r w:rsidRPr="00FB3567">
        <w:rPr>
          <w:rFonts w:ascii="Times New Roman" w:hAnsi="Times New Roman"/>
          <w:sz w:val="28"/>
          <w:szCs w:val="28"/>
        </w:rPr>
        <w:t xml:space="preserve"> называют предел средней угловой скорости за промежуток времени </w:t>
      </w:r>
      <w:r w:rsidR="00846514" w:rsidRPr="005A3CEC">
        <w:rPr>
          <w:rFonts w:ascii="Times New Roman" w:hAnsi="Times New Roman"/>
          <w:sz w:val="28"/>
          <w:szCs w:val="28"/>
        </w:rPr>
        <w:t>[</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+∆t]</m:t>
        </m:r>
      </m:oMath>
      <w:r w:rsidRPr="00FB3567">
        <w:rPr>
          <w:rFonts w:ascii="Times New Roman" w:hAnsi="Times New Roman"/>
          <w:sz w:val="28"/>
          <w:szCs w:val="28"/>
        </w:rPr>
        <w:t xml:space="preserve"> при условии </w:t>
      </w:r>
      <m:oMath>
        <m:r>
          <w:rPr>
            <w:rFonts w:ascii="Cambria Math" w:hAnsi="Cambria Math"/>
            <w:sz w:val="28"/>
            <w:szCs w:val="28"/>
          </w:rPr>
          <m:t>∆t→0</m:t>
        </m:r>
      </m:oMath>
      <w:r w:rsidRPr="00FB3567">
        <w:rPr>
          <w:rFonts w:ascii="Times New Roman" w:hAnsi="Times New Roman"/>
          <w:sz w:val="28"/>
          <w:szCs w:val="28"/>
        </w:rPr>
        <w:t xml:space="preserve">: </w:t>
      </w:r>
      <m:oMath>
        <m:r>
          <w:rPr>
            <w:rFonts w:ascii="Cambria Math" w:hAnsi="Cambria Math"/>
            <w:sz w:val="28"/>
            <w:szCs w:val="28"/>
          </w:rPr>
          <m:t>ω=</m:t>
        </m:r>
        <m:func>
          <m:funcPr>
            <m:ctrlPr>
              <w:rPr>
                <w:rFonts w:ascii="Cambria Math" w:hAnsi="Cambria Math"/>
                <w:i/>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lim</m:t>
                </m:r>
              </m:e>
              <m:lim>
                <m:r>
                  <w:rPr>
                    <w:rFonts w:ascii="Cambria Math" w:hAnsi="Cambria Math"/>
                    <w:sz w:val="28"/>
                    <w:szCs w:val="28"/>
                  </w:rPr>
                  <m:t>∆t→0</m:t>
                </m:r>
              </m:lim>
            </m:limLow>
          </m:fName>
          <m:e>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ср</m:t>
                </m:r>
              </m:sub>
            </m:sSub>
          </m:e>
        </m:func>
        <m:r>
          <w:rPr>
            <w:rFonts w:ascii="Cambria Math" w:hAnsi="Cambria Math"/>
            <w:sz w:val="28"/>
            <w:szCs w:val="28"/>
          </w:rPr>
          <m:t>=</m:t>
        </m:r>
        <m:limLow>
          <m:limLowPr>
            <m:ctrlPr>
              <w:rPr>
                <w:rFonts w:ascii="Cambria Math" w:hAnsi="Cambria Math"/>
                <w:i/>
                <w:sz w:val="28"/>
                <w:szCs w:val="28"/>
              </w:rPr>
            </m:ctrlPr>
          </m:limLowPr>
          <m:e>
            <m:r>
              <m:rPr>
                <m:sty m:val="p"/>
              </m:rPr>
              <w:rPr>
                <w:rFonts w:ascii="Cambria Math" w:hAnsi="Cambria Math"/>
                <w:sz w:val="28"/>
                <w:szCs w:val="28"/>
              </w:rPr>
              <m:t>lim</m:t>
            </m:r>
          </m:e>
          <m:lim>
            <m:r>
              <w:rPr>
                <w:rFonts w:ascii="Cambria Math" w:hAnsi="Cambria Math"/>
                <w:sz w:val="28"/>
                <w:szCs w:val="28"/>
              </w:rPr>
              <m:t>∆t→0</m:t>
            </m:r>
          </m:lim>
        </m:limLow>
        <m:f>
          <m:fPr>
            <m:ctrlPr>
              <w:rPr>
                <w:rFonts w:ascii="Cambria Math" w:hAnsi="Cambria Math"/>
                <w:i/>
                <w:sz w:val="28"/>
                <w:szCs w:val="28"/>
                <w:lang w:val="en-US"/>
              </w:rPr>
            </m:ctrlPr>
          </m:fPr>
          <m:num>
            <m:r>
              <w:rPr>
                <w:rFonts w:ascii="Cambria Math" w:hAnsi="Cambria Math"/>
                <w:sz w:val="28"/>
                <w:szCs w:val="28"/>
                <w:lang w:val="en-US"/>
              </w:rPr>
              <m:t>φ</m:t>
            </m:r>
            <m:d>
              <m:dPr>
                <m:ctrlPr>
                  <w:rPr>
                    <w:rFonts w:ascii="Cambria Math" w:hAnsi="Cambria Math"/>
                    <w:i/>
                    <w:sz w:val="28"/>
                    <w:szCs w:val="28"/>
                    <w:lang w:val="en-US"/>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+∆t</m:t>
                </m:r>
                <m:ctrlPr>
                  <w:rPr>
                    <w:rFonts w:ascii="Cambria Math" w:hAnsi="Cambria Math"/>
                    <w:i/>
                    <w:sz w:val="28"/>
                    <w:szCs w:val="28"/>
                  </w:rPr>
                </m:ctrlPr>
              </m:e>
            </m:d>
            <m:r>
              <w:rPr>
                <w:rFonts w:ascii="Cambria Math" w:hAnsi="Cambria Math"/>
                <w:sz w:val="28"/>
                <w:szCs w:val="28"/>
              </w:rPr>
              <m:t>-φ(</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m:t>
            </m:r>
          </m:num>
          <m:den>
            <m:r>
              <w:rPr>
                <w:rFonts w:ascii="Cambria Math" w:hAnsi="Cambria Math"/>
                <w:sz w:val="28"/>
                <w:szCs w:val="28"/>
              </w:rPr>
              <m:t>∆t</m:t>
            </m:r>
          </m:den>
        </m:f>
      </m:oMath>
      <w:r w:rsidRPr="00FB3567">
        <w:rPr>
          <w:rFonts w:ascii="Times New Roman" w:hAnsi="Times New Roman"/>
          <w:sz w:val="28"/>
          <w:szCs w:val="28"/>
        </w:rPr>
        <w:t xml:space="preserve"> . Таким образом, </w:t>
      </w:r>
      <m:oMath>
        <m:r>
          <w:rPr>
            <w:rFonts w:ascii="Cambria Math" w:hAnsi="Cambria Math"/>
            <w:sz w:val="28"/>
            <w:szCs w:val="28"/>
          </w:rPr>
          <m:t>ω=φ</m:t>
        </m:r>
        <m:r>
          <w:rPr>
            <w:rFonts w:ascii="Cambria Math" w:hAnsi="Cambria Math"/>
            <w:sz w:val="28"/>
            <w:szCs w:val="28"/>
          </w:rPr>
          <m:t>'(</m:t>
        </m:r>
        <m:r>
          <w:rPr>
            <w:rFonts w:ascii="Cambria Math" w:hAnsi="Cambria Math"/>
            <w:sz w:val="28"/>
            <w:szCs w:val="28"/>
            <w:lang w:val="en-US"/>
          </w:rPr>
          <m:t>t</m:t>
        </m:r>
        <m:r>
          <w:rPr>
            <w:rFonts w:ascii="Cambria Math" w:hAnsi="Cambria Math"/>
            <w:sz w:val="28"/>
            <w:szCs w:val="28"/>
          </w:rPr>
          <m:t>)</m:t>
        </m:r>
      </m:oMath>
      <w:r w:rsidR="00846514" w:rsidRPr="00737343">
        <w:rPr>
          <w:rFonts w:ascii="Times New Roman" w:hAnsi="Times New Roman"/>
          <w:sz w:val="28"/>
          <w:szCs w:val="28"/>
        </w:rPr>
        <w:t>.</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8"/>
          <w:lang w:val="en-US"/>
          <w:rtl w:val="0"/>
        </w:rPr>
        <w:t xml:space="preserve">The instantaneous angular velocity </w:t>
      </w:r>
      <m:oMath>
        <m:r>
          <w:rPr>
            <w:rFonts w:ascii="Cambria Math" w:hAnsi="Cambria Math"/>
            <w:sz w:val="28"/>
            <w:szCs w:val="28"/>
          </w:rPr>
          <m:t>ω</m:t>
        </m:r>
      </m:oMath>
      <w:r>
        <w:rPr>
          <w:rFonts w:ascii="Times New Roman" w:hAnsi="Times New Roman" w:cs="Times New Roman" w:eastAsia="Times New Roman"/>
          <w:b w:val="0"/>
          <w:i w:val="0"/>
          <w:color w:val="000000"/>
          <w:sz w:val="28"/>
          <w:lang w:val="en-US"/>
          <w:rtl w:val="0"/>
        </w:rPr>
        <w:t xml:space="preserve"> at time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oMath>
      <w:r>
        <w:rPr>
          <w:rFonts w:ascii="Times New Roman" w:hAnsi="Times New Roman" w:cs="Times New Roman" w:eastAsia="Times New Roman"/>
          <w:b w:val="0"/>
          <w:i w:val="0"/>
          <w:color w:val="000000"/>
          <w:sz w:val="28"/>
          <w:lang w:val="en-US"/>
          <w:rtl w:val="0"/>
        </w:rPr>
        <w:t xml:space="preserve"> is the limit of the average angular velocity over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+∆t]</m:t>
        </m:r>
      </m:oMath>
      <w:r>
        <w:rPr>
          <w:rFonts w:ascii="Times New Roman" w:hAnsi="Times New Roman" w:cs="Times New Roman" w:eastAsia="Times New Roman"/>
          <w:b w:val="0"/>
          <w:i w:val="0"/>
          <w:color w:val="000000"/>
          <w:sz w:val="28"/>
          <w:lang w:val="en-US"/>
          <w:rtl w:val="0"/>
        </w:rPr>
        <w:t xml:space="preserve"> as </w:t>
      </w:r>
      <m:oMath>
        <m:r>
          <w:rPr>
            <w:rFonts w:ascii="Cambria Math" w:hAnsi="Cambria Math"/>
            <w:sz w:val="28"/>
            <w:szCs w:val="28"/>
          </w:rPr>
          <m:t>∆t→0</m:t>
        </m:r>
      </m:oMath>
      <w:r>
        <w:rPr>
          <w:rFonts w:ascii="Times New Roman" w:hAnsi="Times New Roman" w:cs="Times New Roman" w:eastAsia="Times New Roman"/>
          <w:b w:val="0"/>
          <w:i w:val="0"/>
          <w:color w:val="000000"/>
          <w:sz w:val="28"/>
          <w:lang w:val="en-US"/>
          <w:rtl w:val="0"/>
        </w:rPr>
        <w:t xml:space="preserve">: </w:t>
      </w:r>
      <m:oMath>
        <m:r>
          <w:rPr>
            <w:rFonts w:ascii="Cambria Math" w:hAnsi="Cambria Math"/>
            <w:sz w:val="28"/>
            <w:szCs w:val="28"/>
          </w:rPr>
          <m:t>ω=</m:t>
        </m:r>
        <m:func>
          <m:funcPr>
            <m:ctrlPr>
              <w:rPr>
                <w:rFonts w:ascii="Cambria Math" w:hAnsi="Cambria Math"/>
                <w:i/>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lim</m:t>
                </m:r>
              </m:e>
              <m:lim>
                <m:r>
                  <w:rPr>
                    <w:rFonts w:ascii="Cambria Math" w:hAnsi="Cambria Math"/>
                    <w:sz w:val="28"/>
                    <w:szCs w:val="28"/>
                  </w:rPr>
                  <m:t>∆t→0</m:t>
                </m:r>
              </m:lim>
            </m:limLow>
          </m:fName>
          <m:e>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ср</m:t>
                </m:r>
              </m:sub>
            </m:sSub>
          </m:e>
        </m:func>
        <m:r>
          <w:rPr>
            <w:rFonts w:ascii="Cambria Math" w:hAnsi="Cambria Math"/>
            <w:sz w:val="28"/>
            <w:szCs w:val="28"/>
          </w:rPr>
          <m:t>=</m:t>
        </m:r>
        <m:limLow>
          <m:limLowPr>
            <m:ctrlPr>
              <w:rPr>
                <w:rFonts w:ascii="Cambria Math" w:hAnsi="Cambria Math"/>
                <w:i/>
                <w:sz w:val="28"/>
                <w:szCs w:val="28"/>
              </w:rPr>
            </m:ctrlPr>
          </m:limLowPr>
          <m:e>
            <m:r>
              <m:rPr>
                <m:sty m:val="p"/>
              </m:rPr>
              <w:rPr>
                <w:rFonts w:ascii="Cambria Math" w:hAnsi="Cambria Math"/>
                <w:sz w:val="28"/>
                <w:szCs w:val="28"/>
              </w:rPr>
              <m:t>lim</m:t>
            </m:r>
          </m:e>
          <m:lim>
            <m:r>
              <w:rPr>
                <w:rFonts w:ascii="Cambria Math" w:hAnsi="Cambria Math"/>
                <w:sz w:val="28"/>
                <w:szCs w:val="28"/>
              </w:rPr>
              <m:t>∆t→0</m:t>
            </m:r>
          </m:lim>
        </m:limLow>
        <m:f>
          <m:fPr>
            <m:ctrlPr>
              <w:rPr>
                <w:rFonts w:ascii="Cambria Math" w:hAnsi="Cambria Math"/>
                <w:i/>
                <w:sz w:val="28"/>
                <w:szCs w:val="28"/>
                <w:lang w:val="en-US"/>
              </w:rPr>
            </m:ctrlPr>
          </m:fPr>
          <m:num>
            <m:r>
              <w:rPr>
                <w:rFonts w:ascii="Cambria Math" w:hAnsi="Cambria Math"/>
                <w:sz w:val="28"/>
                <w:szCs w:val="28"/>
                <w:lang w:val="en-US"/>
              </w:rPr>
              <m:t>φ</m:t>
            </m:r>
            <m:d>
              <m:dPr>
                <m:ctrlPr>
                  <w:rPr>
                    <w:rFonts w:ascii="Cambria Math" w:hAnsi="Cambria Math"/>
                    <w:i/>
                    <w:sz w:val="28"/>
                    <w:szCs w:val="28"/>
                    <w:lang w:val="en-US"/>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+∆t</m:t>
                </m:r>
                <m:ctrlPr>
                  <w:rPr>
                    <w:rFonts w:ascii="Cambria Math" w:hAnsi="Cambria Math"/>
                    <w:i/>
                    <w:sz w:val="28"/>
                    <w:szCs w:val="28"/>
                  </w:rPr>
                </m:ctrlPr>
              </m:e>
            </m:d>
            <m:r>
              <w:rPr>
                <w:rFonts w:ascii="Cambria Math" w:hAnsi="Cambria Math"/>
                <w:sz w:val="28"/>
                <w:szCs w:val="28"/>
              </w:rPr>
              <m:t>-φ(</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m:t>
            </m:r>
          </m:num>
          <m:den>
            <m:r>
              <w:rPr>
                <w:rFonts w:ascii="Cambria Math" w:hAnsi="Cambria Math"/>
                <w:sz w:val="28"/>
                <w:szCs w:val="28"/>
              </w:rPr>
              <m:t>∆t</m:t>
            </m:r>
          </m:den>
        </m:f>
      </m:oMath>
      <w:r>
        <w:rPr>
          <w:rFonts w:ascii="Times New Roman" w:hAnsi="Times New Roman" w:cs="Times New Roman" w:eastAsia="Times New Roman"/>
          <w:b w:val="0"/>
          <w:i w:val="0"/>
          <w:color w:val="000000"/>
          <w:sz w:val="28"/>
          <w:lang w:val="en-US"/>
          <w:rtl w:val="0"/>
        </w:rPr>
        <w:t xml:space="preserve">. Thus, </w:t>
      </w:r>
      <m:oMath>
        <m:r>
          <w:rPr>
            <w:rFonts w:ascii="Cambria Math" w:hAnsi="Cambria Math"/>
            <w:sz w:val="28"/>
            <w:szCs w:val="28"/>
          </w:rPr>
          <m:t>ω=φ</m:t>
        </m:r>
        <m:r>
          <w:rPr>
            <w:rFonts w:ascii="Cambria Math" w:hAnsi="Cambria Math"/>
            <w:sz w:val="28"/>
            <w:szCs w:val="28"/>
          </w:rPr>
          <m:t>'(</m:t>
        </m:r>
        <m:r>
          <w:rPr>
            <w:rFonts w:ascii="Cambria Math" w:hAnsi="Cambria Math"/>
            <w:sz w:val="28"/>
            <w:szCs w:val="28"/>
            <w:lang w:val="en-US"/>
          </w:rPr>
          <m:t>t</m:t>
        </m:r>
        <m:r>
          <w:rPr>
            <w:rFonts w:ascii="Cambria Math" w:hAnsi="Cambria Math"/>
            <w:sz w:val="28"/>
            <w:szCs w:val="28"/>
          </w:rPr>
          <m:t>)</m:t>
        </m:r>
      </m:oMath>
      <w:r>
        <w:rPr>
          <w:rFonts w:ascii="Times New Roman" w:hAnsi="Times New Roman" w:cs="Times New Roman" w:eastAsia="Times New Roman"/>
          <w:b w:val="0"/>
          <w:i w:val="0"/>
          <w:color w:val="000000"/>
          <w:sz w:val="28"/>
          <w:lang w:val="en-US"/>
          <w:rtl w:val="0"/>
        </w:rPr>
        <w:t>.</w:t>
      </w:r>
    </w:p>
    <w:p w14:paraId="6761EB22" w14:textId="6C335E66" w:rsidR="00590F6E" w:rsidRPr="00590F6E" w:rsidRDefault="00590F6E" w:rsidP="00590F6E">
      <w:pPr>
        <w:pStyle w:val="Учебноеусловие"/>
        <w:keepNext/>
        <w:keepLines/>
        <w:widowControl/>
        <w:spacing w:before="220" w:line="240" w:lineRule="auto" w:after="40"/>
        <w:ind w:firstLine="0" w:left="0"/>
        <w:jc w:val="both"/>
        <w:rPr>
          <w:sz w:val="28"/>
          <w:szCs w:val="28"/>
        </w:rPr>
      </w:pPr>
      <w:bookmarkStart w:id="3" w:name="_Hlk524421921"/>
      <w:r w:rsidRPr="00AC4CDF">
        <w:rPr>
          <w:rStyle w:val="20"/>
          <w:rFonts w:ascii="Times New Roman" w:hAnsi="Times New Roman"/>
          <w:b/>
          <w:sz w:val="28"/>
        </w:rPr>
        <w:t>Пример 4.</w:t>
      </w:r>
      <w:r w:rsidRPr="00590F6E">
        <w:rPr>
          <w:rFonts w:ascii="Times New Roman" w:hAnsi="Times New Roman"/>
          <w:b w:val="0"/>
          <w:sz w:val="28"/>
          <w:szCs w:val="28"/>
        </w:rPr>
        <w:t xml:space="preserve"> Най</w:t>
      </w:r>
      <w:r>
        <w:rPr>
          <w:rFonts w:ascii="Times New Roman" w:hAnsi="Times New Roman"/>
          <w:b w:val="0"/>
          <w:sz w:val="28"/>
          <w:szCs w:val="28"/>
        </w:rPr>
        <w:t>дем</w:t>
      </w:r>
      <w:r w:rsidRPr="00590F6E">
        <w:rPr>
          <w:rFonts w:ascii="Times New Roman" w:hAnsi="Times New Roman"/>
          <w:b w:val="0"/>
          <w:sz w:val="28"/>
          <w:szCs w:val="28"/>
        </w:rPr>
        <w:t xml:space="preserve"> значения аргумента, при которых скорость изменения функции</w:t>
      </w:r>
      <w:r>
        <w:rPr>
          <w:rFonts w:ascii="Times New Roman" w:hAnsi="Times New Roman"/>
          <w:b w:val="0"/>
          <w:sz w:val="28"/>
          <w:szCs w:val="28"/>
        </w:rPr>
        <w:t xml:space="preserve"> </w:t>
      </w:r>
      <m:oMath>
        <m:r>
          <w:rPr>
            <w:rFonts w:ascii="Cambria Math" w:hAnsi="Cambria Math"/>
            <w:sz w:val="28"/>
            <w:szCs w:val="28"/>
          </w:rPr>
          <m:t>y=0,5</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+2x</m:t>
        </m:r>
      </m:oMath>
      <w:r w:rsidRPr="00590F6E">
        <w:rPr>
          <w:rFonts w:ascii="Times New Roman" w:hAnsi="Times New Roman"/>
          <w:b w:val="0"/>
          <w:sz w:val="28"/>
          <w:szCs w:val="28"/>
        </w:rPr>
        <w:t xml:space="preserve"> равна 2.  </w:t>
      </w:r>
    </w:p>
    <w:p>
      <w:pPr>
        <w:pStyle w:val="Учебноеусловие"/>
        <w:keepNext w:val="0"/>
        <w:keepLines/>
        <w:pageBreakBefore w:val="0"/>
        <w:widowControl/>
        <w:spacing w:before="20" w:line="252" w:lineRule="auto" w:after="160"/>
        <w:ind w:firstLine="0" w:left="0"/>
        <w:jc w:val="left"/>
        <w:bidi w:val="0"/>
      </w:pPr>
      <w:r>
        <w:rPr>
          <w:rFonts w:ascii="Times New Roman" w:hAnsi="Times New Roman"/>
          <w:b/>
          <w:color w:val="000000"/>
          <w:sz w:val="28"/>
        </w:rPr>
        <w:t xml:space="preserve">Example 4. </w:t>
      </w:r>
      <w:r>
        <w:rPr>
          <w:rFonts w:ascii="Times New Roman" w:hAnsi="Times New Roman" w:cs="Times New Roman" w:eastAsia="Times New Roman"/>
          <w:b w:val="0"/>
          <w:i w:val="0"/>
          <w:color w:val="000000"/>
          <w:sz w:val="28"/>
          <w:lang w:val="en-US"/>
          <w:rtl w:val="0"/>
        </w:rPr>
        <w:t xml:space="preserve">Find the argument values at which the rate of change of </w:t>
      </w:r>
      <m:oMath>
        <m:r>
          <w:rPr>
            <w:rFonts w:ascii="Cambria Math" w:hAnsi="Cambria Math"/>
            <w:sz w:val="28"/>
            <w:szCs w:val="28"/>
          </w:rPr>
          <m:t>y=0,5</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+2x</m:t>
        </m:r>
      </m:oMath>
      <w:r>
        <w:rPr>
          <w:rFonts w:ascii="Times New Roman" w:hAnsi="Times New Roman" w:cs="Times New Roman" w:eastAsia="Times New Roman"/>
          <w:b w:val="0"/>
          <w:i w:val="0"/>
          <w:color w:val="000000"/>
          <w:sz w:val="28"/>
          <w:lang w:val="en-US"/>
          <w:rtl w:val="0"/>
        </w:rPr>
        <w:t xml:space="preserve"> equals 2.</w:t>
      </w:r>
    </w:p>
    <w:p w14:paraId="32866F63" w14:textId="2E7FC95C" w:rsidR="00590F6E" w:rsidRDefault="00590F6E" w:rsidP="00590F6E">
      <w:pPr>
        <w:keepNext/>
        <w:widowControl/>
        <w:spacing w:line="240" w:lineRule="auto" w:before="0" w:after="40"/>
        <w:ind w:firstLine="425"/>
        <w:jc w:val="both"/>
        <w:rPr>
          <w:sz w:val="28"/>
          <w:szCs w:val="28"/>
        </w:rPr>
      </w:pPr>
      <w:r w:rsidRPr="00590F6E">
        <w:rPr>
          <w:rFonts w:ascii="Times New Roman" w:hAnsi="Times New Roman"/>
          <w:sz w:val="28"/>
          <w:szCs w:val="28"/>
        </w:rPr>
        <w:t>Задача состоит в отыскании значений</w:t>
      </w:r>
      <w:r w:rsidR="004D1C9C" w:rsidRPr="004D1C9C">
        <w:rPr>
          <w:rFonts w:ascii="Times New Roman" w:hAnsi="Times New Roman"/>
          <w:sz w:val="28"/>
          <w:szCs w:val="28"/>
        </w:rPr>
        <w:t xml:space="preserve"> </w:t>
      </w:r>
      <m:oMath>
        <m:r>
          <w:rPr>
            <w:rFonts w:ascii="Cambria Math" w:hAnsi="Cambria Math"/>
            <w:sz w:val="28"/>
            <w:szCs w:val="28"/>
          </w:rPr>
          <m:t>x</m:t>
        </m:r>
      </m:oMath>
      <w:r w:rsidRPr="00590F6E">
        <w:rPr>
          <w:rFonts w:ascii="Times New Roman" w:hAnsi="Times New Roman"/>
          <w:sz w:val="28"/>
          <w:szCs w:val="28"/>
        </w:rPr>
        <w:t>, при которых производная функции равна 2. Производная задается формулой</w:t>
      </w:r>
      <w:r w:rsidR="004D1C9C" w:rsidRPr="004D1C9C">
        <w:rPr>
          <w:rFonts w:ascii="Cambria Math" w:hAnsi="Cambria Math"/>
          <w:i/>
          <w:sz w:val="28"/>
          <w:szCs w:val="28"/>
        </w:rPr>
        <w:t xml:space="preserve"> </w:t>
      </w:r>
      <m:oMath>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+2</m:t>
        </m:r>
      </m:oMath>
      <w:r w:rsidRPr="00590F6E">
        <w:rPr>
          <w:rFonts w:ascii="Times New Roman" w:hAnsi="Times New Roman"/>
          <w:sz w:val="28"/>
          <w:szCs w:val="28"/>
        </w:rPr>
        <w:t xml:space="preserve">, значит, нужно решить уравнение </w:t>
      </w:r>
      <m:oMath>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+2=2</m:t>
        </m:r>
      </m:oMath>
      <w:r w:rsidRPr="00590F6E">
        <w:rPr>
          <w:rFonts w:ascii="Times New Roman" w:hAnsi="Times New Roman"/>
          <w:sz w:val="28"/>
          <w:szCs w:val="28"/>
        </w:rPr>
        <w:t>, или</w:t>
      </w:r>
      <w:r w:rsidR="004D1C9C" w:rsidRPr="004D1C9C">
        <w:rPr>
          <w:rFonts w:ascii="Cambria Math" w:hAnsi="Cambria Math"/>
          <w:i/>
          <w:sz w:val="28"/>
          <w:szCs w:val="28"/>
        </w:rPr>
        <w:t xml:space="preserve"> </w:t>
      </w:r>
      <m:oMath>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=0</m:t>
        </m:r>
      </m:oMath>
      <w:r w:rsidRPr="00590F6E">
        <w:rPr>
          <w:rFonts w:ascii="Times New Roman" w:hAnsi="Times New Roman"/>
          <w:sz w:val="28"/>
          <w:szCs w:val="28"/>
        </w:rPr>
        <w:t>.</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8"/>
          <w:lang w:val="en-US"/>
          <w:rtl w:val="0"/>
        </w:rPr>
        <w:t xml:space="preserve">The problem is to find the values of </w:t>
      </w:r>
      <m:oMath>
        <m:r>
          <w:rPr>
            <w:rFonts w:ascii="Cambria Math" w:hAnsi="Cambria Math"/>
            <w:sz w:val="28"/>
            <w:szCs w:val="28"/>
          </w:rPr>
          <m:t>x</m:t>
        </m:r>
      </m:oMath>
      <w:r>
        <w:rPr>
          <w:rFonts w:ascii="Times New Roman" w:hAnsi="Times New Roman" w:cs="Times New Roman" w:eastAsia="Times New Roman"/>
          <w:b w:val="0"/>
          <w:i w:val="0"/>
          <w:color w:val="000000"/>
          <w:sz w:val="28"/>
          <w:lang w:val="en-US"/>
          <w:rtl w:val="0"/>
        </w:rPr>
        <w:t xml:space="preserve"> at which the derivative equals 2. The derivative is </w:t>
      </w:r>
      <m:oMath>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+2</m:t>
        </m:r>
      </m:oMath>
      <w:r>
        <w:rPr>
          <w:rFonts w:ascii="Times New Roman" w:hAnsi="Times New Roman" w:cs="Times New Roman" w:eastAsia="Times New Roman"/>
          <w:b w:val="0"/>
          <w:i w:val="0"/>
          <w:color w:val="000000"/>
          <w:sz w:val="28"/>
          <w:lang w:val="en-US"/>
          <w:rtl w:val="0"/>
        </w:rPr>
        <w:t xml:space="preserve">, so solve </w:t>
      </w:r>
      <m:oMath>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+2=2</m:t>
        </m:r>
      </m:oMath>
      <w:r>
        <w:rPr>
          <w:rFonts w:ascii="Times New Roman" w:hAnsi="Times New Roman" w:cs="Times New Roman" w:eastAsia="Times New Roman"/>
          <w:b w:val="0"/>
          <w:i w:val="0"/>
          <w:color w:val="000000"/>
          <w:sz w:val="28"/>
          <w:lang w:val="en-US"/>
          <w:rtl w:val="0"/>
        </w:rPr>
        <w:t xml:space="preserve">, or </w:t>
      </w:r>
      <m:oMath>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=0</m:t>
        </m:r>
      </m:oMath>
      <w:r>
        <w:rPr>
          <w:rFonts w:ascii="Times New Roman" w:hAnsi="Times New Roman" w:cs="Times New Roman" w:eastAsia="Times New Roman"/>
          <w:b w:val="0"/>
          <w:i w:val="0"/>
          <w:color w:val="000000"/>
          <w:sz w:val="28"/>
          <w:lang w:val="en-US"/>
          <w:rtl w:val="0"/>
        </w:rPr>
        <w:t>.</w:t>
      </w:r>
    </w:p>
    <w:p>
      <w:pPr>
        <w:pStyle w:val="Учебноепояснение"/>
        <w:keepNext/>
        <w:keepLines/>
        <w:widowControl/>
        <w:spacing w:before="80" w:after="40"/>
      </w:pPr>
      <w:r>
        <w:t>scipy.optimize.brentq приближённо находит корень непрерывной функции на отрезке [a, b], если значения на концах имеют разные знаки (или конец уже является корнем). Требуются функция и два конца отрезка:</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scipy.optimize.brentq approximately finds a root of a continuous function on [a, b] if its endpoint values have opposite signs (or an endpoint is already a root). It requires the function and both endpoints:</w:t>
      </w:r>
    </w:p>
    <w:p>
      <w:pPr>
        <w:pStyle w:val="Учебноепояснение"/>
        <w:keepNext/>
        <w:keepLines/>
        <w:widowControl/>
        <w:spacing w:before="80" w:after="40"/>
      </w:pPr>
      <w:r>
        <w:t>optimize.brentq(fun, a, b) — схема вызова.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optimize.brentq(fun, a, b) — general call form.</w:t>
      </w:r>
    </w:p>
    <w:p>
      <w:pPr>
        <w:pStyle w:val="Учебноепояснение"/>
        <w:keepNext/>
        <w:keepLines/>
        <w:widowControl/>
        <w:spacing w:before="80" w:after="40"/>
      </w:pPr>
      <w:r>
        <w:t>Один вызов ищет один корень внутри заданной скобки и не гарантирует поиск всех корней. Нельзя использовать отрезок со сменой знака через полюс, где нет непрерывности.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One call finds one root inside the given bracket and does not guarantee finding all roots. Do not use a sign-changing interval across a pole, where continuity fails.</w:t>
      </w:r>
    </w:p>
    <w:p w14:paraId="6A6C025A" w14:textId="6836A953" w:rsidR="00590F6E" w:rsidRDefault="00590F6E" w:rsidP="00737343">
      <w:pPr>
        <w:keepNext/>
        <w:widowControl/>
        <w:spacing w:line="240" w:lineRule="auto" w:before="0" w:after="40"/>
        <w:ind w:firstLine="425"/>
        <w:jc w:val="both"/>
        <w:rPr>
          <w:sz w:val="28"/>
          <w:szCs w:val="28"/>
        </w:rPr>
      </w:pPr>
      <w:r w:rsidRPr="00590F6E">
        <w:rPr>
          <w:rFonts w:ascii="Times New Roman" w:hAnsi="Times New Roman"/>
          <w:sz w:val="28"/>
          <w:szCs w:val="28"/>
        </w:rPr>
        <w:t>Для локализации корней построим график функции</w:t>
      </w:r>
      <w:r w:rsidR="00313418" w:rsidRPr="00313418">
        <w:rPr>
          <w:rFonts w:ascii="Times New Roman" w:hAnsi="Times New Roman"/>
          <w:sz w:val="28"/>
          <w:szCs w:val="28"/>
        </w:rPr>
        <w:t xml:space="preserve">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oMath>
      <w:r w:rsidRPr="00590F6E">
        <w:rPr>
          <w:rFonts w:ascii="Times New Roman" w:hAnsi="Times New Roman"/>
          <w:sz w:val="28"/>
          <w:szCs w:val="28"/>
        </w:rPr>
        <w:t xml:space="preserve">. </w:t>
      </w:r>
    </w:p>
    <w:p>
      <w:pPr>
        <w:keepNext/>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8"/>
          <w:lang w:val="en-US"/>
          <w:rtl w:val="0"/>
        </w:rPr>
        <w:t xml:space="preserve">To bracket the roots, plot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oMath>
      <w:r>
        <w:rPr>
          <w:rFonts w:ascii="Times New Roman" w:hAnsi="Times New Roman" w:cs="Times New Roman" w:eastAsia="Times New Roman"/>
          <w:b w:val="0"/>
          <w:i w:val="0"/>
          <w:color w:val="000000"/>
          <w:sz w:val="28"/>
          <w:lang w:val="en-US"/>
          <w:rtl w:val="0"/>
        </w:rPr>
        <w:t>.</w:t>
      </w:r>
    </w:p>
    <w:p>
      <w:pPr>
        <w:pStyle w:val="Учебныйкод"/>
        <w:keepNext/>
        <w:keepLines/>
        <w:widowControl/>
        <w:spacing w:line="240" w:lineRule="auto" w:before="100" w:after="60"/>
        <w:ind w:left="0" w:right="0" w:firstLine="0"/>
        <w:jc w:val="left"/>
        <w:bidi w:val="0"/>
      </w:pPr>
      <w:r>
        <w:rPr>
          <w:rFonts w:ascii="DejaVu Sans Mono" w:hAnsi="DejaVu Sans Mono"/>
          <w:b w:val="0"/>
          <w:i w:val="0"/>
          <w:color w:val="000000"/>
          <w:sz w:val="18"/>
        </w:rPr>
        <w:t>from scipy import optimize</w:t>
        <w:br/>
        <w:t>import numpy as np</w:t>
        <w:br/>
        <w:t>import matplotlib.pyplot as plt</w:t>
        <w:br/>
        <w:br/>
        <w:t>def myfun(x):</w:t>
        <w:br/>
        <w:t xml:space="preserve">    return x+np.exp(x)</w:t>
        <w:br/>
        <w:br/>
        <w:t>x = np.linspace(-5, 5, 100)</w:t>
        <w:br/>
        <w:t>plt.plot(x, myfun(x))</w:t>
        <w:br/>
        <w:t>plt.grid(True)</w:t>
        <w:br/>
        <w:t>plt.title('y=x+exp(x)')</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plt.xlabel("x")</w:t>
        <w:br/>
        <w:t>plt.ylabel("f(x)")</w:t>
        <w:br/>
        <w:t>plt.show()</w:t>
      </w:r>
    </w:p>
    <w:p w14:paraId="39084447" w14:textId="6B209797" w:rsidR="00590F6E" w:rsidRPr="00590F6E" w:rsidRDefault="00737343" w:rsidP="00590F6E">
      <w:pPr>
        <w:keepNext w:val="0"/>
        <w:keepLines/>
        <w:widowControl/>
        <w:spacing w:line="240" w:lineRule="auto" w:before="0" w:after="120"/>
        <w:ind w:firstLine="425"/>
        <w:jc w:val="center"/>
        <w:rPr>
          <w:sz w:val="28"/>
          <w:szCs w:val="28"/>
        </w:rPr>
      </w:pPr>
      <w:r>
        <w:rPr>
          <w:noProof/>
          <w:sz w:val="28"/>
          <w:szCs w:val="28"/>
        </w:rPr>
        <w:drawing>
          <wp:inline distT="0" distB="0" distL="0" distR="0" wp14:anchorId="5CC07BC3" wp14:editId="2AE2F221">
            <wp:extent cx="3864689" cy="304800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78323" cy="3058753"/>
                    </a:xfrm>
                    <a:prstGeom prst="rect">
                      <a:avLst/>
                    </a:prstGeom>
                    <a:noFill/>
                    <a:ln>
                      <a:noFill/>
                    </a:ln>
                  </pic:spPr>
                </pic:pic>
              </a:graphicData>
            </a:graphic>
          </wp:inline>
        </w:drawing>
      </w:r>
    </w:p>
    <w:bookmarkEnd w:id="3"/>
    <w:p w14:paraId="5243B333" w14:textId="0A3E82BF" w:rsidR="00F71BA3" w:rsidRDefault="00590F6E" w:rsidP="00F71BA3">
      <w:pPr>
        <w:keepNext/>
        <w:widowControl/>
        <w:spacing w:line="240" w:lineRule="auto" w:before="0" w:after="40"/>
        <w:ind w:firstLine="425"/>
        <w:jc w:val="both"/>
        <w:rPr>
          <w:sz w:val="28"/>
          <w:szCs w:val="28"/>
        </w:rPr>
      </w:pPr>
      <w:r w:rsidRPr="00590F6E">
        <w:rPr>
          <w:rFonts w:ascii="Times New Roman" w:hAnsi="Times New Roman"/>
          <w:sz w:val="28"/>
          <w:szCs w:val="28"/>
        </w:rPr>
        <w:t>График показывает наличие корня на отрезке</w:t>
      </w:r>
      <w:r w:rsidR="00F71BA3" w:rsidRPr="00F71BA3">
        <w:rPr>
          <w:rFonts w:ascii="Times New Roman" w:hAnsi="Times New Roman"/>
          <w:sz w:val="28"/>
          <w:szCs w:val="28"/>
        </w:rPr>
        <w:t xml:space="preserve"> [-2; 0]</w:t>
      </w:r>
      <w:r w:rsidRPr="00590F6E">
        <w:rPr>
          <w:rFonts w:ascii="Times New Roman" w:hAnsi="Times New Roman"/>
          <w:sz w:val="28"/>
          <w:szCs w:val="28"/>
        </w:rPr>
        <w:t xml:space="preserve">, причем на концах этого отрезка функция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oMath>
      <w:r w:rsidRPr="00590F6E">
        <w:rPr>
          <w:rFonts w:ascii="Times New Roman" w:hAnsi="Times New Roman"/>
          <w:sz w:val="28"/>
          <w:szCs w:val="28"/>
        </w:rPr>
        <w:t xml:space="preserve"> принимает разные по знаку значения. </w:t>
      </w:r>
    </w:p>
    <w:p>
      <w:pPr>
        <w:keepNext/>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8"/>
          <w:lang w:val="en-US"/>
          <w:rtl w:val="0"/>
        </w:rPr>
        <w:t xml:space="preserve">The graph indicates a root on [−2, 0], and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oMath>
      <w:r>
        <w:rPr>
          <w:rFonts w:ascii="Times New Roman" w:hAnsi="Times New Roman" w:cs="Times New Roman" w:eastAsia="Times New Roman"/>
          <w:b w:val="0"/>
          <w:i w:val="0"/>
          <w:color w:val="000000"/>
          <w:sz w:val="28"/>
          <w:lang w:val="en-US"/>
          <w:rtl w:val="0"/>
        </w:rPr>
        <w:t xml:space="preserve"> has opposite signs at the endpoints.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 xml:space="preserve">root = optimize.brentq(myfun, -2, 0) </w:t>
        <w:br/>
        <w:t>print('root =', root)</w:t>
        <w:br/>
        <w:t>print('f =', myfun(root))</w:t>
      </w:r>
    </w:p>
    <w:p w14:paraId="4CE32F81" w14:textId="01CBC26C" w:rsidR="00F71BA3" w:rsidRDefault="00F71BA3" w:rsidP="00590F6E">
      <w:pPr>
        <w:keepNext/>
        <w:widowControl/>
        <w:spacing w:line="240" w:lineRule="auto" w:before="0" w:after="40"/>
        <w:ind w:firstLine="425"/>
        <w:jc w:val="both"/>
        <w:rPr>
          <w:sz w:val="28"/>
          <w:szCs w:val="28"/>
        </w:rPr>
      </w:pPr>
      <w:r>
        <w:rPr>
          <w:rFonts w:ascii="Times New Roman" w:hAnsi="Times New Roman"/>
          <w:sz w:val="28"/>
          <w:szCs w:val="28"/>
        </w:rPr>
        <w:t>Результат:</w:t>
      </w:r>
    </w:p>
    <w:p>
      <w:pPr>
        <w:keepNext/>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8"/>
          <w:lang w:val="en-US"/>
          <w:rtl w:val="0"/>
        </w:rPr>
        <w:t>Result:</w:t>
      </w:r>
    </w:p>
    <w:p w14:paraId="48F83204" w14:textId="77777777" w:rsidR="00F71BA3" w:rsidRPr="00F71BA3" w:rsidRDefault="00F71BA3" w:rsidP="00F71BA3">
      <w:pPr>
        <w:pStyle w:val="Учебнаязапись"/>
        <w:keepNext w:val="0"/>
        <w:keepLines/>
        <w:widowControl/>
        <w:suppressAutoHyphens w:val="0"/>
        <w:spacing w:line="240" w:lineRule="auto" w:before="100" w:after="220"/>
        <w:ind w:firstLine="0"/>
        <w:jc w:val="left"/>
        <w:rPr>
          <w:rFonts w:ascii="Courier New" w:hAnsi="Courier New" w:cs="Courier New"/>
          <w:color w:val="212121"/>
          <w:shd w:val="clear" w:color="auto" w:fill="FFFFFF"/>
          <w:lang w:eastAsia="ru-RU"/>
        </w:rPr>
      </w:pPr>
      <w:proofErr w:type="spellStart"/>
      <w:r w:rsidRPr="00F71BA3">
        <w:rPr>
          <w:rFonts w:ascii="DejaVu Sans Mono" w:hAnsi="DejaVu Sans Mono" w:cs="Courier New"/>
          <w:b w:val="0"/>
          <w:i w:val="0"/>
          <w:color w:val="000000"/>
          <w:sz w:val="18"/>
          <w:lang w:eastAsia="ru-RU"/>
        </w:rPr>
        <w:t>root</w:t>
      </w:r>
      <w:proofErr w:type="spellEnd"/>
      <w:r w:rsidRPr="00F71BA3">
        <w:rPr>
          <w:rFonts w:ascii="DejaVu Sans Mono" w:hAnsi="DejaVu Sans Mono" w:cs="Courier New"/>
          <w:b w:val="0"/>
          <w:i w:val="0"/>
          <w:color w:val="000000"/>
          <w:sz w:val="18"/>
          <w:lang w:eastAsia="ru-RU"/>
        </w:rPr>
        <w:t xml:space="preserve"> = -0.5671432904098384</w:t>
      </w:r>
      <w:r>
        <w:rPr>
          <w:rFonts w:ascii="DejaVu Sans Mono" w:hAnsi="DejaVu Sans Mono"/>
          <w:b w:val="0"/>
          <w:i w:val="0"/>
          <w:color w:val="000000"/>
          <w:sz w:val="18"/>
        </w:rPr>
        <w:br/>
      </w:r>
      <w:r w:rsidRPr="00F71BA3">
        <w:rPr>
          <w:rFonts w:ascii="DejaVu Sans Mono" w:hAnsi="DejaVu Sans Mono" w:cs="Courier New"/>
          <w:b w:val="0"/>
          <w:i w:val="0"/>
          <w:color w:val="000000"/>
          <w:sz w:val="18"/>
          <w:lang w:eastAsia="ru-RU"/>
        </w:rPr>
        <w:t>f = -8.537615059367454e-14</w:t>
      </w:r>
    </w:p>
    <w:p w14:paraId="127B786B" w14:textId="3DE3322A" w:rsidR="00590F6E" w:rsidRPr="00590F6E" w:rsidRDefault="00590F6E" w:rsidP="00590F6E">
      <w:pPr>
        <w:keepNext/>
        <w:widowControl/>
        <w:spacing w:line="240" w:lineRule="auto" w:before="0" w:after="40"/>
        <w:ind w:firstLine="425"/>
        <w:jc w:val="both"/>
        <w:rPr>
          <w:sz w:val="28"/>
          <w:szCs w:val="28"/>
        </w:rPr>
      </w:pPr>
      <w:r w:rsidRPr="00590F6E">
        <w:rPr>
          <w:rFonts w:ascii="Times New Roman" w:hAnsi="Times New Roman"/>
          <w:sz w:val="28"/>
          <w:szCs w:val="28"/>
        </w:rPr>
        <w:t xml:space="preserve">Таким образом, искомое значение аргумента равно -0.5671. </w:t>
      </w:r>
      <w:r w:rsidR="00F71BA3">
        <w:rPr>
          <w:rFonts w:ascii="Times New Roman" w:hAnsi="Times New Roman"/>
          <w:sz w:val="28"/>
          <w:szCs w:val="28"/>
        </w:rPr>
        <w:t xml:space="preserve">Значение функции говорит о высокой точности </w:t>
      </w:r>
      <w:r w:rsidRPr="00590F6E">
        <w:rPr>
          <w:rFonts w:ascii="Times New Roman" w:hAnsi="Times New Roman"/>
          <w:sz w:val="28"/>
          <w:szCs w:val="28"/>
        </w:rPr>
        <w:t>нахождения корня.</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8"/>
          <w:lang w:val="en-US"/>
          <w:rtl w:val="0"/>
        </w:rPr>
        <w:t>Thus, the required argument value is −0.5671. The function value indicates that the root has been found with high accuracy.</w:t>
      </w:r>
    </w:p>
    <w:p w14:paraId="3FC6700C" w14:textId="190F4801" w:rsidR="00590F6E" w:rsidRPr="00C32EC1" w:rsidRDefault="00590F6E" w:rsidP="00C32EC1">
      <w:pPr>
        <w:pStyle w:val="Учебноеусловие"/>
        <w:keepNext/>
        <w:keepLines/>
        <w:widowControl/>
        <w:spacing w:line="240" w:lineRule="auto" w:before="220" w:after="40"/>
        <w:ind w:firstLine="0" w:left="0"/>
        <w:jc w:val="both"/>
        <w:rPr>
          <w:b/>
        </w:rPr>
      </w:pPr>
      <w:r w:rsidRPr="00C32EC1">
        <w:rPr>
          <w:rStyle w:val="20"/>
          <w:rFonts w:ascii="Times New Roman" w:hAnsi="Times New Roman"/>
          <w:b/>
          <w:sz w:val="28"/>
        </w:rPr>
        <w:t xml:space="preserve">Упражнение </w:t>
      </w:r>
      <w:r w:rsidR="00C32EC1" w:rsidRPr="00C32EC1">
        <w:rPr>
          <w:rStyle w:val="20"/>
          <w:rFonts w:ascii="Times New Roman" w:hAnsi="Times New Roman"/>
          <w:b/>
          <w:sz w:val="28"/>
        </w:rPr>
        <w:t>4.</w:t>
      </w:r>
      <w:r w:rsidR="00C32EC1">
        <w:rPr>
          <w:rFonts w:ascii="Times New Roman" w:hAnsi="Times New Roman"/>
          <w:b w:val="0"/>
          <w:sz w:val="28"/>
        </w:rPr>
        <w:t xml:space="preserve"> </w:t>
      </w:r>
      <w:r w:rsidRPr="004E0B96">
        <w:rPr>
          <w:rFonts w:ascii="Times New Roman" w:hAnsi="Times New Roman"/>
          <w:b w:val="0"/>
          <w:sz w:val="28"/>
          <w:szCs w:val="28"/>
        </w:rPr>
        <w:t xml:space="preserve">Тело движется по прямой. Формула зависимости пути от времени нам неизвестна, но опытным путем получены данные об этой зависимости, представленные в виде таблиц. С помощью этих таблиц можно найти средние значения скорости тела на малых промежутках времени и, тем самым, составить представление о мгновенной скорости в различные моменты времени. </w:t>
      </w:r>
    </w:p>
    <w:p>
      <w:pPr>
        <w:pStyle w:val="Учебноеусловие"/>
        <w:keepNext w:val="0"/>
        <w:keepLines/>
        <w:pageBreakBefore w:val="0"/>
        <w:widowControl/>
        <w:spacing w:line="252" w:lineRule="auto" w:before="20" w:after="160"/>
        <w:ind w:firstLine="0" w:left="0"/>
        <w:jc w:val="left"/>
        <w:bidi w:val="0"/>
      </w:pPr>
      <w:r>
        <w:rPr>
          <w:rFonts w:ascii="Times New Roman" w:hAnsi="Times New Roman"/>
          <w:b/>
          <w:color w:val="000000"/>
          <w:sz w:val="28"/>
        </w:rPr>
        <w:t xml:space="preserve">Exercise 4. </w:t>
      </w:r>
      <w:r>
        <w:rPr>
          <w:rFonts w:ascii="Times New Roman" w:hAnsi="Times New Roman" w:cs="Times New Roman" w:eastAsia="Times New Roman"/>
          <w:b w:val="0"/>
          <w:i w:val="0"/>
          <w:color w:val="000000"/>
          <w:sz w:val="28"/>
          <w:lang w:val="en-US"/>
          <w:rtl w:val="0"/>
        </w:rPr>
        <w:t>A body moves along a straight line. The formula relating distance traveled to time is unknown, but experimental data are given in tables. These tables can be used to calculate average velocities over short time intervals and thus give an idea of the instantaneous velocity at different times.</w:t>
      </w:r>
    </w:p>
    <w:p>
      <w:pPr>
        <w:keepNext/>
        <w:keepLines/>
        <w:widowControl/>
        <w:spacing w:before="80" w:after="40" w:line="240" w:lineRule="auto"/>
      </w:pPr>
      <w:r>
        <w:rPr>
          <w:rFonts w:ascii="Times New Roman" w:hAnsi="Times New Roman"/>
          <w:sz w:val="28"/>
        </w:rPr>
        <w:t>а) Вычислите 13 средних скоростей между соседними из 14 измерений: v_i = (s[i+1]−s[i])/(t[i+1]−t[i]), i = 0, …, 12. Результат представьте двумя строками: середины промежутков t_mid,i = (t[i]+t[i+1])/2 и соответствующие v_i.</w:t>
      </w:r>
    </w:p>
    <w:p>
      <w:pPr>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8"/>
          <w:lang w:val="en-US"/>
          <w:rtl w:val="0"/>
        </w:rPr>
        <w:t>a) Calculate 13 average velocities between neighboring points among the 14 measurements: v_i = (s[i+1]−s[i])/(t[i+1]−t[i]), i = 0, …, 12. Present the result in two rows: the interval midpoints t_mid,i = (t[i]+t[i+1])/2 and the corresponding v_i.</w:t>
      </w:r>
    </w:p>
    <w:p>
      <w:pPr>
        <w:keepNext/>
        <w:keepLines/>
        <w:widowControl/>
        <w:spacing w:before="80" w:after="40" w:line="240" w:lineRule="auto"/>
      </w:pPr>
      <w:r>
        <w:rPr>
          <w:rFonts w:ascii="Times New Roman" w:hAnsi="Times New Roman"/>
          <w:sz w:val="28"/>
        </w:rPr>
        <w:t>б) Постройте путь в исходные моменты времени и приближённую оценку скорости по средним скоростям на соседних промежутках, используя t_mid на горизонтальной оси. Не добавляйте не измеренные значения скорости в крайние моменты.</w:t>
      </w:r>
    </w:p>
    <w:p>
      <w:pPr>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8"/>
          <w:lang w:val="en-US"/>
          <w:rtl w:val="0"/>
        </w:rPr>
        <w:t>b) Plot the distance traveled at the original times and an approximate velocity estimate based on average velocities over neighboring intervals, using t_mid on the horizontal axis. Do not add unmeasured velocity values at the first and last times.</w:t>
      </w:r>
    </w:p>
    <w:tbl>
      <w:tblPr>
        <w:tblW w:w="8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7"/>
        <w:gridCol w:w="1077"/>
        <w:gridCol w:w="1077"/>
        <w:gridCol w:w="1077"/>
        <w:gridCol w:w="1077"/>
        <w:gridCol w:w="1077"/>
        <w:gridCol w:w="1077"/>
        <w:gridCol w:w="1077"/>
      </w:tblGrid>
      <w:tr w:rsidR="00590F6E" w:rsidRPr="004E0B96" w14:paraId="7A91B78D" w14:textId="77777777" w:rsidTr="00737343">
        <w:trPr>
          <w:cantSplit/>
        </w:trPr>
        <w:tc>
          <w:tcPr>
            <w:tcW w:w="1077" w:type="dxa"/>
            <w:shd w:val="clear" w:color="auto" w:fill="auto"/>
          </w:tcPr>
          <w:p w14:paraId="18729C29" w14:textId="77777777" w:rsidR="00590F6E" w:rsidRPr="004E0B96" w:rsidRDefault="00590F6E" w:rsidP="00737343">
            <w:pPr>
              <w:keepNext/>
              <w:keepLines/>
              <w:spacing w:line="276" w:lineRule="auto"/>
              <w:jc w:val="both"/>
              <w:rPr>
                <w:sz w:val="28"/>
                <w:szCs w:val="28"/>
              </w:rPr>
            </w:pPr>
            <w:r w:rsidRPr="004E0B96">
              <w:rPr>
                <w:position w:val="-12"/>
                <w:sz w:val="28"/>
                <w:szCs w:val="28"/>
              </w:rPr>
              <w:object w:dxaOrig="200" w:dyaOrig="360" w14:anchorId="6390DF7D">
                <v:shape id="_x0000_i1050" type="#_x0000_t75" style="width:9.75pt;height:18pt" o:ole="">
                  <v:imagedata r:id="rId44" o:title=""/>
                </v:shape>
                <o:OLEObject Type="Embed" ProgID="Equation.DSMT4" ShapeID="_x0000_i1050" DrawAspect="Content" ObjectID="_1755368388" r:id="rId47"/>
              </w:object>
            </w:r>
          </w:p>
        </w:tc>
        <w:tc>
          <w:tcPr>
            <w:tcW w:w="1077" w:type="dxa"/>
            <w:shd w:val="clear" w:color="auto" w:fill="auto"/>
          </w:tcPr>
          <w:p w14:paraId="7FDD91EE" w14:textId="77777777" w:rsidR="00590F6E" w:rsidRPr="004E0B96" w:rsidRDefault="00590F6E" w:rsidP="00737343">
            <w:pPr>
              <w:keepNext/>
              <w:keepLines/>
              <w:spacing w:line="276" w:lineRule="auto"/>
              <w:jc w:val="both"/>
              <w:rPr>
                <w:sz w:val="28"/>
                <w:szCs w:val="28"/>
              </w:rPr>
            </w:pPr>
            <w:r w:rsidRPr="004E0B96">
              <w:rPr>
                <w:rFonts w:ascii="Times New Roman" w:hAnsi="Times New Roman"/>
                <w:sz w:val="28"/>
                <w:szCs w:val="28"/>
                <w:lang w:val="en-US"/>
              </w:rPr>
              <w:t>0.7</w:t>
            </w:r>
          </w:p>
        </w:tc>
        <w:tc>
          <w:tcPr>
            <w:tcW w:w="1077" w:type="dxa"/>
            <w:shd w:val="clear" w:color="auto" w:fill="auto"/>
          </w:tcPr>
          <w:p w14:paraId="72344AC6" w14:textId="77777777" w:rsidR="00590F6E" w:rsidRPr="004E0B96" w:rsidRDefault="00590F6E" w:rsidP="00737343">
            <w:pPr>
              <w:keepNext/>
              <w:keepLines/>
              <w:spacing w:line="276" w:lineRule="auto"/>
              <w:jc w:val="both"/>
              <w:rPr>
                <w:sz w:val="28"/>
                <w:szCs w:val="28"/>
              </w:rPr>
            </w:pPr>
            <w:r w:rsidRPr="004E0B96">
              <w:rPr>
                <w:rFonts w:ascii="Times New Roman" w:hAnsi="Times New Roman"/>
                <w:sz w:val="28"/>
                <w:szCs w:val="28"/>
                <w:lang w:val="en-US"/>
              </w:rPr>
              <w:t xml:space="preserve">0.8    </w:t>
            </w:r>
          </w:p>
        </w:tc>
        <w:tc>
          <w:tcPr>
            <w:tcW w:w="1077" w:type="dxa"/>
            <w:shd w:val="clear" w:color="auto" w:fill="auto"/>
          </w:tcPr>
          <w:p w14:paraId="5B257CBF" w14:textId="77777777" w:rsidR="00590F6E" w:rsidRPr="004E0B96" w:rsidRDefault="00590F6E" w:rsidP="00737343">
            <w:pPr>
              <w:keepNext/>
              <w:keepLines/>
              <w:spacing w:line="276" w:lineRule="auto"/>
              <w:jc w:val="both"/>
              <w:rPr>
                <w:sz w:val="28"/>
                <w:szCs w:val="28"/>
                <w:lang w:val="en-US"/>
              </w:rPr>
            </w:pPr>
            <w:r w:rsidRPr="004E0B96">
              <w:rPr>
                <w:rFonts w:ascii="Times New Roman" w:hAnsi="Times New Roman"/>
                <w:sz w:val="28"/>
                <w:szCs w:val="28"/>
                <w:lang w:val="en-US"/>
              </w:rPr>
              <w:t>0.9</w:t>
            </w:r>
          </w:p>
        </w:tc>
        <w:tc>
          <w:tcPr>
            <w:tcW w:w="1077" w:type="dxa"/>
            <w:shd w:val="clear" w:color="auto" w:fill="auto"/>
          </w:tcPr>
          <w:p w14:paraId="482F9E1A" w14:textId="77777777" w:rsidR="00590F6E" w:rsidRPr="004E0B96" w:rsidRDefault="00590F6E" w:rsidP="00737343">
            <w:pPr>
              <w:keepNext/>
              <w:keepLines/>
              <w:spacing w:line="276" w:lineRule="auto"/>
              <w:jc w:val="both"/>
              <w:rPr>
                <w:sz w:val="28"/>
                <w:szCs w:val="28"/>
                <w:lang w:val="en-US"/>
              </w:rPr>
            </w:pPr>
            <w:r w:rsidRPr="004E0B96">
              <w:rPr>
                <w:rFonts w:ascii="Times New Roman" w:hAnsi="Times New Roman"/>
                <w:sz w:val="28"/>
                <w:szCs w:val="28"/>
                <w:lang w:val="en-US"/>
              </w:rPr>
              <w:t>1</w:t>
            </w:r>
          </w:p>
        </w:tc>
        <w:tc>
          <w:tcPr>
            <w:tcW w:w="1077" w:type="dxa"/>
            <w:shd w:val="clear" w:color="auto" w:fill="auto"/>
          </w:tcPr>
          <w:p w14:paraId="65D128CE" w14:textId="77777777" w:rsidR="00590F6E" w:rsidRPr="004E0B96" w:rsidRDefault="00590F6E" w:rsidP="00737343">
            <w:pPr>
              <w:keepNext/>
              <w:keepLines/>
              <w:spacing w:line="276" w:lineRule="auto"/>
              <w:jc w:val="both"/>
              <w:rPr>
                <w:sz w:val="28"/>
                <w:szCs w:val="28"/>
                <w:lang w:val="en-US"/>
              </w:rPr>
            </w:pPr>
            <w:r w:rsidRPr="004E0B96">
              <w:rPr>
                <w:rFonts w:ascii="Times New Roman" w:hAnsi="Times New Roman"/>
                <w:sz w:val="28"/>
                <w:szCs w:val="28"/>
                <w:lang w:val="en-US"/>
              </w:rPr>
              <w:t>1.1</w:t>
            </w:r>
          </w:p>
        </w:tc>
        <w:tc>
          <w:tcPr>
            <w:tcW w:w="1077" w:type="dxa"/>
            <w:shd w:val="clear" w:color="auto" w:fill="auto"/>
          </w:tcPr>
          <w:p w14:paraId="24174D1D" w14:textId="77777777" w:rsidR="00590F6E" w:rsidRPr="004E0B96" w:rsidRDefault="00590F6E" w:rsidP="00737343">
            <w:pPr>
              <w:keepNext/>
              <w:keepLines/>
              <w:spacing w:line="276" w:lineRule="auto"/>
              <w:jc w:val="both"/>
              <w:rPr>
                <w:sz w:val="28"/>
                <w:szCs w:val="28"/>
                <w:lang w:val="en-US"/>
              </w:rPr>
            </w:pPr>
            <w:r w:rsidRPr="004E0B96">
              <w:rPr>
                <w:rFonts w:ascii="Times New Roman" w:hAnsi="Times New Roman"/>
                <w:sz w:val="28"/>
                <w:szCs w:val="28"/>
                <w:lang w:val="en-US"/>
              </w:rPr>
              <w:t>1.2</w:t>
            </w:r>
          </w:p>
        </w:tc>
        <w:tc>
          <w:tcPr>
            <w:tcW w:w="1077" w:type="dxa"/>
            <w:shd w:val="clear" w:color="auto" w:fill="auto"/>
          </w:tcPr>
          <w:p w14:paraId="2CF6290E" w14:textId="77777777" w:rsidR="00590F6E" w:rsidRPr="004E0B96" w:rsidRDefault="00590F6E" w:rsidP="00737343">
            <w:pPr>
              <w:keepNext/>
              <w:keepLines/>
              <w:spacing w:line="276" w:lineRule="auto"/>
              <w:jc w:val="both"/>
              <w:rPr>
                <w:sz w:val="28"/>
                <w:szCs w:val="28"/>
                <w:lang w:val="en-US"/>
              </w:rPr>
            </w:pPr>
            <w:r w:rsidRPr="004E0B96">
              <w:rPr>
                <w:rFonts w:ascii="Times New Roman" w:hAnsi="Times New Roman"/>
                <w:sz w:val="28"/>
                <w:szCs w:val="28"/>
                <w:lang w:val="en-US"/>
              </w:rPr>
              <w:t>1.3</w:t>
            </w:r>
          </w:p>
        </w:tc>
      </w:tr>
      <w:tr w:rsidR="00590F6E" w:rsidRPr="004E0B96" w14:paraId="30AEC7DE" w14:textId="77777777" w:rsidTr="00737343">
        <w:trPr>
          <w:cantSplit/>
        </w:trPr>
        <w:tc>
          <w:tcPr>
            <w:tcW w:w="1077" w:type="dxa"/>
            <w:shd w:val="clear" w:color="auto" w:fill="auto"/>
          </w:tcPr>
          <w:p w14:paraId="433BA8A3" w14:textId="77777777" w:rsidR="00590F6E" w:rsidRPr="004E0B96" w:rsidRDefault="00590F6E" w:rsidP="00737343">
            <w:pPr>
              <w:keepNext w:val="0"/>
              <w:keepLines/>
              <w:spacing w:line="276" w:lineRule="auto"/>
              <w:jc w:val="both"/>
              <w:rPr>
                <w:sz w:val="28"/>
                <w:szCs w:val="28"/>
              </w:rPr>
            </w:pPr>
            <w:r w:rsidRPr="004E0B96">
              <w:rPr>
                <w:position w:val="-12"/>
                <w:sz w:val="28"/>
                <w:szCs w:val="28"/>
              </w:rPr>
              <w:object w:dxaOrig="499" w:dyaOrig="360" w14:anchorId="47DA9A92">
                <v:shape id="_x0000_i1051" type="#_x0000_t75" style="width:24.75pt;height:18pt" o:ole="">
                  <v:imagedata r:id="rId48" o:title=""/>
                </v:shape>
                <o:OLEObject Type="Embed" ProgID="Equation.DSMT4" ShapeID="_x0000_i1051" DrawAspect="Content" ObjectID="_1755368389" r:id="rId49"/>
              </w:object>
            </w:r>
          </w:p>
        </w:tc>
        <w:tc>
          <w:tcPr>
            <w:tcW w:w="1077" w:type="dxa"/>
            <w:shd w:val="clear" w:color="auto" w:fill="auto"/>
          </w:tcPr>
          <w:p w14:paraId="62C15E56" w14:textId="77777777" w:rsidR="00590F6E" w:rsidRPr="004E0B96" w:rsidRDefault="00590F6E" w:rsidP="00737343">
            <w:pPr>
              <w:keepNext w:val="0"/>
              <w:keepLines/>
              <w:spacing w:line="276" w:lineRule="auto"/>
              <w:jc w:val="both"/>
              <w:rPr>
                <w:sz w:val="28"/>
                <w:szCs w:val="28"/>
              </w:rPr>
            </w:pPr>
            <w:r w:rsidRPr="004E0B96">
              <w:rPr>
                <w:rFonts w:ascii="Times New Roman" w:hAnsi="Times New Roman"/>
                <w:sz w:val="28"/>
                <w:szCs w:val="28"/>
              </w:rPr>
              <w:t xml:space="preserve">2.3733    </w:t>
            </w:r>
          </w:p>
        </w:tc>
        <w:tc>
          <w:tcPr>
            <w:tcW w:w="1077" w:type="dxa"/>
            <w:shd w:val="clear" w:color="auto" w:fill="auto"/>
          </w:tcPr>
          <w:p w14:paraId="2F4D0360" w14:textId="77777777" w:rsidR="00590F6E" w:rsidRPr="004E0B96" w:rsidRDefault="00590F6E" w:rsidP="00737343">
            <w:pPr>
              <w:keepNext w:val="0"/>
              <w:keepLines/>
              <w:spacing w:line="276" w:lineRule="auto"/>
              <w:jc w:val="both"/>
              <w:rPr>
                <w:sz w:val="28"/>
                <w:szCs w:val="28"/>
              </w:rPr>
            </w:pPr>
            <w:r w:rsidRPr="004E0B96">
              <w:rPr>
                <w:rFonts w:ascii="Times New Roman" w:hAnsi="Times New Roman"/>
                <w:sz w:val="28"/>
                <w:szCs w:val="28"/>
              </w:rPr>
              <w:t>2.5889</w:t>
            </w:r>
          </w:p>
        </w:tc>
        <w:tc>
          <w:tcPr>
            <w:tcW w:w="1077" w:type="dxa"/>
            <w:shd w:val="clear" w:color="auto" w:fill="auto"/>
          </w:tcPr>
          <w:p w14:paraId="38875690" w14:textId="3A32156D" w:rsidR="00590F6E" w:rsidRPr="004E0B96" w:rsidRDefault="00590F6E" w:rsidP="00737343">
            <w:pPr>
              <w:keepNext w:val="0"/>
              <w:keepLines/>
              <w:spacing w:line="276" w:lineRule="auto"/>
              <w:jc w:val="both"/>
              <w:rPr>
                <w:sz w:val="28"/>
                <w:szCs w:val="28"/>
              </w:rPr>
            </w:pPr>
            <w:r w:rsidRPr="004E0B96">
              <w:rPr>
                <w:rFonts w:ascii="Times New Roman" w:hAnsi="Times New Roman"/>
                <w:sz w:val="28"/>
                <w:szCs w:val="28"/>
                <w:lang w:val="en-US"/>
              </w:rPr>
              <w:t xml:space="preserve"> </w:t>
            </w:r>
            <w:r w:rsidRPr="004E0B96">
              <w:rPr>
                <w:rFonts w:ascii="Times New Roman" w:hAnsi="Times New Roman"/>
                <w:sz w:val="28"/>
                <w:szCs w:val="28"/>
              </w:rPr>
              <w:t xml:space="preserve">2.7974    </w:t>
            </w:r>
          </w:p>
        </w:tc>
        <w:tc>
          <w:tcPr>
            <w:tcW w:w="1077" w:type="dxa"/>
            <w:shd w:val="clear" w:color="auto" w:fill="auto"/>
          </w:tcPr>
          <w:p w14:paraId="3B10A03D" w14:textId="77777777" w:rsidR="00590F6E" w:rsidRPr="004E0B96" w:rsidRDefault="00590F6E" w:rsidP="00737343">
            <w:pPr>
              <w:keepNext w:val="0"/>
              <w:keepLines/>
              <w:spacing w:line="276" w:lineRule="auto"/>
              <w:jc w:val="both"/>
              <w:rPr>
                <w:sz w:val="28"/>
                <w:szCs w:val="28"/>
              </w:rPr>
            </w:pPr>
            <w:r w:rsidRPr="004E0B96">
              <w:rPr>
                <w:rFonts w:ascii="Times New Roman" w:hAnsi="Times New Roman"/>
                <w:sz w:val="28"/>
                <w:szCs w:val="28"/>
              </w:rPr>
              <w:t xml:space="preserve">3.0000    </w:t>
            </w:r>
          </w:p>
        </w:tc>
        <w:tc>
          <w:tcPr>
            <w:tcW w:w="1077" w:type="dxa"/>
            <w:shd w:val="clear" w:color="auto" w:fill="auto"/>
          </w:tcPr>
          <w:p w14:paraId="07E01A68" w14:textId="77777777" w:rsidR="00590F6E" w:rsidRPr="004E0B96" w:rsidRDefault="00590F6E" w:rsidP="00737343">
            <w:pPr>
              <w:keepNext w:val="0"/>
              <w:keepLines/>
              <w:spacing w:line="276" w:lineRule="auto"/>
              <w:jc w:val="both"/>
              <w:rPr>
                <w:sz w:val="28"/>
                <w:szCs w:val="28"/>
              </w:rPr>
            </w:pPr>
            <w:r w:rsidRPr="004E0B96">
              <w:rPr>
                <w:rFonts w:ascii="Times New Roman" w:hAnsi="Times New Roman"/>
                <w:sz w:val="28"/>
                <w:szCs w:val="28"/>
              </w:rPr>
              <w:t xml:space="preserve">3.1976    </w:t>
            </w:r>
          </w:p>
        </w:tc>
        <w:tc>
          <w:tcPr>
            <w:tcW w:w="1077" w:type="dxa"/>
            <w:shd w:val="clear" w:color="auto" w:fill="auto"/>
          </w:tcPr>
          <w:p w14:paraId="3B61BDE1" w14:textId="77777777" w:rsidR="00590F6E" w:rsidRPr="004E0B96" w:rsidRDefault="00590F6E" w:rsidP="00737343">
            <w:pPr>
              <w:keepNext w:val="0"/>
              <w:keepLines/>
              <w:spacing w:line="276" w:lineRule="auto"/>
              <w:jc w:val="both"/>
              <w:rPr>
                <w:sz w:val="28"/>
                <w:szCs w:val="28"/>
              </w:rPr>
            </w:pPr>
            <w:r w:rsidRPr="004E0B96">
              <w:rPr>
                <w:rFonts w:ascii="Times New Roman" w:hAnsi="Times New Roman"/>
                <w:sz w:val="28"/>
                <w:szCs w:val="28"/>
              </w:rPr>
              <w:t xml:space="preserve">3.3909    </w:t>
            </w:r>
          </w:p>
        </w:tc>
        <w:tc>
          <w:tcPr>
            <w:tcW w:w="1077" w:type="dxa"/>
            <w:shd w:val="clear" w:color="auto" w:fill="auto"/>
          </w:tcPr>
          <w:p w14:paraId="2FBE4020" w14:textId="77777777" w:rsidR="00590F6E" w:rsidRPr="004E0B96" w:rsidRDefault="00590F6E" w:rsidP="00737343">
            <w:pPr>
              <w:keepNext w:val="0"/>
              <w:keepLines/>
              <w:spacing w:line="276" w:lineRule="auto"/>
              <w:jc w:val="both"/>
              <w:rPr>
                <w:sz w:val="28"/>
                <w:szCs w:val="28"/>
              </w:rPr>
            </w:pPr>
            <w:r w:rsidRPr="004E0B96">
              <w:rPr>
                <w:rFonts w:ascii="Times New Roman" w:hAnsi="Times New Roman"/>
                <w:sz w:val="28"/>
                <w:szCs w:val="28"/>
              </w:rPr>
              <w:t xml:space="preserve">3.5804    </w:t>
            </w: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7"/>
        <w:gridCol w:w="1077"/>
        <w:gridCol w:w="1077"/>
        <w:gridCol w:w="1077"/>
        <w:gridCol w:w="1077"/>
        <w:gridCol w:w="1077"/>
        <w:gridCol w:w="1077"/>
        <w:gridCol w:w="1077"/>
      </w:tblGrid>
      <w:tr w:rsidR="00590F6E" w:rsidRPr="004E0B96" w14:paraId="2B9D0839" w14:textId="77777777" w:rsidTr="00737343">
        <w:trPr>
          <w:cantSplit/>
        </w:trPr>
        <w:tc>
          <w:tcPr>
            <w:tcW w:w="1077" w:type="dxa"/>
            <w:shd w:val="clear" w:color="auto" w:fill="auto"/>
          </w:tcPr>
          <w:p w14:paraId="0EB32F80" w14:textId="77777777" w:rsidR="00590F6E" w:rsidRPr="004E0B96" w:rsidRDefault="00590F6E" w:rsidP="00737343">
            <w:pPr>
              <w:keepNext/>
              <w:keepLines/>
              <w:spacing w:line="276" w:lineRule="auto"/>
              <w:jc w:val="both"/>
              <w:rPr>
                <w:sz w:val="28"/>
                <w:szCs w:val="28"/>
              </w:rPr>
            </w:pPr>
            <w:r w:rsidRPr="004E0B96">
              <w:rPr>
                <w:position w:val="-12"/>
                <w:sz w:val="28"/>
                <w:szCs w:val="28"/>
              </w:rPr>
              <w:object w:dxaOrig="200" w:dyaOrig="360" w14:anchorId="2868BCEA">
                <v:shape id="_x0000_i1052" type="#_x0000_t75" style="width:9.75pt;height:18pt" o:ole="">
                  <v:imagedata r:id="rId44" o:title=""/>
                </v:shape>
                <o:OLEObject Type="Embed" ProgID="Equation.DSMT4" ShapeID="_x0000_i1052" DrawAspect="Content" ObjectID="_1755368390" r:id="rId50"/>
              </w:object>
            </w:r>
          </w:p>
        </w:tc>
        <w:tc>
          <w:tcPr>
            <w:tcW w:w="1077" w:type="dxa"/>
            <w:shd w:val="clear" w:color="auto" w:fill="auto"/>
          </w:tcPr>
          <w:p w14:paraId="0B31EED6" w14:textId="77777777" w:rsidR="00590F6E" w:rsidRPr="004E0B96" w:rsidRDefault="00590F6E" w:rsidP="00737343">
            <w:pPr>
              <w:keepNext/>
              <w:keepLines/>
              <w:spacing w:line="276" w:lineRule="auto"/>
              <w:jc w:val="both"/>
              <w:rPr>
                <w:sz w:val="28"/>
                <w:szCs w:val="28"/>
                <w:lang w:val="en-US"/>
              </w:rPr>
            </w:pPr>
            <w:r w:rsidRPr="004E0B96">
              <w:rPr>
                <w:rFonts w:ascii="Times New Roman" w:hAnsi="Times New Roman"/>
                <w:sz w:val="28"/>
                <w:szCs w:val="28"/>
                <w:lang w:val="en-US"/>
              </w:rPr>
              <w:t>1.4</w:t>
            </w:r>
          </w:p>
        </w:tc>
        <w:tc>
          <w:tcPr>
            <w:tcW w:w="1077" w:type="dxa"/>
            <w:shd w:val="clear" w:color="auto" w:fill="auto"/>
          </w:tcPr>
          <w:p w14:paraId="15A4371A" w14:textId="77777777" w:rsidR="00590F6E" w:rsidRPr="004E0B96" w:rsidRDefault="00590F6E" w:rsidP="00737343">
            <w:pPr>
              <w:keepNext/>
              <w:keepLines/>
              <w:spacing w:line="276" w:lineRule="auto"/>
              <w:jc w:val="both"/>
              <w:rPr>
                <w:sz w:val="28"/>
                <w:szCs w:val="28"/>
                <w:lang w:val="en-US"/>
              </w:rPr>
            </w:pPr>
            <w:r w:rsidRPr="004E0B96">
              <w:rPr>
                <w:rFonts w:ascii="Times New Roman" w:hAnsi="Times New Roman"/>
                <w:sz w:val="28"/>
                <w:szCs w:val="28"/>
                <w:lang w:val="en-US"/>
              </w:rPr>
              <w:t>1.5</w:t>
            </w:r>
          </w:p>
        </w:tc>
        <w:tc>
          <w:tcPr>
            <w:tcW w:w="1077" w:type="dxa"/>
            <w:shd w:val="clear" w:color="auto" w:fill="auto"/>
          </w:tcPr>
          <w:p w14:paraId="57E28C21" w14:textId="77777777" w:rsidR="00590F6E" w:rsidRPr="004E0B96" w:rsidRDefault="00590F6E" w:rsidP="00737343">
            <w:pPr>
              <w:keepNext/>
              <w:keepLines/>
              <w:spacing w:line="276" w:lineRule="auto"/>
              <w:jc w:val="both"/>
              <w:rPr>
                <w:sz w:val="28"/>
                <w:szCs w:val="28"/>
                <w:lang w:val="en-US"/>
              </w:rPr>
            </w:pPr>
            <w:r w:rsidRPr="004E0B96">
              <w:rPr>
                <w:rFonts w:ascii="Times New Roman" w:hAnsi="Times New Roman"/>
                <w:sz w:val="28"/>
                <w:szCs w:val="28"/>
                <w:lang w:val="en-US"/>
              </w:rPr>
              <w:t>1.6</w:t>
            </w:r>
          </w:p>
        </w:tc>
        <w:tc>
          <w:tcPr>
            <w:tcW w:w="1077" w:type="dxa"/>
            <w:shd w:val="clear" w:color="auto" w:fill="auto"/>
          </w:tcPr>
          <w:p w14:paraId="2926A3DC" w14:textId="77777777" w:rsidR="00590F6E" w:rsidRPr="004E0B96" w:rsidRDefault="00590F6E" w:rsidP="00737343">
            <w:pPr>
              <w:keepNext/>
              <w:keepLines/>
              <w:spacing w:line="276" w:lineRule="auto"/>
              <w:jc w:val="both"/>
              <w:rPr>
                <w:sz w:val="28"/>
                <w:szCs w:val="28"/>
                <w:lang w:val="en-US"/>
              </w:rPr>
            </w:pPr>
            <w:r w:rsidRPr="004E0B96">
              <w:rPr>
                <w:rFonts w:ascii="Times New Roman" w:hAnsi="Times New Roman"/>
                <w:sz w:val="28"/>
                <w:szCs w:val="28"/>
                <w:lang w:val="en-US"/>
              </w:rPr>
              <w:t>1.7</w:t>
            </w:r>
          </w:p>
        </w:tc>
        <w:tc>
          <w:tcPr>
            <w:tcW w:w="1077" w:type="dxa"/>
            <w:shd w:val="clear" w:color="auto" w:fill="auto"/>
          </w:tcPr>
          <w:p w14:paraId="4A68E88B" w14:textId="77777777" w:rsidR="00590F6E" w:rsidRPr="004E0B96" w:rsidRDefault="00590F6E" w:rsidP="00737343">
            <w:pPr>
              <w:keepNext/>
              <w:keepLines/>
              <w:spacing w:line="276" w:lineRule="auto"/>
              <w:jc w:val="both"/>
              <w:rPr>
                <w:sz w:val="28"/>
                <w:szCs w:val="28"/>
                <w:lang w:val="en-US"/>
              </w:rPr>
            </w:pPr>
            <w:r w:rsidRPr="004E0B96">
              <w:rPr>
                <w:rFonts w:ascii="Times New Roman" w:hAnsi="Times New Roman"/>
                <w:sz w:val="28"/>
                <w:szCs w:val="28"/>
                <w:lang w:val="en-US"/>
              </w:rPr>
              <w:t>1.8</w:t>
            </w:r>
          </w:p>
        </w:tc>
        <w:tc>
          <w:tcPr>
            <w:tcW w:w="1077" w:type="dxa"/>
            <w:shd w:val="clear" w:color="auto" w:fill="auto"/>
          </w:tcPr>
          <w:p w14:paraId="35ADEA1F" w14:textId="77777777" w:rsidR="00590F6E" w:rsidRPr="004E0B96" w:rsidRDefault="00590F6E" w:rsidP="00737343">
            <w:pPr>
              <w:keepNext/>
              <w:keepLines/>
              <w:spacing w:line="276" w:lineRule="auto"/>
              <w:jc w:val="both"/>
              <w:rPr>
                <w:sz w:val="28"/>
                <w:szCs w:val="28"/>
                <w:lang w:val="en-US"/>
              </w:rPr>
            </w:pPr>
            <w:r w:rsidRPr="004E0B96">
              <w:rPr>
                <w:rFonts w:ascii="Times New Roman" w:hAnsi="Times New Roman"/>
                <w:sz w:val="28"/>
                <w:szCs w:val="28"/>
                <w:lang w:val="en-US"/>
              </w:rPr>
              <w:t>1.9</w:t>
            </w:r>
          </w:p>
        </w:tc>
        <w:tc>
          <w:tcPr>
            <w:tcW w:w="1077" w:type="dxa"/>
            <w:shd w:val="clear" w:color="auto" w:fill="auto"/>
          </w:tcPr>
          <w:p w14:paraId="6BFB87FE" w14:textId="77777777" w:rsidR="00590F6E" w:rsidRPr="004E0B96" w:rsidRDefault="00590F6E" w:rsidP="00737343">
            <w:pPr>
              <w:keepNext/>
              <w:keepLines/>
              <w:spacing w:line="276" w:lineRule="auto"/>
              <w:jc w:val="both"/>
              <w:rPr>
                <w:sz w:val="28"/>
                <w:szCs w:val="28"/>
                <w:lang w:val="en-US"/>
              </w:rPr>
            </w:pPr>
            <w:r w:rsidRPr="004E0B96">
              <w:rPr>
                <w:rFonts w:ascii="Times New Roman" w:hAnsi="Times New Roman"/>
                <w:sz w:val="28"/>
                <w:szCs w:val="28"/>
                <w:lang w:val="en-US"/>
              </w:rPr>
              <w:t>2.0</w:t>
            </w:r>
          </w:p>
        </w:tc>
      </w:tr>
      <w:tr w:rsidR="00590F6E" w:rsidRPr="004E0B96" w14:paraId="6A4104DD" w14:textId="77777777" w:rsidTr="00737343">
        <w:trPr>
          <w:cantSplit/>
        </w:trPr>
        <w:tc>
          <w:tcPr>
            <w:tcW w:w="1077" w:type="dxa"/>
            <w:shd w:val="clear" w:color="auto" w:fill="auto"/>
          </w:tcPr>
          <w:p w14:paraId="42512A61" w14:textId="77777777" w:rsidR="00590F6E" w:rsidRPr="004E0B96" w:rsidRDefault="00590F6E" w:rsidP="00737343">
            <w:pPr>
              <w:keepNext w:val="0"/>
              <w:keepLines/>
              <w:spacing w:line="276" w:lineRule="auto"/>
              <w:jc w:val="both"/>
              <w:rPr>
                <w:sz w:val="28"/>
                <w:szCs w:val="28"/>
              </w:rPr>
            </w:pPr>
            <w:r w:rsidRPr="004E0B96">
              <w:rPr>
                <w:position w:val="-12"/>
                <w:sz w:val="28"/>
                <w:szCs w:val="28"/>
              </w:rPr>
              <w:object w:dxaOrig="499" w:dyaOrig="360" w14:anchorId="552429BC">
                <v:shape id="_x0000_i1053" type="#_x0000_t75" style="width:24.75pt;height:18pt" o:ole="">
                  <v:imagedata r:id="rId48" o:title=""/>
                </v:shape>
                <o:OLEObject Type="Embed" ProgID="Equation.DSMT4" ShapeID="_x0000_i1053" DrawAspect="Content" ObjectID="_1755368391" r:id="rId51"/>
              </w:object>
            </w:r>
          </w:p>
        </w:tc>
        <w:tc>
          <w:tcPr>
            <w:tcW w:w="1077" w:type="dxa"/>
            <w:shd w:val="clear" w:color="auto" w:fill="auto"/>
          </w:tcPr>
          <w:p w14:paraId="3ED3A381" w14:textId="77777777" w:rsidR="00590F6E" w:rsidRPr="004E0B96" w:rsidRDefault="00590F6E" w:rsidP="00737343">
            <w:pPr>
              <w:keepNext w:val="0"/>
              <w:keepLines/>
              <w:spacing w:line="276" w:lineRule="auto"/>
              <w:jc w:val="both"/>
              <w:rPr>
                <w:sz w:val="28"/>
                <w:szCs w:val="28"/>
              </w:rPr>
            </w:pPr>
            <w:r w:rsidRPr="004E0B96">
              <w:rPr>
                <w:rFonts w:ascii="Times New Roman" w:hAnsi="Times New Roman"/>
                <w:sz w:val="28"/>
                <w:szCs w:val="28"/>
              </w:rPr>
              <w:t xml:space="preserve">3.7664    </w:t>
            </w:r>
          </w:p>
        </w:tc>
        <w:tc>
          <w:tcPr>
            <w:tcW w:w="1077" w:type="dxa"/>
            <w:shd w:val="clear" w:color="auto" w:fill="auto"/>
          </w:tcPr>
          <w:p w14:paraId="583464A7" w14:textId="77777777" w:rsidR="00590F6E" w:rsidRPr="004E0B96" w:rsidRDefault="00590F6E" w:rsidP="00737343">
            <w:pPr>
              <w:keepNext w:val="0"/>
              <w:keepLines/>
              <w:spacing w:line="276" w:lineRule="auto"/>
              <w:jc w:val="both"/>
              <w:rPr>
                <w:sz w:val="28"/>
                <w:szCs w:val="28"/>
              </w:rPr>
            </w:pPr>
            <w:r w:rsidRPr="004E0B96">
              <w:rPr>
                <w:rFonts w:ascii="Times New Roman" w:hAnsi="Times New Roman"/>
                <w:sz w:val="28"/>
                <w:szCs w:val="28"/>
              </w:rPr>
              <w:t xml:space="preserve">3.9495    </w:t>
            </w:r>
          </w:p>
        </w:tc>
        <w:tc>
          <w:tcPr>
            <w:tcW w:w="1077" w:type="dxa"/>
            <w:shd w:val="clear" w:color="auto" w:fill="auto"/>
          </w:tcPr>
          <w:p w14:paraId="6D063DDF" w14:textId="77777777" w:rsidR="00590F6E" w:rsidRPr="004E0B96" w:rsidRDefault="00590F6E" w:rsidP="00737343">
            <w:pPr>
              <w:keepNext w:val="0"/>
              <w:keepLines/>
              <w:spacing w:line="276" w:lineRule="auto"/>
              <w:jc w:val="both"/>
              <w:rPr>
                <w:sz w:val="28"/>
                <w:szCs w:val="28"/>
              </w:rPr>
            </w:pPr>
            <w:r w:rsidRPr="004E0B96">
              <w:rPr>
                <w:rFonts w:ascii="Times New Roman" w:hAnsi="Times New Roman"/>
                <w:sz w:val="28"/>
                <w:szCs w:val="28"/>
              </w:rPr>
              <w:t>4.1298</w:t>
            </w:r>
          </w:p>
        </w:tc>
        <w:tc>
          <w:tcPr>
            <w:tcW w:w="1077" w:type="dxa"/>
            <w:shd w:val="clear" w:color="auto" w:fill="auto"/>
          </w:tcPr>
          <w:p w14:paraId="238080BC" w14:textId="77777777" w:rsidR="00590F6E" w:rsidRPr="004E0B96" w:rsidRDefault="00590F6E" w:rsidP="00737343">
            <w:pPr>
              <w:keepNext w:val="0"/>
              <w:keepLines/>
              <w:spacing w:line="276" w:lineRule="auto"/>
              <w:jc w:val="both"/>
              <w:rPr>
                <w:sz w:val="28"/>
                <w:szCs w:val="28"/>
              </w:rPr>
            </w:pPr>
            <w:r w:rsidRPr="004E0B96">
              <w:rPr>
                <w:rFonts w:ascii="Times New Roman" w:hAnsi="Times New Roman"/>
                <w:sz w:val="28"/>
                <w:szCs w:val="28"/>
              </w:rPr>
              <w:t xml:space="preserve">4.3077    </w:t>
            </w:r>
          </w:p>
        </w:tc>
        <w:tc>
          <w:tcPr>
            <w:tcW w:w="1077" w:type="dxa"/>
            <w:shd w:val="clear" w:color="auto" w:fill="auto"/>
          </w:tcPr>
          <w:p w14:paraId="13D7755B" w14:textId="77777777" w:rsidR="00590F6E" w:rsidRPr="004E0B96" w:rsidRDefault="00590F6E" w:rsidP="00737343">
            <w:pPr>
              <w:keepNext w:val="0"/>
              <w:keepLines/>
              <w:spacing w:line="276" w:lineRule="auto"/>
              <w:jc w:val="both"/>
              <w:rPr>
                <w:sz w:val="28"/>
                <w:szCs w:val="28"/>
              </w:rPr>
            </w:pPr>
            <w:r w:rsidRPr="004E0B96">
              <w:rPr>
                <w:rFonts w:ascii="Times New Roman" w:hAnsi="Times New Roman"/>
                <w:sz w:val="28"/>
                <w:szCs w:val="28"/>
              </w:rPr>
              <w:t xml:space="preserve">4.4833    </w:t>
            </w:r>
          </w:p>
        </w:tc>
        <w:tc>
          <w:tcPr>
            <w:tcW w:w="1077" w:type="dxa"/>
            <w:shd w:val="clear" w:color="auto" w:fill="auto"/>
          </w:tcPr>
          <w:p w14:paraId="4BBDDB5B" w14:textId="77777777" w:rsidR="00590F6E" w:rsidRPr="004E0B96" w:rsidRDefault="00590F6E" w:rsidP="00737343">
            <w:pPr>
              <w:keepNext w:val="0"/>
              <w:keepLines/>
              <w:spacing w:line="276" w:lineRule="auto"/>
              <w:jc w:val="both"/>
              <w:rPr>
                <w:sz w:val="28"/>
                <w:szCs w:val="28"/>
              </w:rPr>
            </w:pPr>
            <w:r w:rsidRPr="004E0B96">
              <w:rPr>
                <w:rFonts w:ascii="Times New Roman" w:hAnsi="Times New Roman"/>
                <w:sz w:val="28"/>
                <w:szCs w:val="28"/>
              </w:rPr>
              <w:t xml:space="preserve">4.6568    </w:t>
            </w:r>
          </w:p>
        </w:tc>
        <w:tc>
          <w:tcPr>
            <w:tcW w:w="1077" w:type="dxa"/>
            <w:shd w:val="clear" w:color="auto" w:fill="auto"/>
          </w:tcPr>
          <w:p w14:paraId="4D950DD8" w14:textId="77777777" w:rsidR="00590F6E" w:rsidRPr="004E0B96" w:rsidRDefault="00590F6E" w:rsidP="00737343">
            <w:pPr>
              <w:keepNext w:val="0"/>
              <w:keepLines/>
              <w:spacing w:line="276" w:lineRule="auto"/>
              <w:jc w:val="both"/>
              <w:rPr>
                <w:sz w:val="28"/>
                <w:szCs w:val="28"/>
              </w:rPr>
            </w:pPr>
            <w:r w:rsidRPr="004E0B96">
              <w:rPr>
                <w:rFonts w:ascii="Times New Roman" w:hAnsi="Times New Roman"/>
                <w:sz w:val="28"/>
                <w:szCs w:val="28"/>
              </w:rPr>
              <w:t>4.8284</w:t>
            </w:r>
          </w:p>
        </w:tc>
      </w:tr>
    </w:tbl>
    <w:p w14:paraId="54F9012C" w14:textId="217CEA4B" w:rsidR="00921058" w:rsidRPr="00FB3567" w:rsidRDefault="00921058" w:rsidP="00921058">
      <w:pPr>
        <w:pStyle w:val="Учебныйраздел"/>
        <w:keepNext/>
        <w:keepLines/>
        <w:widowControl/>
        <w:spacing w:line="276" w:lineRule="auto" w:before="240" w:after="40"/>
        <w:ind w:firstLine="0"/>
        <w:jc w:val="both"/>
        <w:rPr>
          <w:b/>
          <w:sz w:val="28"/>
          <w:szCs w:val="28"/>
        </w:rPr>
      </w:pPr>
      <w:r w:rsidRPr="005D0191">
        <w:rPr>
          <w:rFonts w:ascii="Times New Roman" w:hAnsi="Times New Roman"/>
          <w:b/>
          <w:sz w:val="28"/>
          <w:szCs w:val="28"/>
        </w:rPr>
        <w:t>6</w:t>
      </w:r>
      <w:r w:rsidRPr="00FB3567">
        <w:rPr>
          <w:rFonts w:ascii="Times New Roman" w:hAnsi="Times New Roman"/>
          <w:b/>
          <w:sz w:val="28"/>
          <w:szCs w:val="28"/>
        </w:rPr>
        <w:t>. Производная и теплоемкость тела</w:t>
      </w:r>
    </w:p>
    <w:p>
      <w:pPr>
        <w:pStyle w:val="Учебныйраздел"/>
        <w:keepNext/>
        <w:keepLines/>
        <w:pageBreakBefore w:val="0"/>
        <w:widowControl/>
        <w:spacing w:line="252" w:lineRule="auto" w:before="20" w:after="160"/>
        <w:ind w:firstLine="0"/>
        <w:jc w:val="left"/>
        <w:bidi w:val="0"/>
      </w:pPr>
      <w:r>
        <w:rPr>
          <w:rFonts w:ascii="Times New Roman" w:hAnsi="Times New Roman" w:cs="Times New Roman" w:eastAsia="Times New Roman"/>
          <w:b/>
          <w:i w:val="0"/>
          <w:color w:val="000000"/>
          <w:sz w:val="28"/>
          <w:lang w:val="en-US"/>
          <w:rtl w:val="0"/>
        </w:rPr>
        <w:t>6. The derivative and heat capacity of a body</w:t>
      </w:r>
    </w:p>
    <w:p>
      <w:pPr>
        <w:pStyle w:val="Учебноепояснение"/>
        <w:keepNext/>
        <w:keepLines/>
        <w:widowControl/>
        <w:spacing w:before="80" w:after="40"/>
      </w:pPr>
      <w:r>
        <w:t>Для образца массы m количество теплоты Q(t), необходимое для нагревания от исходной температуры до t, имеет размерность энергии. Здесь t — температура в градусах Цельсия. Теплоёмкость образца C(t) = dQ/dt, удельная теплоёмкость c(t) = C(t)/m. Если Q измеряется в джоулях, единицы C — Дж/К, c — Дж/(кг·К).</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a sample of mass m, the heat Q(t) required to raise its temperature from the initial value to t has the dimension of energy. Here t is temperature in degrees Celsius. The sample's heat capacity is C(t) = dQ/dt, and its specific heat capacity is c(t) = C(t)/m. If Q is measured in joules, the units of C are J/K and those of c are J/(kg·K).</w:t>
      </w:r>
    </w:p>
    <w:p>
      <w:pPr>
        <w:pStyle w:val="Учебноепояснение"/>
        <w:keepNext/>
        <w:keepLines/>
        <w:widowControl/>
        <w:spacing w:before="80" w:after="40"/>
      </w:pPr>
      <w:r>
        <w:t>Средняя теплоёмкость образца на интервале [t₀, t₀+Δt] равна отношению приращения Q к Δt; её предел при Δt → 0 даёт C(t₀). Температурные интервалы 1 °C и 1 K равны, поэтому производная по t имеет тот же численный масштаб, что и по абсолютной температуре T, связанной соотношением t = T − 273.15.</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sample's average heat capacity over [t₀, t₀+Δt] is the ratio of the increment in Q to Δt; its limit as Δt → 0 gives C(t₀). Temperature intervals of 1 °C and 1 K are equal, so differentiation with respect to t has the same numerical scale as differentiation with respect to the absolute temperature T, related by t = T − 273.15.</w:t>
      </w:r>
    </w:p>
    <w:p w14:paraId="30DF6D8E" w14:textId="1D361384" w:rsidR="004E5B1F" w:rsidRPr="00FB3567" w:rsidRDefault="00921058" w:rsidP="00921058">
      <w:pPr>
        <w:keepNext/>
        <w:widowControl/>
        <w:spacing w:before="0" w:after="40" w:line="240" w:lineRule="auto"/>
        <w:ind w:firstLine="425"/>
        <w:jc w:val="both"/>
        <w:rPr>
          <w:sz w:val="28"/>
          <w:szCs w:val="28"/>
        </w:rPr>
      </w:pPr>
      <w:r w:rsidRPr="00FB3567">
        <w:rPr>
          <w:rFonts w:ascii="Times New Roman" w:hAnsi="Times New Roman"/>
          <w:sz w:val="28"/>
          <w:szCs w:val="28"/>
        </w:rPr>
        <w:t>Таким образом, понятие производной позволяет определить не только мгновенную скорость прямолинейного движения, но и мгновенную скорость протекания других физических процессов.</w:t>
      </w:r>
    </w:p>
    <w:p>
      <w:pPr>
        <w:keepNext w:val="0"/>
        <w:keepLines/>
        <w:pageBreakBefore w:val="0"/>
        <w:widowControl/>
        <w:spacing w:before="20" w:after="160" w:line="252" w:lineRule="auto"/>
        <w:ind w:firstLine="425"/>
        <w:jc w:val="left"/>
        <w:bidi w:val="0"/>
      </w:pPr>
      <w:r>
        <w:rPr>
          <w:rFonts w:ascii="Times New Roman" w:hAnsi="Times New Roman" w:cs="Times New Roman" w:eastAsia="Times New Roman"/>
          <w:b w:val="0"/>
          <w:i w:val="0"/>
          <w:color w:val="000000"/>
          <w:sz w:val="28"/>
          <w:lang w:val="en-US"/>
          <w:rtl w:val="0"/>
        </w:rPr>
        <w:t>Thus, the derivative defines not only instantaneous velocity in rectilinear motion, but also the instantaneous rate of other physical processes.</w:t>
      </w:r>
    </w:p>
    <w:p w14:paraId="4BE8D8C9" w14:textId="51BBD948" w:rsidR="00865A02" w:rsidRPr="00FB3567" w:rsidRDefault="00BF7E6F" w:rsidP="00F12E42">
      <w:pPr>
        <w:pStyle w:val="Учебныйраздел"/>
        <w:keepNext/>
        <w:keepLines/>
        <w:widowControl/>
        <w:spacing w:line="276" w:lineRule="auto" w:before="240" w:after="40"/>
        <w:ind w:firstLine="0"/>
        <w:rPr>
          <w:szCs w:val="28"/>
        </w:rPr>
      </w:pPr>
      <w:r w:rsidRPr="00FB3567">
        <w:rPr>
          <w:rFonts w:ascii="Times New Roman" w:hAnsi="Times New Roman"/>
          <w:b/>
          <w:sz w:val="28"/>
          <w:szCs w:val="28"/>
        </w:rPr>
        <w:t>Дополнительные з</w:t>
      </w:r>
      <w:r w:rsidR="002E0701" w:rsidRPr="00FB3567">
        <w:rPr>
          <w:rFonts w:ascii="Times New Roman" w:hAnsi="Times New Roman"/>
          <w:b/>
          <w:sz w:val="28"/>
          <w:szCs w:val="28"/>
        </w:rPr>
        <w:t>адани</w:t>
      </w:r>
      <w:r w:rsidR="00EC05A8" w:rsidRPr="00FB3567">
        <w:rPr>
          <w:rFonts w:ascii="Times New Roman" w:hAnsi="Times New Roman"/>
          <w:b/>
          <w:sz w:val="28"/>
          <w:szCs w:val="28"/>
        </w:rPr>
        <w:t>я</w:t>
      </w:r>
      <w:r w:rsidR="002E0701" w:rsidRPr="00FB3567">
        <w:rPr>
          <w:rFonts w:ascii="Times New Roman" w:hAnsi="Times New Roman"/>
          <w:b/>
          <w:sz w:val="28"/>
          <w:szCs w:val="28"/>
        </w:rPr>
        <w:t xml:space="preserve"> для самостоятельной работы</w:t>
      </w:r>
    </w:p>
    <w:p>
      <w:pPr>
        <w:pStyle w:val="Учебныйраздел"/>
        <w:keepNext/>
        <w:keepLines/>
        <w:pageBreakBefore w:val="0"/>
        <w:widowControl/>
        <w:spacing w:line="252" w:lineRule="auto" w:before="20" w:after="160"/>
        <w:ind w:firstLine="0"/>
        <w:jc w:val="left"/>
        <w:bidi w:val="0"/>
      </w:pPr>
      <w:r>
        <w:rPr>
          <w:rFonts w:ascii="Times New Roman" w:hAnsi="Times New Roman" w:cs="Times New Roman" w:eastAsia="Times New Roman"/>
          <w:b/>
          <w:i w:val="0"/>
          <w:color w:val="000000"/>
          <w:sz w:val="28"/>
          <w:lang w:val="en-US"/>
          <w:rtl w:val="0"/>
        </w:rPr>
        <w:t>Additional tasks for independent work</w:t>
      </w:r>
    </w:p>
    <w:p w14:paraId="34DACBCA" w14:textId="7BE1CDA0" w:rsidR="006A5D7E" w:rsidRPr="006A5D7E" w:rsidRDefault="00647D03" w:rsidP="00F12E42">
      <w:pPr>
        <w:pStyle w:val="Учебноеусловие"/>
        <w:keepNext/>
        <w:keepLines/>
        <w:widowControl/>
        <w:spacing w:line="240" w:lineRule="auto" w:before="220" w:after="40"/>
        <w:ind w:firstLine="0" w:left="0"/>
        <w:jc w:val="both"/>
        <w:rPr>
          <w:sz w:val="28"/>
          <w:szCs w:val="28"/>
        </w:rPr>
      </w:pPr>
      <w:r w:rsidRPr="00C32EC1">
        <w:rPr>
          <w:rStyle w:val="20"/>
          <w:rFonts w:ascii="Times New Roman" w:hAnsi="Times New Roman"/>
          <w:b/>
          <w:sz w:val="28"/>
        </w:rPr>
        <w:t xml:space="preserve">Упражнение </w:t>
      </w:r>
      <w:r>
        <w:rPr>
          <w:rStyle w:val="20"/>
          <w:rFonts w:ascii="Times New Roman" w:hAnsi="Times New Roman"/>
          <w:b/>
          <w:sz w:val="28"/>
          <w:lang w:val="en-US"/>
        </w:rPr>
        <w:t>5</w:t>
      </w:r>
      <w:r w:rsidRPr="00C32EC1">
        <w:rPr>
          <w:rStyle w:val="20"/>
          <w:rFonts w:ascii="Times New Roman" w:hAnsi="Times New Roman"/>
          <w:b/>
          <w:sz w:val="28"/>
        </w:rPr>
        <w:t>.</w:t>
      </w:r>
      <w:r>
        <w:rPr>
          <w:rFonts w:ascii="Times New Roman" w:hAnsi="Times New Roman"/>
          <w:b w:val="0"/>
          <w:sz w:val="28"/>
        </w:rPr>
        <w:t xml:space="preserve"> </w:t>
      </w:r>
      <w:r w:rsidR="006A5D7E" w:rsidRPr="006A5D7E">
        <w:rPr>
          <w:rFonts w:ascii="Times New Roman" w:hAnsi="Times New Roman"/>
          <w:b w:val="0"/>
          <w:sz w:val="28"/>
          <w:szCs w:val="28"/>
        </w:rPr>
        <w:t xml:space="preserve">В землю врыта труба, поперечное сечение которой имеет форму эллипса с полуосями 0,63 м и 0,77 м. Труба утоплена в землю на глубину 0,28 м (см. рис.1). На высоте 0,6 м над поверхностью земли на трубу опирается доска, другой конец доски упирается в землю. По доске от точки касания с трубой вверх ползет муха. </w:t>
      </w:r>
    </w:p>
    <w:p>
      <w:pPr>
        <w:pStyle w:val="Учебноеусловие"/>
        <w:keepNext w:val="0"/>
        <w:keepLines/>
        <w:pageBreakBefore w:val="0"/>
        <w:widowControl/>
        <w:spacing w:line="252" w:lineRule="auto" w:before="20" w:after="160"/>
        <w:ind w:firstLine="0" w:left="0"/>
        <w:jc w:val="left"/>
        <w:bidi w:val="0"/>
      </w:pPr>
      <w:r>
        <w:rPr>
          <w:rFonts w:ascii="Times New Roman" w:hAnsi="Times New Roman"/>
          <w:b/>
          <w:color w:val="000000"/>
          <w:sz w:val="28"/>
        </w:rPr>
        <w:t xml:space="preserve">Exercise 5. </w:t>
      </w:r>
      <w:r>
        <w:rPr>
          <w:rFonts w:ascii="Times New Roman" w:hAnsi="Times New Roman" w:cs="Times New Roman" w:eastAsia="Times New Roman"/>
          <w:b w:val="0"/>
          <w:i w:val="0"/>
          <w:color w:val="000000"/>
          <w:sz w:val="28"/>
          <w:lang w:val="en-US"/>
          <w:rtl w:val="0"/>
        </w:rPr>
        <w:t>A pipe with an elliptical cross-section, with semiaxes 0.63 m and 0.77 m, is buried 0.28 m into the ground (see Figure 1). A board rests against the pipe at a height of 0.6 m above ground, with its other end on the ground. A fly crawls upward along the board from the point of contact with the pipe.</w:t>
      </w:r>
    </w:p>
    <w:p>
      <w:pPr>
        <w:pStyle w:val="Учебноепояснение"/>
        <w:keepNext/>
        <w:keepLines/>
        <w:widowControl/>
        <w:spacing w:before="80" w:after="40"/>
      </w:pPr>
      <w:r>
        <w:t>Зафиксируем систему координат: Ox — поверхность земли, начало находится под центром трубы. Горизонтальная полуось a = 0.77 м, вертикальная b = 0.63 м; центр (0; 0.35) м. Нижняя точка имеет y = −0.28 м. Исходная модель:</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Fix the coordinate system: Ox is the ground surface, and the origin lies below the pipe's center. The horizontal semiaxis is a = 0.77 m and the vertical semiaxis is b = 0.63 m; the center is (0, 0.35) m. The lowest point has y = −0.28 m. The original model is:</w:t>
      </w:r>
    </w:p>
    <w:p>
      <w:pPr>
        <w:pStyle w:val="Учебноепояснение"/>
        <w:keepNext w:val="0"/>
        <w:keepLines/>
        <w:widowControl/>
        <w:spacing w:before="80" w:after="140"/>
      </w:pPr>
      <w:r/>
      <m:oMath>
        <m:f>
          <m:num>
            <m:sSup>
              <m:e>
                <m:r>
                  <m:t>x</m:t>
                </m:r>
              </m:e>
              <m:sup>
                <m:r>
                  <m:t>2</m:t>
                </m:r>
              </m:sup>
            </m:sSup>
          </m:num>
          <m:den>
            <m:sSup>
              <m:e>
                <m:r>
                  <m:t>0.77</m:t>
                </m:r>
              </m:e>
              <m:sup>
                <m:r>
                  <m:t>2</m:t>
                </m:r>
              </m:sup>
            </m:sSup>
          </m:den>
        </m:f>
        <m:r>
          <m:t>+</m:t>
        </m:r>
        <m:f>
          <m:num>
            <m:r>
              <m:t>(</m:t>
            </m:r>
            <m:r>
              <m:t>y</m:t>
            </m:r>
            <m:r>
              <m:t>−</m:t>
            </m:r>
            <m:r>
              <m:t>0.35</m:t>
            </m:r>
            <m:sSup>
              <m:e>
                <m:r>
                  <m:t>)</m:t>
                </m:r>
              </m:e>
              <m:sup>
                <m:r>
                  <m:t>2</m:t>
                </m:r>
              </m:sup>
            </m:sSup>
          </m:num>
          <m:den>
            <m:sSup>
              <m:e>
                <m:r>
                  <m:t>0.63</m:t>
                </m:r>
              </m:e>
              <m:sup>
                <m:r>
                  <m:t>2</m:t>
                </m:r>
              </m:sup>
            </m:sSup>
          </m:den>
        </m:f>
        <m:r>
          <m:t>=</m:t>
        </m:r>
        <m:r>
          <m:t>1</m:t>
        </m:r>
      </m:oMath>
    </w:p>
    <w:p>
      <w:pPr>
        <w:pStyle w:val="Учебноепояснение"/>
        <w:keepNext/>
        <w:keepLines/>
        <w:widowControl/>
        <w:spacing w:before="80" w:after="40"/>
      </w:pPr>
      <w:r>
        <w:t>Выберите левую верхнюю точку касания: y = 0.6 м, x &lt; 0. Муха движется по доске вправо и вверх. Во всех расчётах используйте метры: смещения 1,…,15 см равны 0.01,…,0.15 м. Расстояние измеряйте вертикально до верхней ветви эллипса. Уравнение доски получите самостоятельно; графику задайте одинаковый масштаб осей.</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Choose the upper-left point of tangency: y = 0.6 m, x &lt; 0. The fly moves rightward and upward along the board. Use meters in every calculation: displacements of 1, …, 15 cm are 0.01, …, 0.15 m. Measure the vertical distance to the upper branch of the ellipse. Derive the board's equation yourself; use the same scale on both axes.</w:t>
      </w:r>
    </w:p>
    <w:p w14:paraId="48C8D0C6" w14:textId="77777777" w:rsidR="006A5D7E" w:rsidRPr="006A5D7E" w:rsidRDefault="006A5D7E" w:rsidP="00F12E42">
      <w:pPr>
        <w:keepNext/>
        <w:widowControl/>
        <w:spacing w:line="240" w:lineRule="auto" w:before="0" w:after="40"/>
        <w:ind w:firstLine="425"/>
        <w:jc w:val="both"/>
        <w:rPr>
          <w:sz w:val="28"/>
          <w:szCs w:val="28"/>
        </w:rPr>
        <w:textAlignment w:val="top"/>
      </w:pPr>
      <w:r w:rsidRPr="006A5D7E">
        <w:rPr>
          <w:rFonts w:ascii="Times New Roman" w:hAnsi="Times New Roman"/>
          <w:sz w:val="28"/>
          <w:szCs w:val="28"/>
        </w:rPr>
        <w:t xml:space="preserve">а) Напишите уравнение, описывающее положение доски. </w:t>
      </w:r>
      <w:bookmarkStart w:id="5" w:name="_Hlk529985523"/>
      <w:r w:rsidRPr="006A5D7E">
        <w:rPr>
          <w:rFonts w:ascii="Times New Roman" w:hAnsi="Times New Roman"/>
          <w:sz w:val="28"/>
          <w:szCs w:val="28"/>
        </w:rPr>
        <w:t xml:space="preserve">Проверьте результат графически, построив в системе координат </w:t>
      </w:r>
      <w:r w:rsidRPr="006A5D7E">
        <w:rPr>
          <w:position w:val="-10"/>
          <w:sz w:val="28"/>
          <w:szCs w:val="28"/>
        </w:rPr>
        <w:object w:dxaOrig="460" w:dyaOrig="320" w14:anchorId="3BB09634">
          <v:shape id="_x0000_i1054" type="#_x0000_t75" style="width:23.25pt;height:15.75pt" o:ole="">
            <v:imagedata r:id="rId54" o:title=""/>
          </v:shape>
          <o:OLEObject Type="Embed" ProgID="Equation.DSMT4" ShapeID="_x0000_i1054" DrawAspect="Content" ObjectID="_1755368393" r:id="rId55"/>
        </w:object>
      </w:r>
      <w:r w:rsidRPr="006A5D7E">
        <w:rPr>
          <w:rFonts w:ascii="Times New Roman" w:hAnsi="Times New Roman"/>
          <w:sz w:val="28"/>
          <w:szCs w:val="28"/>
        </w:rPr>
        <w:t xml:space="preserve"> эллипс и график уравнения доски. </w:t>
      </w:r>
      <w:bookmarkEnd w:id="5"/>
    </w:p>
    <w:p>
      <w:pPr>
        <w:keepNext w:val="0"/>
        <w:keepLines/>
        <w:pageBreakBefore w:val="0"/>
        <w:widowControl/>
        <w:spacing w:line="252" w:lineRule="auto" w:before="20" w:after="160"/>
        <w:ind w:firstLine="425"/>
        <w:jc w:val="left"/>
        <w:bidi w:val="0"/>
        <w:textAlignment w:val="top"/>
      </w:pPr>
      <w:r>
        <w:rPr>
          <w:rFonts w:ascii="Times New Roman" w:hAnsi="Times New Roman" w:cs="Times New Roman" w:eastAsia="Times New Roman"/>
          <w:b w:val="0"/>
          <w:i w:val="0"/>
          <w:color w:val="000000"/>
          <w:sz w:val="28"/>
          <w:lang w:val="en-US"/>
          <w:rtl w:val="0"/>
        </w:rPr>
        <w:t xml:space="preserve">a) Write the equation describing the board's position. Check the result graphically by plotting the ellipse and the board's equation in the coordinate system </w:t>
      </w:r>
      <w:r>
        <w:rPr>
          <w:position w:val="-10"/>
          <w:sz w:val="28"/>
          <w:szCs w:val="28"/>
        </w:rPr>
        <w:object w:dxaOrig="460" w:dyaOrig="320" w14:anchorId="3BB09634">
          <v:shape id="_x0000_i1054" type="#_x0000_t75" style="width:23.25pt;height:15.75pt" o:ole="">
            <v:imagedata r:id="rId54" o:title=""/>
          </v:shape>
          <o:OLEObject Type="Embed" ProgID="Equation.DSMT4" ShapeID="_x0000_i1054" DrawAspect="Content" ObjectID="_1755368393" r:id="rId55"/>
        </w:object>
      </w:r>
      <w:r>
        <w:rPr>
          <w:rFonts w:ascii="Times New Roman" w:hAnsi="Times New Roman" w:cs="Times New Roman" w:eastAsia="Times New Roman"/>
          <w:b w:val="0"/>
          <w:i w:val="0"/>
          <w:color w:val="000000"/>
          <w:sz w:val="28"/>
          <w:lang w:val="en-US"/>
          <w:rtl w:val="0"/>
        </w:rPr>
        <w:t>.</w:t>
      </w:r>
    </w:p>
    <w:p w14:paraId="5AFE0997" w14:textId="77777777" w:rsidR="006A5D7E" w:rsidRPr="006A5D7E" w:rsidRDefault="006A5D7E" w:rsidP="00F12E42">
      <w:pPr>
        <w:keepNext/>
        <w:widowControl/>
        <w:spacing w:line="240" w:lineRule="auto" w:before="0" w:after="40"/>
        <w:ind w:firstLine="425"/>
        <w:jc w:val="both"/>
        <w:rPr>
          <w:sz w:val="28"/>
          <w:szCs w:val="28"/>
        </w:rPr>
      </w:pPr>
      <w:r w:rsidRPr="006A5D7E">
        <w:rPr>
          <w:rFonts w:ascii="Times New Roman" w:hAnsi="Times New Roman"/>
          <w:sz w:val="28"/>
          <w:szCs w:val="28"/>
        </w:rPr>
        <w:lastRenderedPageBreak/>
        <w:t xml:space="preserve">б) На сколько выше поверхности трубы окажется муха в моменты, когда ее сдвиг вправо (вдоль поверхности земли) составит 1, 2, 3, …, 15 см? Ответ на вопрос представьте как матрицу, в первой строке которой записаны отклонения мухи от начального положения по горизонтальной оси, а во второй – соответствующие им расстояния от мухи до поверхности трубы по вертикали. Размерами мухи пренебрегите.    </w:t>
      </w:r>
    </w:p>
    <w:p>
      <w:pPr>
        <w:keepNext/>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8"/>
          <w:lang w:val="en-US"/>
          <w:rtl w:val="0"/>
        </w:rPr>
        <w:t>b) How far above the pipe's surface will the fly be when its displacement to the right (along the ground surface) is 1, 2, 3, …, 15 cm? Present the answer as a matrix whose first row contains the fly's horizontal displacements from its initial position and whose second row contains the corresponding vertical distances from the fly to the pipe's surface. Neglect the fly's size.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7"/>
      </w:tblGrid>
      <w:tr w:rsidR="006A5D7E" w14:paraId="0D5229D8" w14:textId="77777777" w:rsidTr="00737343">
        <w:trPr>
          <w:tblHeader/>
          <w:cantSplit/>
        </w:trPr>
        <w:tc>
          <w:tcPr>
            <w:tcW w:w="9287" w:type="dxa"/>
            <w:tcBorders>
              <w:top w:val="nil"/>
              <w:left w:val="nil"/>
              <w:bottom w:val="nil"/>
              <w:right w:val="nil"/>
            </w:tcBorders>
            <w:shd w:val="clear" w:color="auto" w:fill="auto"/>
          </w:tcPr>
          <w:p w14:paraId="74B04E40" w14:textId="00A88A8C" w:rsidR="006A5D7E" w:rsidRDefault="006A5D7E" w:rsidP="00F12E42">
            <w:pPr>
              <w:keepNext/>
              <w:spacing w:line="276" w:lineRule="auto"/>
              <w:jc w:val="both"/>
            </w:pPr>
            <w:r>
              <w:rPr>
                <w:noProof/>
              </w:rPr>
              <mc:AlternateContent>
                <mc:Choice Requires="wps">
                  <w:drawing>
                    <wp:anchor distT="0" distB="0" distL="114300" distR="114300" simplePos="0" relativeHeight="251663360" behindDoc="0" locked="0" layoutInCell="1" allowOverlap="1" wp14:anchorId="2B07B0CA" wp14:editId="67B4081F">
                      <wp:simplePos x="0" y="0"/>
                      <wp:positionH relativeFrom="column">
                        <wp:posOffset>428625</wp:posOffset>
                      </wp:positionH>
                      <wp:positionV relativeFrom="paragraph">
                        <wp:posOffset>13335</wp:posOffset>
                      </wp:positionV>
                      <wp:extent cx="2804160" cy="1149985"/>
                      <wp:effectExtent l="19050" t="22860" r="15240" b="17780"/>
                      <wp:wrapNone/>
                      <wp:docPr id="68" name="Прямая со стрелкой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04160" cy="114998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type w14:anchorId="599CD076" id="_x0000_t32" coordsize="21600,21600" o:spt="32" o:oned="t" path="m,l21600,21600e" filled="f">
                      <v:path arrowok="t" fillok="f" o:connecttype="none"/>
                      <o:lock v:ext="edit" shapetype="t"/>
                    </v:shapetype>
                    <v:shape id="Прямая со стрелкой 68" o:spid="_x0000_s1026" type="#_x0000_t32" style="position:absolute;margin-left:33.75pt;margin-top:1.05pt;width:220.8pt;height:90.5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" strokeweight="2.25pt"/>
                  </w:pict>
                </mc:Fallback>
              </mc:AlternateContent>
            </w:r>
            <w:r>
              <w:rPr>
                <w:noProof/>
              </w:rPr>
              <mc:AlternateContent>
                <mc:Choice Requires="wps">
                  <w:drawing>
                    <wp:anchor distT="0" distB="0" distL="114300" distR="114300" simplePos="0" relativeHeight="251660288" behindDoc="0" locked="0" layoutInCell="1" allowOverlap="1" wp14:anchorId="61160FE5" wp14:editId="464C05FF">
                      <wp:simplePos x="0" y="0"/>
                      <wp:positionH relativeFrom="column">
                        <wp:posOffset>321945</wp:posOffset>
                      </wp:positionH>
                      <wp:positionV relativeFrom="paragraph">
                        <wp:posOffset>1163320</wp:posOffset>
                      </wp:positionV>
                      <wp:extent cx="5455920" cy="0"/>
                      <wp:effectExtent l="7620" t="10795" r="13335" b="8255"/>
                      <wp:wrapNone/>
                      <wp:docPr id="67" name="Прямая со стрелкой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5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5DDAD404" id="Прямая со стрелкой 67" o:spid="_x0000_s1026" type="#_x0000_t32" style="position:absolute;margin-left:25.35pt;margin-top:91.6pt;width:429.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"/>
                  </w:pict>
                </mc:Fallback>
              </mc:AlternateContent>
            </w:r>
            <w:r>
              <w:rPr>
                <w:noProof/>
              </w:rPr>
              <mc:AlternateContent>
                <mc:Choice Requires="wps">
                  <w:drawing>
                    <wp:anchor distT="0" distB="0" distL="114300" distR="114300" simplePos="0" relativeHeight="251662336" behindDoc="0" locked="0" layoutInCell="1" allowOverlap="1" wp14:anchorId="266CAE38" wp14:editId="5C49403C">
                      <wp:simplePos x="0" y="0"/>
                      <wp:positionH relativeFrom="column">
                        <wp:posOffset>695325</wp:posOffset>
                      </wp:positionH>
                      <wp:positionV relativeFrom="paragraph">
                        <wp:posOffset>1140460</wp:posOffset>
                      </wp:positionV>
                      <wp:extent cx="0" cy="312420"/>
                      <wp:effectExtent l="57150" t="16510" r="57150" b="23495"/>
                      <wp:wrapNone/>
                      <wp:docPr id="66" name="Прямая со стрелкой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50D196B9" id="Прямая со стрелкой 66" o:spid="_x0000_s1026" type="#_x0000_t32" style="position:absolute;margin-left:54.75pt;margin-top:89.8pt;width:0;height:24.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">
                      <v:stroke startarrow="block" endarrow="block"/>
                    </v:shape>
                  </w:pict>
                </mc:Fallback>
              </mc:AlternateContent>
            </w:r>
            <w:r>
              <w:rPr>
                <w:noProof/>
              </w:rPr>
              <mc:AlternateContent>
                <mc:Choice Requires="wps">
                  <w:drawing>
                    <wp:anchor distT="0" distB="0" distL="114300" distR="114300" simplePos="0" relativeHeight="251661312" behindDoc="0" locked="0" layoutInCell="1" allowOverlap="1" wp14:anchorId="32644EA5" wp14:editId="398F811E">
                      <wp:simplePos x="0" y="0"/>
                      <wp:positionH relativeFrom="column">
                        <wp:posOffset>421005</wp:posOffset>
                      </wp:positionH>
                      <wp:positionV relativeFrom="paragraph">
                        <wp:posOffset>1460500</wp:posOffset>
                      </wp:positionV>
                      <wp:extent cx="5219700" cy="15240"/>
                      <wp:effectExtent l="11430" t="12700" r="7620" b="10160"/>
                      <wp:wrapNone/>
                      <wp:docPr id="65" name="Прямая со стрелкой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19700" cy="1524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70F7A653" id="Прямая со стрелкой 65" o:spid="_x0000_s1026" type="#_x0000_t32" style="position:absolute;margin-left:33.15pt;margin-top:115pt;width:411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">
                      <v:stroke dashstyle="1 1"/>
                    </v:shape>
                  </w:pict>
                </mc:Fallback>
              </mc:AlternateContent>
            </w:r>
          </w:p>
          <w:p w14:paraId="2AB6DC72" w14:textId="2E228D79" w:rsidR="006A5D7E" w:rsidRPr="00A8561C" w:rsidRDefault="006A5D7E" w:rsidP="00F12E42">
            <w:pPr>
              <w:keepNext/>
              <w:spacing w:line="276" w:lineRule="auto"/>
            </w:pPr>
            <w:r>
              <w:rPr>
                <w:noProof/>
              </w:rPr>
              <mc:AlternateContent>
                <mc:Choice Requires="wps">
                  <w:drawing>
                    <wp:anchor distT="0" distB="0" distL="114300" distR="114300" simplePos="0" relativeHeight="251659264" behindDoc="0" locked="0" layoutInCell="1" allowOverlap="1" wp14:anchorId="4D29E18A" wp14:editId="140F6857">
                      <wp:simplePos x="0" y="0"/>
                      <wp:positionH relativeFrom="column">
                        <wp:posOffset>1952625</wp:posOffset>
                      </wp:positionH>
                      <wp:positionV relativeFrom="paragraph">
                        <wp:posOffset>40005</wp:posOffset>
                      </wp:positionV>
                      <wp:extent cx="2308860" cy="1226820"/>
                      <wp:effectExtent l="9525" t="11430" r="15240" b="9525"/>
                      <wp:wrapNone/>
                      <wp:docPr id="64" name="Овал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8860" cy="1226820"/>
                              </a:xfrm>
                              <a:prstGeom prst="ellipse">
                                <a:avLst/>
                              </a:prstGeom>
                              <a:solidFill>
                                <a:srgbClr val="D8D8D8"/>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oval w14:anchorId="125F6AB0" id="Овал 64" o:spid="_x0000_s1026" style="position:absolute;margin-left:153.75pt;margin-top:3.15pt;width:181.8pt;height:9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" fillcolor="#d8d8d8" strokeweight="1.5pt"/>
                  </w:pict>
                </mc:Fallback>
              </mc:AlternateContent>
            </w:r>
          </w:p>
          <w:p w14:paraId="4433CA2B" w14:textId="420E34F6" w:rsidR="006A5D7E" w:rsidRPr="00A8561C" w:rsidRDefault="006A5D7E" w:rsidP="00F12E42">
            <w:pPr>
              <w:keepNext/>
              <w:spacing w:line="276" w:lineRule="auto"/>
            </w:pPr>
            <w:r>
              <w:rPr>
                <w:noProof/>
              </w:rPr>
              <mc:AlternateContent>
                <mc:Choice Requires="wps">
                  <w:drawing>
                    <wp:anchor distT="0" distB="0" distL="114300" distR="114300" simplePos="0" relativeHeight="251665408" behindDoc="0" locked="0" layoutInCell="1" allowOverlap="1" wp14:anchorId="5ABE3D8D" wp14:editId="5B9D713E">
                      <wp:simplePos x="0" y="0"/>
                      <wp:positionH relativeFrom="column">
                        <wp:posOffset>2470785</wp:posOffset>
                      </wp:positionH>
                      <wp:positionV relativeFrom="paragraph">
                        <wp:posOffset>170180</wp:posOffset>
                      </wp:positionV>
                      <wp:extent cx="617220" cy="304800"/>
                      <wp:effectExtent l="3810" t="0" r="0" b="1270"/>
                      <wp:wrapNone/>
                      <wp:docPr id="63" name="Надпись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F1865" w14:textId="77777777" w:rsidR="00737343" w:rsidRDefault="00737343" w:rsidP="006A5D7E">
                                  <w:r>
                                    <w:t>0,6 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BE3D8D" id="_x0000_t202" coordsize="21600,21600" o:spt="202" path="m,l,21600r21600,l21600,xe">
                      <v:stroke joinstyle="miter"/>
                      <v:path gradientshapeok="t" o:connecttype="rect"/>
                    </v:shapetype>
                    <v:shape id="Надпись 63" o:spid="_x0000_s1026" type="#_x0000_t202" style="position:absolute;margin-left:194.55pt;margin-top:13.4pt;width:48.6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" filled="f" stroked="f">
                      <v:textbox>
                        <w:txbxContent>
                          <w:p w14:paraId="007F1865" w14:textId="77777777" w:rsidR="00737343" w:rsidRDefault="00737343" w:rsidP="006A5D7E">
                            <w:r>
                              <w:t>0,6 м</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F4C42EE" wp14:editId="53DE236A">
                      <wp:simplePos x="0" y="0"/>
                      <wp:positionH relativeFrom="column">
                        <wp:posOffset>2394585</wp:posOffset>
                      </wp:positionH>
                      <wp:positionV relativeFrom="paragraph">
                        <wp:posOffset>2540</wp:posOffset>
                      </wp:positionV>
                      <wp:extent cx="15240" cy="784225"/>
                      <wp:effectExtent l="60960" t="21590" r="57150" b="22860"/>
                      <wp:wrapNone/>
                      <wp:docPr id="62" name="Прямая со стрелкой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 cy="7842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6807B0ED" id="Прямая со стрелкой 62" o:spid="_x0000_s1026" type="#_x0000_t32" style="position:absolute;margin-left:188.55pt;margin-top:.2pt;width:1.2pt;height:6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">
                      <v:stroke startarrow="block" endarrow="block"/>
                    </v:shape>
                  </w:pict>
                </mc:Fallback>
              </mc:AlternateContent>
            </w:r>
          </w:p>
          <w:p w14:paraId="11DFBBC6" w14:textId="77777777" w:rsidR="006A5D7E" w:rsidRPr="00A8561C" w:rsidRDefault="006A5D7E" w:rsidP="00F12E42">
            <w:pPr>
              <w:keepNext/>
              <w:spacing w:line="276" w:lineRule="auto"/>
            </w:pPr>
          </w:p>
          <w:p w14:paraId="4F3360D6" w14:textId="77777777" w:rsidR="006A5D7E" w:rsidRPr="00A8561C" w:rsidRDefault="006A5D7E" w:rsidP="00F12E42">
            <w:pPr>
              <w:keepNext/>
              <w:spacing w:line="276" w:lineRule="auto"/>
            </w:pPr>
          </w:p>
          <w:p w14:paraId="0116DDA5" w14:textId="77777777" w:rsidR="006A5D7E" w:rsidRPr="00A8561C" w:rsidRDefault="006A5D7E" w:rsidP="00F12E42">
            <w:pPr>
              <w:keepNext/>
              <w:spacing w:line="276" w:lineRule="auto"/>
            </w:pPr>
          </w:p>
          <w:p w14:paraId="6541A5A2" w14:textId="77777777" w:rsidR="006A5D7E" w:rsidRDefault="006A5D7E" w:rsidP="00F12E42">
            <w:pPr>
              <w:keepNext/>
              <w:spacing w:line="276" w:lineRule="auto"/>
            </w:pPr>
          </w:p>
          <w:p w14:paraId="227C1584" w14:textId="77777777" w:rsidR="006A5D7E" w:rsidRPr="00A8561C" w:rsidRDefault="006A5D7E" w:rsidP="00F12E42">
            <w:pPr>
              <w:keepNext/>
              <w:spacing w:line="276" w:lineRule="auto" w:after="40"/>
            </w:pPr>
            <w:r>
              <w:rPr>
                <w:rFonts w:ascii="Times New Roman" w:hAnsi="Times New Roman"/>
                <w:sz w:val="24"/>
              </w:rPr>
              <w:t xml:space="preserve">    0,28 м</w:t>
            </w:r>
          </w:p>
          <w:p>
            <w:pPr>
              <w:keepNext/>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0.28 m</w:t>
            </w:r>
          </w:p>
        </w:tc>
      </w:tr>
      <w:tr w:rsidR="006A5D7E" w14:paraId="61981FAB" w14:textId="77777777" w:rsidTr="00737343">
        <w:trPr>
          <w:cantSplit/>
        </w:trPr>
        <w:tc>
          <w:tcPr>
            <w:tcW w:w="9287" w:type="dxa"/>
            <w:tcBorders>
              <w:top w:val="nil"/>
              <w:left w:val="nil"/>
              <w:bottom w:val="nil"/>
              <w:right w:val="nil"/>
            </w:tcBorders>
            <w:shd w:val="clear" w:color="auto" w:fill="auto"/>
          </w:tcPr>
          <w:p w14:paraId="241C027C" w14:textId="77777777" w:rsidR="006A5D7E" w:rsidRDefault="006A5D7E" w:rsidP="00F12E42">
            <w:pPr>
              <w:keepNext w:val="0"/>
              <w:spacing w:line="276" w:lineRule="auto" w:after="40"/>
              <w:jc w:val="center"/>
            </w:pPr>
            <w:r>
              <w:rPr>
                <w:rFonts w:ascii="Times New Roman" w:hAnsi="Times New Roman"/>
                <w:sz w:val="24"/>
              </w:rPr>
              <w:t>Рис. 1</w:t>
            </w:r>
          </w:p>
          <w:p>
            <w:pPr>
              <w:keepNext w:val="0"/>
              <w:keepLines/>
              <w:pageBreakBefore w:val="0"/>
              <w:spacing w:line="252" w:lineRule="auto" w:before="20" w:after="40"/>
              <w:ind w:firstLine="0"/>
              <w:jc w:val="center"/>
              <w:bidi w:val="0"/>
            </w:pPr>
            <w:r>
              <w:rPr>
                <w:rFonts w:ascii="Times New Roman" w:hAnsi="Times New Roman" w:cs="Times New Roman" w:eastAsia="Times New Roman"/>
                <w:b w:val="0"/>
                <w:i w:val="0"/>
                <w:color w:val="000000"/>
                <w:sz w:val="24"/>
                <w:lang w:val="en-US"/>
                <w:rtl w:val="0"/>
              </w:rPr>
              <w:t>Figure 1. The label “0,6 м” means “0.6 m”.</w:t>
            </w:r>
          </w:p>
        </w:tc>
      </w:tr>
    </w:tbl>
    <w:p>
      <w:pPr>
        <w:pStyle w:val="Учебноеусловие"/>
        <w:keepNext/>
        <w:keepLines/>
        <w:widowControl/>
        <w:spacing w:before="220" w:after="40" w:line="240" w:lineRule="auto"/>
        <w:ind w:firstLine="0" w:left="0"/>
      </w:pPr>
      <w:r>
        <w:rPr>
          <w:rFonts w:ascii="Times New Roman" w:hAnsi="Times New Roman"/>
          <w:b/>
          <w:sz w:val="28"/>
        </w:rPr>
        <w:t>Упражнение 6.</w:t>
      </w:r>
      <w:r>
        <w:rPr>
          <w:rFonts w:ascii="Times New Roman" w:hAnsi="Times New Roman"/>
          <w:b w:val="0"/>
          <w:sz w:val="28"/>
        </w:rPr>
        <w:t xml:space="preserve"> Рассмотрите приведённый в исходном условии учебный эмпирический многочлен для нагревания образца алмаза массой 1 кг от 0 °C. Сохраните коэффициенты и аргумент t в °C. Для построения используйте 0 ≤ t ≤ 700 °C:</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8"/>
        </w:rPr>
        <w:t xml:space="preserve">Exercise 6. </w:t>
      </w:r>
      <w:r>
        <w:rPr>
          <w:rFonts w:ascii="Times New Roman" w:hAnsi="Times New Roman" w:cs="Times New Roman" w:eastAsia="Times New Roman"/>
          <w:b w:val="0"/>
          <w:i w:val="0"/>
          <w:color w:val="000000"/>
          <w:sz w:val="28"/>
          <w:lang w:val="en-US"/>
          <w:rtl w:val="0"/>
        </w:rPr>
        <w:t>Consider the instructional empirical polynomial in the original problem statement for heating a 1 kg diamond sample from 0 °C. Preserve its coefficients and the argument t in °C. Use 0 ≤ t ≤ 700 °C for plotting:</w:t>
      </w:r>
    </w:p>
    <w:p>
      <w:pPr>
        <w:pStyle w:val="Учебноепояснение"/>
        <w:keepNext w:val="0"/>
        <w:keepLines/>
        <w:widowControl/>
        <w:spacing w:before="80" w:after="140"/>
      </w:pPr>
      <w:r/>
      <m:oMath>
        <m:r>
          <m:t>Q</m:t>
        </m:r>
        <m:r>
          <m:t>(</m:t>
        </m:r>
        <m:r>
          <m:t>t</m:t>
        </m:r>
        <m:r>
          <m:t>)</m:t>
        </m:r>
        <m:r>
          <m:t>=</m:t>
        </m:r>
        <m:r>
          <m:t>0.3965</m:t>
        </m:r>
        <m:r>
          <m:t>t</m:t>
        </m:r>
        <m:r>
          <m:t>+</m:t>
        </m:r>
        <m:r>
          <m:t>2.081</m:t>
        </m:r>
        <m:r>
          <m:t>·</m:t>
        </m:r>
        <m:sSup>
          <m:e>
            <m:r>
              <m:t>10</m:t>
            </m:r>
          </m:e>
          <m:sup>
            <m:r>
              <m:t>−</m:t>
            </m:r>
            <m:r>
              <m:t>3</m:t>
            </m:r>
          </m:sup>
        </m:sSup>
        <m:sSup>
          <m:e>
            <m:r>
              <m:t>t</m:t>
            </m:r>
          </m:e>
          <m:sup>
            <m:r>
              <m:t>2</m:t>
            </m:r>
          </m:sup>
        </m:sSup>
        <m:r>
          <m:t>−</m:t>
        </m:r>
        <m:r>
          <m:t>5.024</m:t>
        </m:r>
        <m:r>
          <m:t>·</m:t>
        </m:r>
        <m:sSup>
          <m:e>
            <m:r>
              <m:t>10</m:t>
            </m:r>
          </m:e>
          <m:sup>
            <m:r>
              <m:t>−</m:t>
            </m:r>
            <m:r>
              <m:t>7</m:t>
            </m:r>
          </m:sup>
        </m:sSup>
        <m:sSup>
          <m:e>
            <m:r>
              <m:t>t</m:t>
            </m:r>
          </m:e>
          <m:sup>
            <m:r>
              <m:t>3</m:t>
            </m:r>
          </m:sup>
        </m:sSup>
      </m:oMath>
    </w:p>
    <w:p>
      <w:pPr>
        <w:pStyle w:val="Учебноепояснение"/>
        <w:keepNext/>
        <w:keepLines/>
        <w:widowControl/>
        <w:spacing w:before="80" w:after="40"/>
      </w:pPr>
      <w:r>
        <w:t>Найдите C(t) = Q′(t) и c(t) = C(t)/m при m = 1 кг. Постройте Q(t) и c(t) в двух подобластях одного окна, расположенных друг под другом. Методическое уточнение: единица энергии и первоисточник коэффициентов данного многочлена не подтверждены. В этом упражнении обозначайте единицу энергии как условную U, подписи осей — Q, U и c, U/(кг·К); результат не следует выдавать за теплоёмкость алмаза в Дж/(кг·К). Коэффициенты не умножайте на 1000 и не заменяйте t на температуру в кельвинах без преобразования аргумента.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Find C(t) = Q′(t) and c(t) = C(t)/m for m = 1 kg. Plot Q(t) and c(t) in two vertically stacked plotting areas in one window. Methodological clarification: the energy unit and original source of this polynomial's coefficients have not been confirmed. In this exercise, denote the energy unit by an arbitrary U and label the axes Q, U and c, U/(kg·K); the result must not be presented as the heat capacity of diamond in J/(kg·K). Do not multiply the coefficients by 1,000 or replace t with temperature in kelvins without transforming the argument.</w:t>
      </w:r>
    </w:p>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sectPr w:rsidR="005D0191" w:rsidRPr="002F1038">
      <w:footerReference w:type="default" r:id="rId70"/>
      <w:footerReference w:type="first" r:id="rId71"/>
      <w:footerReference w:type="even" r:id="rId74"/>
      <w:pgSz w:w="11906" w:h="16838"/>
      <w:pgMar w:top="1134" w:right="851" w:bottom="1134" w:left="1701" w:header="72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0525B5" w14:textId="77777777" w:rsidR="000E094E" w:rsidRDefault="000E094E">
      <w:r>
        <w:separator/>
      </w:r>
    </w:p>
  </w:endnote>
  <w:endnote w:type="continuationSeparator" w:id="0">
    <w:p w14:paraId="6D455A0E" w14:textId="77777777" w:rsidR="000E094E" w:rsidRDefault="000E0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CA6C81" w14:textId="77777777" w:rsidR="000E094E" w:rsidRDefault="000E094E">
      <w:r>
        <w:separator/>
      </w:r>
    </w:p>
  </w:footnote>
  <w:footnote w:type="continuationSeparator" w:id="0">
    <w:p w14:paraId="320D12F5" w14:textId="77777777" w:rsidR="000E094E" w:rsidRDefault="000E09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singleLevel"/>
    <w:tmpl w:val="00000001"/>
    <w:name w:val="WW8Num2"/>
    <w:lvl w:ilvl="0">
      <w:start w:val="1"/>
      <w:numFmt w:val="decimal"/>
      <w:lvlText w:val="%1)"/>
      <w:lvlJc w:val="left"/>
      <w:pPr>
        <w:tabs>
          <w:tab w:val="num" w:pos="785"/>
        </w:tabs>
        <w:ind w:left="785" w:hanging="360"/>
      </w:pPr>
      <w:rPr>
        <w:rFonts w:hint="default"/>
        <w:sz w:val="26"/>
        <w:szCs w:val="26"/>
      </w:rPr>
    </w:lvl>
  </w:abstractNum>
  <w:abstractNum w:abstractNumId="1" w15:restartNumberingAfterBreak="0">
    <w:nsid w:val="00000002"/>
    <w:multiLevelType w:val="singleLevel"/>
    <w:tmpl w:val="00000002"/>
    <w:name w:val="WW8Num3"/>
    <w:lvl w:ilvl="0">
      <w:start w:val="1"/>
      <w:numFmt w:val="decimal"/>
      <w:lvlText w:val="%1."/>
      <w:lvlJc w:val="left"/>
      <w:pPr>
        <w:tabs>
          <w:tab w:val="num" w:pos="1070"/>
        </w:tabs>
        <w:ind w:left="1070" w:hanging="645"/>
      </w:pPr>
      <w:rPr>
        <w:rFonts w:hint="default"/>
        <w:b/>
        <w:sz w:val="26"/>
        <w:szCs w:val="26"/>
      </w:rPr>
    </w:lvl>
  </w:abstractNum>
  <w:abstractNum w:abstractNumId="2" w15:restartNumberingAfterBreak="0">
    <w:nsid w:val="00000003"/>
    <w:multiLevelType w:val="singleLevel"/>
    <w:tmpl w:val="00000003"/>
    <w:name w:val="WW8Num4"/>
    <w:lvl w:ilvl="0">
      <w:start w:val="1"/>
      <w:numFmt w:val="decimal"/>
      <w:lvlText w:val="%1."/>
      <w:lvlJc w:val="left"/>
      <w:pPr>
        <w:tabs>
          <w:tab w:val="num" w:pos="720"/>
        </w:tabs>
        <w:ind w:left="720" w:hanging="360"/>
      </w:pPr>
      <w:rPr>
        <w:b w:val="0"/>
        <w:bCs w:val="0"/>
        <w:i w:val="0"/>
        <w:iCs w:val="0"/>
        <w:sz w:val="26"/>
        <w:szCs w:val="26"/>
      </w:rPr>
    </w:lvl>
  </w:abstractNum>
  <w:abstractNum w:abstractNumId="3" w15:restartNumberingAfterBreak="0">
    <w:nsid w:val="00000004"/>
    <w:multiLevelType w:val="multilevel"/>
    <w:tmpl w:val="00000004"/>
    <w:name w:val="WW8Num6"/>
    <w:lvl w:ilvl="0">
      <w:start w:val="1"/>
      <w:numFmt w:val="decimal"/>
      <w:lvlText w:val="%1."/>
      <w:lvlJc w:val="left"/>
      <w:pPr>
        <w:tabs>
          <w:tab w:val="num" w:pos="720"/>
        </w:tabs>
        <w:ind w:left="720" w:hanging="360"/>
      </w:pPr>
      <w:rPr>
        <w:b w:val="0"/>
        <w:i w:val="0"/>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440E10E5"/>
    <w:multiLevelType w:val="hybridMultilevel"/>
    <w:tmpl w:val="9DDC9AB6"/>
    <w:lvl w:ilvl="0" w:tplc="9C888C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7001285"/>
    <w:multiLevelType w:val="hybridMultilevel"/>
    <w:tmpl w:val="E25C9BB6"/>
    <w:lvl w:ilvl="0" w:tplc="23D86C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529A335C"/>
    <w:multiLevelType w:val="multilevel"/>
    <w:tmpl w:val="02A4A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34D"/>
    <w:rsid w:val="00001D69"/>
    <w:rsid w:val="000709B6"/>
    <w:rsid w:val="00080F80"/>
    <w:rsid w:val="000B0FE8"/>
    <w:rsid w:val="000E094E"/>
    <w:rsid w:val="000F6F89"/>
    <w:rsid w:val="00123466"/>
    <w:rsid w:val="00174227"/>
    <w:rsid w:val="00175D0E"/>
    <w:rsid w:val="00177D19"/>
    <w:rsid w:val="001A22EE"/>
    <w:rsid w:val="001B6E79"/>
    <w:rsid w:val="001C477A"/>
    <w:rsid w:val="001C5C31"/>
    <w:rsid w:val="001F6269"/>
    <w:rsid w:val="002416D3"/>
    <w:rsid w:val="002733B0"/>
    <w:rsid w:val="00276105"/>
    <w:rsid w:val="002E0701"/>
    <w:rsid w:val="002F0057"/>
    <w:rsid w:val="002F1038"/>
    <w:rsid w:val="002F539E"/>
    <w:rsid w:val="00313418"/>
    <w:rsid w:val="00321732"/>
    <w:rsid w:val="00335F8A"/>
    <w:rsid w:val="00346A96"/>
    <w:rsid w:val="00362150"/>
    <w:rsid w:val="00381AD6"/>
    <w:rsid w:val="003C3244"/>
    <w:rsid w:val="003E7DE3"/>
    <w:rsid w:val="003F423A"/>
    <w:rsid w:val="00473C8C"/>
    <w:rsid w:val="004A4297"/>
    <w:rsid w:val="004A56F7"/>
    <w:rsid w:val="004B5612"/>
    <w:rsid w:val="004C4DE9"/>
    <w:rsid w:val="004C55A3"/>
    <w:rsid w:val="004D1C9C"/>
    <w:rsid w:val="004D6B3F"/>
    <w:rsid w:val="004E0B96"/>
    <w:rsid w:val="004E5B1F"/>
    <w:rsid w:val="00533023"/>
    <w:rsid w:val="0053308A"/>
    <w:rsid w:val="0055632D"/>
    <w:rsid w:val="00590F6E"/>
    <w:rsid w:val="005A3CEC"/>
    <w:rsid w:val="005B23BF"/>
    <w:rsid w:val="005B42A2"/>
    <w:rsid w:val="005D0191"/>
    <w:rsid w:val="006343CF"/>
    <w:rsid w:val="00647D03"/>
    <w:rsid w:val="00656990"/>
    <w:rsid w:val="00677000"/>
    <w:rsid w:val="00677613"/>
    <w:rsid w:val="006A05A3"/>
    <w:rsid w:val="006A5D7E"/>
    <w:rsid w:val="006A7419"/>
    <w:rsid w:val="006C2666"/>
    <w:rsid w:val="006E5A43"/>
    <w:rsid w:val="007233B7"/>
    <w:rsid w:val="00737343"/>
    <w:rsid w:val="007B5755"/>
    <w:rsid w:val="007F347A"/>
    <w:rsid w:val="00823E9E"/>
    <w:rsid w:val="00825E61"/>
    <w:rsid w:val="00842AB6"/>
    <w:rsid w:val="00846514"/>
    <w:rsid w:val="00850D81"/>
    <w:rsid w:val="0085230A"/>
    <w:rsid w:val="00865A02"/>
    <w:rsid w:val="008A1C99"/>
    <w:rsid w:val="008F472E"/>
    <w:rsid w:val="00920B24"/>
    <w:rsid w:val="00921058"/>
    <w:rsid w:val="00934433"/>
    <w:rsid w:val="00956638"/>
    <w:rsid w:val="00986DEA"/>
    <w:rsid w:val="009951C2"/>
    <w:rsid w:val="009C7DEF"/>
    <w:rsid w:val="009D2D43"/>
    <w:rsid w:val="00A14897"/>
    <w:rsid w:val="00A615C9"/>
    <w:rsid w:val="00A61783"/>
    <w:rsid w:val="00A6620C"/>
    <w:rsid w:val="00A76B99"/>
    <w:rsid w:val="00A80883"/>
    <w:rsid w:val="00A85151"/>
    <w:rsid w:val="00AB4711"/>
    <w:rsid w:val="00AC2123"/>
    <w:rsid w:val="00AC4CDF"/>
    <w:rsid w:val="00AF307F"/>
    <w:rsid w:val="00B00F28"/>
    <w:rsid w:val="00B20FD4"/>
    <w:rsid w:val="00B45EAB"/>
    <w:rsid w:val="00B53A6C"/>
    <w:rsid w:val="00B819D1"/>
    <w:rsid w:val="00B8792B"/>
    <w:rsid w:val="00BF5882"/>
    <w:rsid w:val="00BF7E6F"/>
    <w:rsid w:val="00C32EC1"/>
    <w:rsid w:val="00C3634D"/>
    <w:rsid w:val="00C62B9C"/>
    <w:rsid w:val="00C960B0"/>
    <w:rsid w:val="00CC2231"/>
    <w:rsid w:val="00CD4152"/>
    <w:rsid w:val="00CE3FC5"/>
    <w:rsid w:val="00CF2769"/>
    <w:rsid w:val="00D0034D"/>
    <w:rsid w:val="00D31538"/>
    <w:rsid w:val="00D87FE6"/>
    <w:rsid w:val="00E14B88"/>
    <w:rsid w:val="00E50C1C"/>
    <w:rsid w:val="00E517DA"/>
    <w:rsid w:val="00EA7735"/>
    <w:rsid w:val="00EC05A8"/>
    <w:rsid w:val="00ED4C72"/>
    <w:rsid w:val="00F12E42"/>
    <w:rsid w:val="00F21DCA"/>
    <w:rsid w:val="00F6635D"/>
    <w:rsid w:val="00F71BA3"/>
    <w:rsid w:val="00FB35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9103D6"/>
  <w15:chartTrackingRefBased/>
  <w15:docId w15:val="{28F8DBD6-D71B-4386-901C-34D16B639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5A43"/>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D87FE6"/>
    <w:pPr>
      <w:spacing w:after="120" w:line="360" w:lineRule="auto"/>
      <w:ind w:firstLine="709"/>
      <w:jc w:val="center"/>
      <w:outlineLvl w:val="0"/>
    </w:pPr>
    <w:rPr>
      <w:b/>
      <w:sz w:val="28"/>
      <w:szCs w:val="26"/>
    </w:rPr>
  </w:style>
  <w:style w:type="paragraph" w:styleId="2">
    <w:name w:val="heading 2"/>
    <w:basedOn w:val="a"/>
    <w:next w:val="a"/>
    <w:link w:val="20"/>
    <w:uiPriority w:val="9"/>
    <w:unhideWhenUsed/>
    <w:qFormat/>
    <w:rsid w:val="00F6635D"/>
    <w:pPr>
      <w:suppressAutoHyphens w:val="0"/>
      <w:spacing w:line="276" w:lineRule="auto"/>
      <w:ind w:firstLine="709"/>
      <w:jc w:val="both"/>
      <w:outlineLvl w:val="1"/>
    </w:pPr>
    <w:rPr>
      <w:b/>
      <w:b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6E5A43"/>
  </w:style>
  <w:style w:type="paragraph" w:customStyle="1" w:styleId="a4">
    <w:name w:val="Таблица"/>
    <w:basedOn w:val="a"/>
    <w:rsid w:val="006E5A43"/>
    <w:rPr>
      <w:sz w:val="22"/>
      <w:szCs w:val="20"/>
    </w:rPr>
  </w:style>
  <w:style w:type="paragraph" w:styleId="a5">
    <w:name w:val="footer"/>
    <w:basedOn w:val="a"/>
    <w:link w:val="a6"/>
    <w:rsid w:val="006E5A43"/>
    <w:pPr>
      <w:tabs>
        <w:tab w:val="center" w:pos="4677"/>
        <w:tab w:val="right" w:pos="9355"/>
      </w:tabs>
    </w:pPr>
  </w:style>
  <w:style w:type="character" w:customStyle="1" w:styleId="a6">
    <w:name w:val="Нижний колонтитул Знак"/>
    <w:basedOn w:val="a0"/>
    <w:link w:val="a5"/>
    <w:rsid w:val="006E5A43"/>
    <w:rPr>
      <w:rFonts w:ascii="Times New Roman" w:eastAsia="Times New Roman" w:hAnsi="Times New Roman" w:cs="Times New Roman"/>
      <w:sz w:val="24"/>
      <w:szCs w:val="24"/>
      <w:lang w:eastAsia="zh-CN"/>
    </w:rPr>
  </w:style>
  <w:style w:type="paragraph" w:customStyle="1" w:styleId="a7">
    <w:name w:val="Пример"/>
    <w:basedOn w:val="a"/>
    <w:link w:val="a8"/>
    <w:qFormat/>
    <w:rsid w:val="00D87FE6"/>
    <w:pPr>
      <w:shd w:val="clear" w:color="auto" w:fill="F2F2F2" w:themeFill="background1" w:themeFillShade="F2"/>
      <w:spacing w:line="360" w:lineRule="auto"/>
      <w:jc w:val="both"/>
    </w:pPr>
    <w:rPr>
      <w:rFonts w:ascii="Courier New" w:hAnsi="Courier New" w:cs="Courier New"/>
      <w:lang w:val="en-US"/>
    </w:rPr>
  </w:style>
  <w:style w:type="paragraph" w:styleId="a9">
    <w:name w:val="List Paragraph"/>
    <w:basedOn w:val="a"/>
    <w:uiPriority w:val="34"/>
    <w:qFormat/>
    <w:rsid w:val="001B6E79"/>
    <w:pPr>
      <w:ind w:left="720"/>
      <w:contextualSpacing/>
    </w:pPr>
  </w:style>
  <w:style w:type="character" w:customStyle="1" w:styleId="a8">
    <w:name w:val="Пример Знак"/>
    <w:basedOn w:val="a0"/>
    <w:link w:val="a7"/>
    <w:rsid w:val="00D87FE6"/>
    <w:rPr>
      <w:rFonts w:ascii="Courier New" w:eastAsia="Times New Roman" w:hAnsi="Courier New" w:cs="Courier New"/>
      <w:sz w:val="24"/>
      <w:szCs w:val="24"/>
      <w:shd w:val="clear" w:color="auto" w:fill="F2F2F2" w:themeFill="background1" w:themeFillShade="F2"/>
      <w:lang w:val="en-US" w:eastAsia="zh-CN"/>
    </w:rPr>
  </w:style>
  <w:style w:type="paragraph" w:styleId="aa">
    <w:name w:val="No Spacing"/>
    <w:uiPriority w:val="1"/>
    <w:qFormat/>
    <w:rsid w:val="001C477A"/>
    <w:pPr>
      <w:suppressAutoHyphens/>
      <w:spacing w:after="0" w:line="240" w:lineRule="auto"/>
    </w:pPr>
    <w:rPr>
      <w:rFonts w:ascii="Times New Roman" w:eastAsia="Times New Roman" w:hAnsi="Times New Roman" w:cs="Times New Roman"/>
      <w:sz w:val="24"/>
      <w:szCs w:val="24"/>
      <w:lang w:eastAsia="zh-CN"/>
    </w:rPr>
  </w:style>
  <w:style w:type="character" w:customStyle="1" w:styleId="10">
    <w:name w:val="Заголовок 1 Знак"/>
    <w:basedOn w:val="a0"/>
    <w:link w:val="1"/>
    <w:uiPriority w:val="9"/>
    <w:rsid w:val="00D87FE6"/>
    <w:rPr>
      <w:rFonts w:ascii="Times New Roman" w:eastAsia="Times New Roman" w:hAnsi="Times New Roman" w:cs="Times New Roman"/>
      <w:b/>
      <w:sz w:val="28"/>
      <w:szCs w:val="26"/>
      <w:lang w:eastAsia="zh-CN"/>
    </w:rPr>
  </w:style>
  <w:style w:type="character" w:styleId="ab">
    <w:name w:val="Placeholder Text"/>
    <w:basedOn w:val="a0"/>
    <w:uiPriority w:val="99"/>
    <w:semiHidden/>
    <w:rsid w:val="009951C2"/>
    <w:rPr>
      <w:color w:val="808080"/>
    </w:rPr>
  </w:style>
  <w:style w:type="paragraph" w:styleId="ac">
    <w:name w:val="Normal (Web)"/>
    <w:basedOn w:val="a"/>
    <w:uiPriority w:val="99"/>
    <w:semiHidden/>
    <w:unhideWhenUsed/>
    <w:rsid w:val="00B45EAB"/>
    <w:pPr>
      <w:suppressAutoHyphens w:val="0"/>
      <w:spacing w:before="100" w:beforeAutospacing="1" w:after="100" w:afterAutospacing="1"/>
    </w:pPr>
    <w:rPr>
      <w:lang w:eastAsia="ru-RU"/>
    </w:rPr>
  </w:style>
  <w:style w:type="character" w:customStyle="1" w:styleId="apple-tab-span">
    <w:name w:val="apple-tab-span"/>
    <w:basedOn w:val="a0"/>
    <w:rsid w:val="00B45EAB"/>
  </w:style>
  <w:style w:type="character" w:customStyle="1" w:styleId="20">
    <w:name w:val="Заголовок 2 Знак"/>
    <w:basedOn w:val="a0"/>
    <w:link w:val="2"/>
    <w:uiPriority w:val="9"/>
    <w:rsid w:val="00F6635D"/>
    <w:rPr>
      <w:rFonts w:ascii="Times New Roman" w:eastAsia="Times New Roman" w:hAnsi="Times New Roman" w:cs="Times New Roman"/>
      <w:b/>
      <w:bCs/>
      <w:sz w:val="28"/>
      <w:szCs w:val="28"/>
      <w:lang w:eastAsia="ru-RU"/>
    </w:rPr>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8"/>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8"/>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3843193">
      <w:bodyDiv w:val="1"/>
      <w:marLeft w:val="0"/>
      <w:marRight w:val="0"/>
      <w:marTop w:val="0"/>
      <w:marBottom w:val="0"/>
      <w:divBdr>
        <w:top w:val="none" w:sz="0" w:space="0" w:color="auto"/>
        <w:left w:val="none" w:sz="0" w:space="0" w:color="auto"/>
        <w:bottom w:val="none" w:sz="0" w:space="0" w:color="auto"/>
        <w:right w:val="none" w:sz="0" w:space="0" w:color="auto"/>
      </w:divBdr>
      <w:divsChild>
        <w:div w:id="995767237">
          <w:marLeft w:val="0"/>
          <w:marRight w:val="0"/>
          <w:marTop w:val="0"/>
          <w:marBottom w:val="0"/>
          <w:divBdr>
            <w:top w:val="none" w:sz="0" w:space="0" w:color="auto"/>
            <w:left w:val="none" w:sz="0" w:space="0" w:color="auto"/>
            <w:bottom w:val="none" w:sz="0" w:space="0" w:color="auto"/>
            <w:right w:val="none" w:sz="0" w:space="0" w:color="auto"/>
          </w:divBdr>
          <w:divsChild>
            <w:div w:id="360475028">
              <w:marLeft w:val="0"/>
              <w:marRight w:val="0"/>
              <w:marTop w:val="0"/>
              <w:marBottom w:val="0"/>
              <w:divBdr>
                <w:top w:val="none" w:sz="0" w:space="0" w:color="auto"/>
                <w:left w:val="none" w:sz="0" w:space="0" w:color="auto"/>
                <w:bottom w:val="none" w:sz="0" w:space="0" w:color="auto"/>
                <w:right w:val="none" w:sz="0" w:space="0" w:color="auto"/>
              </w:divBdr>
            </w:div>
            <w:div w:id="2085761034">
              <w:marLeft w:val="0"/>
              <w:marRight w:val="0"/>
              <w:marTop w:val="0"/>
              <w:marBottom w:val="0"/>
              <w:divBdr>
                <w:top w:val="none" w:sz="0" w:space="0" w:color="auto"/>
                <w:left w:val="none" w:sz="0" w:space="0" w:color="auto"/>
                <w:bottom w:val="none" w:sz="0" w:space="0" w:color="auto"/>
                <w:right w:val="none" w:sz="0" w:space="0" w:color="auto"/>
              </w:divBdr>
            </w:div>
            <w:div w:id="355467557">
              <w:marLeft w:val="0"/>
              <w:marRight w:val="0"/>
              <w:marTop w:val="0"/>
              <w:marBottom w:val="0"/>
              <w:divBdr>
                <w:top w:val="none" w:sz="0" w:space="0" w:color="auto"/>
                <w:left w:val="none" w:sz="0" w:space="0" w:color="auto"/>
                <w:bottom w:val="none" w:sz="0" w:space="0" w:color="auto"/>
                <w:right w:val="none" w:sz="0" w:space="0" w:color="auto"/>
              </w:divBdr>
            </w:div>
            <w:div w:id="1740858953">
              <w:marLeft w:val="0"/>
              <w:marRight w:val="0"/>
              <w:marTop w:val="0"/>
              <w:marBottom w:val="0"/>
              <w:divBdr>
                <w:top w:val="none" w:sz="0" w:space="0" w:color="auto"/>
                <w:left w:val="none" w:sz="0" w:space="0" w:color="auto"/>
                <w:bottom w:val="none" w:sz="0" w:space="0" w:color="auto"/>
                <w:right w:val="none" w:sz="0" w:space="0" w:color="auto"/>
              </w:divBdr>
            </w:div>
            <w:div w:id="545605717">
              <w:marLeft w:val="0"/>
              <w:marRight w:val="0"/>
              <w:marTop w:val="0"/>
              <w:marBottom w:val="0"/>
              <w:divBdr>
                <w:top w:val="none" w:sz="0" w:space="0" w:color="auto"/>
                <w:left w:val="none" w:sz="0" w:space="0" w:color="auto"/>
                <w:bottom w:val="none" w:sz="0" w:space="0" w:color="auto"/>
                <w:right w:val="none" w:sz="0" w:space="0" w:color="auto"/>
              </w:divBdr>
            </w:div>
            <w:div w:id="2016954149">
              <w:marLeft w:val="0"/>
              <w:marRight w:val="0"/>
              <w:marTop w:val="0"/>
              <w:marBottom w:val="0"/>
              <w:divBdr>
                <w:top w:val="none" w:sz="0" w:space="0" w:color="auto"/>
                <w:left w:val="none" w:sz="0" w:space="0" w:color="auto"/>
                <w:bottom w:val="none" w:sz="0" w:space="0" w:color="auto"/>
                <w:right w:val="none" w:sz="0" w:space="0" w:color="auto"/>
              </w:divBdr>
            </w:div>
            <w:div w:id="48961149">
              <w:marLeft w:val="0"/>
              <w:marRight w:val="0"/>
              <w:marTop w:val="0"/>
              <w:marBottom w:val="0"/>
              <w:divBdr>
                <w:top w:val="none" w:sz="0" w:space="0" w:color="auto"/>
                <w:left w:val="none" w:sz="0" w:space="0" w:color="auto"/>
                <w:bottom w:val="none" w:sz="0" w:space="0" w:color="auto"/>
                <w:right w:val="none" w:sz="0" w:space="0" w:color="auto"/>
              </w:divBdr>
            </w:div>
            <w:div w:id="1413696066">
              <w:marLeft w:val="0"/>
              <w:marRight w:val="0"/>
              <w:marTop w:val="0"/>
              <w:marBottom w:val="0"/>
              <w:divBdr>
                <w:top w:val="none" w:sz="0" w:space="0" w:color="auto"/>
                <w:left w:val="none" w:sz="0" w:space="0" w:color="auto"/>
                <w:bottom w:val="none" w:sz="0" w:space="0" w:color="auto"/>
                <w:right w:val="none" w:sz="0" w:space="0" w:color="auto"/>
              </w:divBdr>
            </w:div>
            <w:div w:id="1949391119">
              <w:marLeft w:val="0"/>
              <w:marRight w:val="0"/>
              <w:marTop w:val="0"/>
              <w:marBottom w:val="0"/>
              <w:divBdr>
                <w:top w:val="none" w:sz="0" w:space="0" w:color="auto"/>
                <w:left w:val="none" w:sz="0" w:space="0" w:color="auto"/>
                <w:bottom w:val="none" w:sz="0" w:space="0" w:color="auto"/>
                <w:right w:val="none" w:sz="0" w:space="0" w:color="auto"/>
              </w:divBdr>
            </w:div>
            <w:div w:id="813718778">
              <w:marLeft w:val="0"/>
              <w:marRight w:val="0"/>
              <w:marTop w:val="0"/>
              <w:marBottom w:val="0"/>
              <w:divBdr>
                <w:top w:val="none" w:sz="0" w:space="0" w:color="auto"/>
                <w:left w:val="none" w:sz="0" w:space="0" w:color="auto"/>
                <w:bottom w:val="none" w:sz="0" w:space="0" w:color="auto"/>
                <w:right w:val="none" w:sz="0" w:space="0" w:color="auto"/>
              </w:divBdr>
            </w:div>
            <w:div w:id="205653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0911">
      <w:bodyDiv w:val="1"/>
      <w:marLeft w:val="0"/>
      <w:marRight w:val="0"/>
      <w:marTop w:val="0"/>
      <w:marBottom w:val="0"/>
      <w:divBdr>
        <w:top w:val="none" w:sz="0" w:space="0" w:color="auto"/>
        <w:left w:val="none" w:sz="0" w:space="0" w:color="auto"/>
        <w:bottom w:val="none" w:sz="0" w:space="0" w:color="auto"/>
        <w:right w:val="none" w:sz="0" w:space="0" w:color="auto"/>
      </w:divBdr>
      <w:divsChild>
        <w:div w:id="763962204">
          <w:marLeft w:val="0"/>
          <w:marRight w:val="0"/>
          <w:marTop w:val="0"/>
          <w:marBottom w:val="0"/>
          <w:divBdr>
            <w:top w:val="none" w:sz="0" w:space="0" w:color="auto"/>
            <w:left w:val="none" w:sz="0" w:space="0" w:color="auto"/>
            <w:bottom w:val="none" w:sz="0" w:space="0" w:color="auto"/>
            <w:right w:val="none" w:sz="0" w:space="0" w:color="auto"/>
          </w:divBdr>
          <w:divsChild>
            <w:div w:id="2045667526">
              <w:marLeft w:val="0"/>
              <w:marRight w:val="0"/>
              <w:marTop w:val="0"/>
              <w:marBottom w:val="0"/>
              <w:divBdr>
                <w:top w:val="none" w:sz="0" w:space="0" w:color="auto"/>
                <w:left w:val="none" w:sz="0" w:space="0" w:color="auto"/>
                <w:bottom w:val="none" w:sz="0" w:space="0" w:color="auto"/>
                <w:right w:val="none" w:sz="0" w:space="0" w:color="auto"/>
              </w:divBdr>
            </w:div>
            <w:div w:id="549876841">
              <w:marLeft w:val="0"/>
              <w:marRight w:val="0"/>
              <w:marTop w:val="0"/>
              <w:marBottom w:val="0"/>
              <w:divBdr>
                <w:top w:val="none" w:sz="0" w:space="0" w:color="auto"/>
                <w:left w:val="none" w:sz="0" w:space="0" w:color="auto"/>
                <w:bottom w:val="none" w:sz="0" w:space="0" w:color="auto"/>
                <w:right w:val="none" w:sz="0" w:space="0" w:color="auto"/>
              </w:divBdr>
            </w:div>
            <w:div w:id="2131195018">
              <w:marLeft w:val="0"/>
              <w:marRight w:val="0"/>
              <w:marTop w:val="0"/>
              <w:marBottom w:val="0"/>
              <w:divBdr>
                <w:top w:val="none" w:sz="0" w:space="0" w:color="auto"/>
                <w:left w:val="none" w:sz="0" w:space="0" w:color="auto"/>
                <w:bottom w:val="none" w:sz="0" w:space="0" w:color="auto"/>
                <w:right w:val="none" w:sz="0" w:space="0" w:color="auto"/>
              </w:divBdr>
            </w:div>
            <w:div w:id="2008439687">
              <w:marLeft w:val="0"/>
              <w:marRight w:val="0"/>
              <w:marTop w:val="0"/>
              <w:marBottom w:val="0"/>
              <w:divBdr>
                <w:top w:val="none" w:sz="0" w:space="0" w:color="auto"/>
                <w:left w:val="none" w:sz="0" w:space="0" w:color="auto"/>
                <w:bottom w:val="none" w:sz="0" w:space="0" w:color="auto"/>
                <w:right w:val="none" w:sz="0" w:space="0" w:color="auto"/>
              </w:divBdr>
            </w:div>
            <w:div w:id="1667170381">
              <w:marLeft w:val="0"/>
              <w:marRight w:val="0"/>
              <w:marTop w:val="0"/>
              <w:marBottom w:val="0"/>
              <w:divBdr>
                <w:top w:val="none" w:sz="0" w:space="0" w:color="auto"/>
                <w:left w:val="none" w:sz="0" w:space="0" w:color="auto"/>
                <w:bottom w:val="none" w:sz="0" w:space="0" w:color="auto"/>
                <w:right w:val="none" w:sz="0" w:space="0" w:color="auto"/>
              </w:divBdr>
            </w:div>
            <w:div w:id="163664033">
              <w:marLeft w:val="0"/>
              <w:marRight w:val="0"/>
              <w:marTop w:val="0"/>
              <w:marBottom w:val="0"/>
              <w:divBdr>
                <w:top w:val="none" w:sz="0" w:space="0" w:color="auto"/>
                <w:left w:val="none" w:sz="0" w:space="0" w:color="auto"/>
                <w:bottom w:val="none" w:sz="0" w:space="0" w:color="auto"/>
                <w:right w:val="none" w:sz="0" w:space="0" w:color="auto"/>
              </w:divBdr>
            </w:div>
            <w:div w:id="1322194497">
              <w:marLeft w:val="0"/>
              <w:marRight w:val="0"/>
              <w:marTop w:val="0"/>
              <w:marBottom w:val="0"/>
              <w:divBdr>
                <w:top w:val="none" w:sz="0" w:space="0" w:color="auto"/>
                <w:left w:val="none" w:sz="0" w:space="0" w:color="auto"/>
                <w:bottom w:val="none" w:sz="0" w:space="0" w:color="auto"/>
                <w:right w:val="none" w:sz="0" w:space="0" w:color="auto"/>
              </w:divBdr>
            </w:div>
            <w:div w:id="1071346547">
              <w:marLeft w:val="0"/>
              <w:marRight w:val="0"/>
              <w:marTop w:val="0"/>
              <w:marBottom w:val="0"/>
              <w:divBdr>
                <w:top w:val="none" w:sz="0" w:space="0" w:color="auto"/>
                <w:left w:val="none" w:sz="0" w:space="0" w:color="auto"/>
                <w:bottom w:val="none" w:sz="0" w:space="0" w:color="auto"/>
                <w:right w:val="none" w:sz="0" w:space="0" w:color="auto"/>
              </w:divBdr>
            </w:div>
            <w:div w:id="878201486">
              <w:marLeft w:val="0"/>
              <w:marRight w:val="0"/>
              <w:marTop w:val="0"/>
              <w:marBottom w:val="0"/>
              <w:divBdr>
                <w:top w:val="none" w:sz="0" w:space="0" w:color="auto"/>
                <w:left w:val="none" w:sz="0" w:space="0" w:color="auto"/>
                <w:bottom w:val="none" w:sz="0" w:space="0" w:color="auto"/>
                <w:right w:val="none" w:sz="0" w:space="0" w:color="auto"/>
              </w:divBdr>
            </w:div>
            <w:div w:id="11433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48816">
      <w:bodyDiv w:val="1"/>
      <w:marLeft w:val="0"/>
      <w:marRight w:val="0"/>
      <w:marTop w:val="0"/>
      <w:marBottom w:val="0"/>
      <w:divBdr>
        <w:top w:val="none" w:sz="0" w:space="0" w:color="auto"/>
        <w:left w:val="none" w:sz="0" w:space="0" w:color="auto"/>
        <w:bottom w:val="none" w:sz="0" w:space="0" w:color="auto"/>
        <w:right w:val="none" w:sz="0" w:space="0" w:color="auto"/>
      </w:divBdr>
      <w:divsChild>
        <w:div w:id="1636370510">
          <w:marLeft w:val="0"/>
          <w:marRight w:val="0"/>
          <w:marTop w:val="0"/>
          <w:marBottom w:val="0"/>
          <w:divBdr>
            <w:top w:val="none" w:sz="0" w:space="0" w:color="auto"/>
            <w:left w:val="none" w:sz="0" w:space="0" w:color="auto"/>
            <w:bottom w:val="none" w:sz="0" w:space="0" w:color="auto"/>
            <w:right w:val="none" w:sz="0" w:space="0" w:color="auto"/>
          </w:divBdr>
          <w:divsChild>
            <w:div w:id="780805123">
              <w:marLeft w:val="0"/>
              <w:marRight w:val="0"/>
              <w:marTop w:val="0"/>
              <w:marBottom w:val="0"/>
              <w:divBdr>
                <w:top w:val="none" w:sz="0" w:space="0" w:color="auto"/>
                <w:left w:val="none" w:sz="0" w:space="0" w:color="auto"/>
                <w:bottom w:val="none" w:sz="0" w:space="0" w:color="auto"/>
                <w:right w:val="none" w:sz="0" w:space="0" w:color="auto"/>
              </w:divBdr>
            </w:div>
            <w:div w:id="269746681">
              <w:marLeft w:val="0"/>
              <w:marRight w:val="0"/>
              <w:marTop w:val="0"/>
              <w:marBottom w:val="0"/>
              <w:divBdr>
                <w:top w:val="none" w:sz="0" w:space="0" w:color="auto"/>
                <w:left w:val="none" w:sz="0" w:space="0" w:color="auto"/>
                <w:bottom w:val="none" w:sz="0" w:space="0" w:color="auto"/>
                <w:right w:val="none" w:sz="0" w:space="0" w:color="auto"/>
              </w:divBdr>
            </w:div>
            <w:div w:id="9274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31432">
      <w:bodyDiv w:val="1"/>
      <w:marLeft w:val="0"/>
      <w:marRight w:val="0"/>
      <w:marTop w:val="0"/>
      <w:marBottom w:val="0"/>
      <w:divBdr>
        <w:top w:val="none" w:sz="0" w:space="0" w:color="auto"/>
        <w:left w:val="none" w:sz="0" w:space="0" w:color="auto"/>
        <w:bottom w:val="none" w:sz="0" w:space="0" w:color="auto"/>
        <w:right w:val="none" w:sz="0" w:space="0" w:color="auto"/>
      </w:divBdr>
      <w:divsChild>
        <w:div w:id="277954171">
          <w:marLeft w:val="0"/>
          <w:marRight w:val="0"/>
          <w:marTop w:val="0"/>
          <w:marBottom w:val="0"/>
          <w:divBdr>
            <w:top w:val="none" w:sz="0" w:space="0" w:color="auto"/>
            <w:left w:val="none" w:sz="0" w:space="0" w:color="auto"/>
            <w:bottom w:val="none" w:sz="0" w:space="0" w:color="auto"/>
            <w:right w:val="none" w:sz="0" w:space="0" w:color="auto"/>
          </w:divBdr>
          <w:divsChild>
            <w:div w:id="1984502701">
              <w:marLeft w:val="0"/>
              <w:marRight w:val="0"/>
              <w:marTop w:val="0"/>
              <w:marBottom w:val="0"/>
              <w:divBdr>
                <w:top w:val="none" w:sz="0" w:space="0" w:color="auto"/>
                <w:left w:val="none" w:sz="0" w:space="0" w:color="auto"/>
                <w:bottom w:val="none" w:sz="0" w:space="0" w:color="auto"/>
                <w:right w:val="none" w:sz="0" w:space="0" w:color="auto"/>
              </w:divBdr>
            </w:div>
            <w:div w:id="957687083">
              <w:marLeft w:val="0"/>
              <w:marRight w:val="0"/>
              <w:marTop w:val="0"/>
              <w:marBottom w:val="0"/>
              <w:divBdr>
                <w:top w:val="none" w:sz="0" w:space="0" w:color="auto"/>
                <w:left w:val="none" w:sz="0" w:space="0" w:color="auto"/>
                <w:bottom w:val="none" w:sz="0" w:space="0" w:color="auto"/>
                <w:right w:val="none" w:sz="0" w:space="0" w:color="auto"/>
              </w:divBdr>
            </w:div>
            <w:div w:id="1785692096">
              <w:marLeft w:val="0"/>
              <w:marRight w:val="0"/>
              <w:marTop w:val="0"/>
              <w:marBottom w:val="0"/>
              <w:divBdr>
                <w:top w:val="none" w:sz="0" w:space="0" w:color="auto"/>
                <w:left w:val="none" w:sz="0" w:space="0" w:color="auto"/>
                <w:bottom w:val="none" w:sz="0" w:space="0" w:color="auto"/>
                <w:right w:val="none" w:sz="0" w:space="0" w:color="auto"/>
              </w:divBdr>
            </w:div>
            <w:div w:id="381364208">
              <w:marLeft w:val="0"/>
              <w:marRight w:val="0"/>
              <w:marTop w:val="0"/>
              <w:marBottom w:val="0"/>
              <w:divBdr>
                <w:top w:val="none" w:sz="0" w:space="0" w:color="auto"/>
                <w:left w:val="none" w:sz="0" w:space="0" w:color="auto"/>
                <w:bottom w:val="none" w:sz="0" w:space="0" w:color="auto"/>
                <w:right w:val="none" w:sz="0" w:space="0" w:color="auto"/>
              </w:divBdr>
            </w:div>
            <w:div w:id="1051227914">
              <w:marLeft w:val="0"/>
              <w:marRight w:val="0"/>
              <w:marTop w:val="0"/>
              <w:marBottom w:val="0"/>
              <w:divBdr>
                <w:top w:val="none" w:sz="0" w:space="0" w:color="auto"/>
                <w:left w:val="none" w:sz="0" w:space="0" w:color="auto"/>
                <w:bottom w:val="none" w:sz="0" w:space="0" w:color="auto"/>
                <w:right w:val="none" w:sz="0" w:space="0" w:color="auto"/>
              </w:divBdr>
            </w:div>
            <w:div w:id="1668437206">
              <w:marLeft w:val="0"/>
              <w:marRight w:val="0"/>
              <w:marTop w:val="0"/>
              <w:marBottom w:val="0"/>
              <w:divBdr>
                <w:top w:val="none" w:sz="0" w:space="0" w:color="auto"/>
                <w:left w:val="none" w:sz="0" w:space="0" w:color="auto"/>
                <w:bottom w:val="none" w:sz="0" w:space="0" w:color="auto"/>
                <w:right w:val="none" w:sz="0" w:space="0" w:color="auto"/>
              </w:divBdr>
            </w:div>
            <w:div w:id="667440399">
              <w:marLeft w:val="0"/>
              <w:marRight w:val="0"/>
              <w:marTop w:val="0"/>
              <w:marBottom w:val="0"/>
              <w:divBdr>
                <w:top w:val="none" w:sz="0" w:space="0" w:color="auto"/>
                <w:left w:val="none" w:sz="0" w:space="0" w:color="auto"/>
                <w:bottom w:val="none" w:sz="0" w:space="0" w:color="auto"/>
                <w:right w:val="none" w:sz="0" w:space="0" w:color="auto"/>
              </w:divBdr>
            </w:div>
            <w:div w:id="1064794917">
              <w:marLeft w:val="0"/>
              <w:marRight w:val="0"/>
              <w:marTop w:val="0"/>
              <w:marBottom w:val="0"/>
              <w:divBdr>
                <w:top w:val="none" w:sz="0" w:space="0" w:color="auto"/>
                <w:left w:val="none" w:sz="0" w:space="0" w:color="auto"/>
                <w:bottom w:val="none" w:sz="0" w:space="0" w:color="auto"/>
                <w:right w:val="none" w:sz="0" w:space="0" w:color="auto"/>
              </w:divBdr>
            </w:div>
            <w:div w:id="1633242359">
              <w:marLeft w:val="0"/>
              <w:marRight w:val="0"/>
              <w:marTop w:val="0"/>
              <w:marBottom w:val="0"/>
              <w:divBdr>
                <w:top w:val="none" w:sz="0" w:space="0" w:color="auto"/>
                <w:left w:val="none" w:sz="0" w:space="0" w:color="auto"/>
                <w:bottom w:val="none" w:sz="0" w:space="0" w:color="auto"/>
                <w:right w:val="none" w:sz="0" w:space="0" w:color="auto"/>
              </w:divBdr>
            </w:div>
            <w:div w:id="964773282">
              <w:marLeft w:val="0"/>
              <w:marRight w:val="0"/>
              <w:marTop w:val="0"/>
              <w:marBottom w:val="0"/>
              <w:divBdr>
                <w:top w:val="none" w:sz="0" w:space="0" w:color="auto"/>
                <w:left w:val="none" w:sz="0" w:space="0" w:color="auto"/>
                <w:bottom w:val="none" w:sz="0" w:space="0" w:color="auto"/>
                <w:right w:val="none" w:sz="0" w:space="0" w:color="auto"/>
              </w:divBdr>
            </w:div>
            <w:div w:id="2034720651">
              <w:marLeft w:val="0"/>
              <w:marRight w:val="0"/>
              <w:marTop w:val="0"/>
              <w:marBottom w:val="0"/>
              <w:divBdr>
                <w:top w:val="none" w:sz="0" w:space="0" w:color="auto"/>
                <w:left w:val="none" w:sz="0" w:space="0" w:color="auto"/>
                <w:bottom w:val="none" w:sz="0" w:space="0" w:color="auto"/>
                <w:right w:val="none" w:sz="0" w:space="0" w:color="auto"/>
              </w:divBdr>
            </w:div>
            <w:div w:id="20487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90821">
      <w:bodyDiv w:val="1"/>
      <w:marLeft w:val="0"/>
      <w:marRight w:val="0"/>
      <w:marTop w:val="0"/>
      <w:marBottom w:val="0"/>
      <w:divBdr>
        <w:top w:val="none" w:sz="0" w:space="0" w:color="auto"/>
        <w:left w:val="none" w:sz="0" w:space="0" w:color="auto"/>
        <w:bottom w:val="none" w:sz="0" w:space="0" w:color="auto"/>
        <w:right w:val="none" w:sz="0" w:space="0" w:color="auto"/>
      </w:divBdr>
    </w:div>
    <w:div w:id="749349308">
      <w:bodyDiv w:val="1"/>
      <w:marLeft w:val="0"/>
      <w:marRight w:val="0"/>
      <w:marTop w:val="0"/>
      <w:marBottom w:val="0"/>
      <w:divBdr>
        <w:top w:val="none" w:sz="0" w:space="0" w:color="auto"/>
        <w:left w:val="none" w:sz="0" w:space="0" w:color="auto"/>
        <w:bottom w:val="none" w:sz="0" w:space="0" w:color="auto"/>
        <w:right w:val="none" w:sz="0" w:space="0" w:color="auto"/>
      </w:divBdr>
      <w:divsChild>
        <w:div w:id="1963339735">
          <w:marLeft w:val="-108"/>
          <w:marRight w:val="0"/>
          <w:marTop w:val="0"/>
          <w:marBottom w:val="0"/>
          <w:divBdr>
            <w:top w:val="none" w:sz="0" w:space="0" w:color="auto"/>
            <w:left w:val="none" w:sz="0" w:space="0" w:color="auto"/>
            <w:bottom w:val="none" w:sz="0" w:space="0" w:color="auto"/>
            <w:right w:val="none" w:sz="0" w:space="0" w:color="auto"/>
          </w:divBdr>
        </w:div>
      </w:divsChild>
    </w:div>
    <w:div w:id="878511958">
      <w:bodyDiv w:val="1"/>
      <w:marLeft w:val="0"/>
      <w:marRight w:val="0"/>
      <w:marTop w:val="0"/>
      <w:marBottom w:val="0"/>
      <w:divBdr>
        <w:top w:val="none" w:sz="0" w:space="0" w:color="auto"/>
        <w:left w:val="none" w:sz="0" w:space="0" w:color="auto"/>
        <w:bottom w:val="none" w:sz="0" w:space="0" w:color="auto"/>
        <w:right w:val="none" w:sz="0" w:space="0" w:color="auto"/>
      </w:divBdr>
      <w:divsChild>
        <w:div w:id="1877548142">
          <w:marLeft w:val="0"/>
          <w:marRight w:val="0"/>
          <w:marTop w:val="0"/>
          <w:marBottom w:val="0"/>
          <w:divBdr>
            <w:top w:val="none" w:sz="0" w:space="0" w:color="auto"/>
            <w:left w:val="none" w:sz="0" w:space="0" w:color="auto"/>
            <w:bottom w:val="none" w:sz="0" w:space="0" w:color="auto"/>
            <w:right w:val="none" w:sz="0" w:space="0" w:color="auto"/>
          </w:divBdr>
          <w:divsChild>
            <w:div w:id="1847478175">
              <w:marLeft w:val="0"/>
              <w:marRight w:val="0"/>
              <w:marTop w:val="0"/>
              <w:marBottom w:val="0"/>
              <w:divBdr>
                <w:top w:val="none" w:sz="0" w:space="0" w:color="auto"/>
                <w:left w:val="none" w:sz="0" w:space="0" w:color="auto"/>
                <w:bottom w:val="none" w:sz="0" w:space="0" w:color="auto"/>
                <w:right w:val="none" w:sz="0" w:space="0" w:color="auto"/>
              </w:divBdr>
            </w:div>
            <w:div w:id="1310206221">
              <w:marLeft w:val="0"/>
              <w:marRight w:val="0"/>
              <w:marTop w:val="0"/>
              <w:marBottom w:val="0"/>
              <w:divBdr>
                <w:top w:val="none" w:sz="0" w:space="0" w:color="auto"/>
                <w:left w:val="none" w:sz="0" w:space="0" w:color="auto"/>
                <w:bottom w:val="none" w:sz="0" w:space="0" w:color="auto"/>
                <w:right w:val="none" w:sz="0" w:space="0" w:color="auto"/>
              </w:divBdr>
            </w:div>
            <w:div w:id="1499420454">
              <w:marLeft w:val="0"/>
              <w:marRight w:val="0"/>
              <w:marTop w:val="0"/>
              <w:marBottom w:val="0"/>
              <w:divBdr>
                <w:top w:val="none" w:sz="0" w:space="0" w:color="auto"/>
                <w:left w:val="none" w:sz="0" w:space="0" w:color="auto"/>
                <w:bottom w:val="none" w:sz="0" w:space="0" w:color="auto"/>
                <w:right w:val="none" w:sz="0" w:space="0" w:color="auto"/>
              </w:divBdr>
            </w:div>
            <w:div w:id="180311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9480">
      <w:bodyDiv w:val="1"/>
      <w:marLeft w:val="0"/>
      <w:marRight w:val="0"/>
      <w:marTop w:val="0"/>
      <w:marBottom w:val="0"/>
      <w:divBdr>
        <w:top w:val="none" w:sz="0" w:space="0" w:color="auto"/>
        <w:left w:val="none" w:sz="0" w:space="0" w:color="auto"/>
        <w:bottom w:val="none" w:sz="0" w:space="0" w:color="auto"/>
        <w:right w:val="none" w:sz="0" w:space="0" w:color="auto"/>
      </w:divBdr>
      <w:divsChild>
        <w:div w:id="992684727">
          <w:marLeft w:val="0"/>
          <w:marRight w:val="0"/>
          <w:marTop w:val="0"/>
          <w:marBottom w:val="0"/>
          <w:divBdr>
            <w:top w:val="none" w:sz="0" w:space="0" w:color="auto"/>
            <w:left w:val="none" w:sz="0" w:space="0" w:color="auto"/>
            <w:bottom w:val="none" w:sz="0" w:space="0" w:color="auto"/>
            <w:right w:val="none" w:sz="0" w:space="0" w:color="auto"/>
          </w:divBdr>
          <w:divsChild>
            <w:div w:id="1344816031">
              <w:marLeft w:val="0"/>
              <w:marRight w:val="0"/>
              <w:marTop w:val="0"/>
              <w:marBottom w:val="0"/>
              <w:divBdr>
                <w:top w:val="none" w:sz="0" w:space="0" w:color="auto"/>
                <w:left w:val="none" w:sz="0" w:space="0" w:color="auto"/>
                <w:bottom w:val="none" w:sz="0" w:space="0" w:color="auto"/>
                <w:right w:val="none" w:sz="0" w:space="0" w:color="auto"/>
              </w:divBdr>
            </w:div>
            <w:div w:id="1437361565">
              <w:marLeft w:val="0"/>
              <w:marRight w:val="0"/>
              <w:marTop w:val="0"/>
              <w:marBottom w:val="0"/>
              <w:divBdr>
                <w:top w:val="none" w:sz="0" w:space="0" w:color="auto"/>
                <w:left w:val="none" w:sz="0" w:space="0" w:color="auto"/>
                <w:bottom w:val="none" w:sz="0" w:space="0" w:color="auto"/>
                <w:right w:val="none" w:sz="0" w:space="0" w:color="auto"/>
              </w:divBdr>
            </w:div>
            <w:div w:id="1792048302">
              <w:marLeft w:val="0"/>
              <w:marRight w:val="0"/>
              <w:marTop w:val="0"/>
              <w:marBottom w:val="0"/>
              <w:divBdr>
                <w:top w:val="none" w:sz="0" w:space="0" w:color="auto"/>
                <w:left w:val="none" w:sz="0" w:space="0" w:color="auto"/>
                <w:bottom w:val="none" w:sz="0" w:space="0" w:color="auto"/>
                <w:right w:val="none" w:sz="0" w:space="0" w:color="auto"/>
              </w:divBdr>
            </w:div>
            <w:div w:id="1266885567">
              <w:marLeft w:val="0"/>
              <w:marRight w:val="0"/>
              <w:marTop w:val="0"/>
              <w:marBottom w:val="0"/>
              <w:divBdr>
                <w:top w:val="none" w:sz="0" w:space="0" w:color="auto"/>
                <w:left w:val="none" w:sz="0" w:space="0" w:color="auto"/>
                <w:bottom w:val="none" w:sz="0" w:space="0" w:color="auto"/>
                <w:right w:val="none" w:sz="0" w:space="0" w:color="auto"/>
              </w:divBdr>
            </w:div>
            <w:div w:id="1461338624">
              <w:marLeft w:val="0"/>
              <w:marRight w:val="0"/>
              <w:marTop w:val="0"/>
              <w:marBottom w:val="0"/>
              <w:divBdr>
                <w:top w:val="none" w:sz="0" w:space="0" w:color="auto"/>
                <w:left w:val="none" w:sz="0" w:space="0" w:color="auto"/>
                <w:bottom w:val="none" w:sz="0" w:space="0" w:color="auto"/>
                <w:right w:val="none" w:sz="0" w:space="0" w:color="auto"/>
              </w:divBdr>
            </w:div>
            <w:div w:id="459960484">
              <w:marLeft w:val="0"/>
              <w:marRight w:val="0"/>
              <w:marTop w:val="0"/>
              <w:marBottom w:val="0"/>
              <w:divBdr>
                <w:top w:val="none" w:sz="0" w:space="0" w:color="auto"/>
                <w:left w:val="none" w:sz="0" w:space="0" w:color="auto"/>
                <w:bottom w:val="none" w:sz="0" w:space="0" w:color="auto"/>
                <w:right w:val="none" w:sz="0" w:space="0" w:color="auto"/>
              </w:divBdr>
            </w:div>
            <w:div w:id="2049648084">
              <w:marLeft w:val="0"/>
              <w:marRight w:val="0"/>
              <w:marTop w:val="0"/>
              <w:marBottom w:val="0"/>
              <w:divBdr>
                <w:top w:val="none" w:sz="0" w:space="0" w:color="auto"/>
                <w:left w:val="none" w:sz="0" w:space="0" w:color="auto"/>
                <w:bottom w:val="none" w:sz="0" w:space="0" w:color="auto"/>
                <w:right w:val="none" w:sz="0" w:space="0" w:color="auto"/>
              </w:divBdr>
            </w:div>
            <w:div w:id="1533808543">
              <w:marLeft w:val="0"/>
              <w:marRight w:val="0"/>
              <w:marTop w:val="0"/>
              <w:marBottom w:val="0"/>
              <w:divBdr>
                <w:top w:val="none" w:sz="0" w:space="0" w:color="auto"/>
                <w:left w:val="none" w:sz="0" w:space="0" w:color="auto"/>
                <w:bottom w:val="none" w:sz="0" w:space="0" w:color="auto"/>
                <w:right w:val="none" w:sz="0" w:space="0" w:color="auto"/>
              </w:divBdr>
            </w:div>
            <w:div w:id="1676181135">
              <w:marLeft w:val="0"/>
              <w:marRight w:val="0"/>
              <w:marTop w:val="0"/>
              <w:marBottom w:val="0"/>
              <w:divBdr>
                <w:top w:val="none" w:sz="0" w:space="0" w:color="auto"/>
                <w:left w:val="none" w:sz="0" w:space="0" w:color="auto"/>
                <w:bottom w:val="none" w:sz="0" w:space="0" w:color="auto"/>
                <w:right w:val="none" w:sz="0" w:space="0" w:color="auto"/>
              </w:divBdr>
            </w:div>
            <w:div w:id="1917088558">
              <w:marLeft w:val="0"/>
              <w:marRight w:val="0"/>
              <w:marTop w:val="0"/>
              <w:marBottom w:val="0"/>
              <w:divBdr>
                <w:top w:val="none" w:sz="0" w:space="0" w:color="auto"/>
                <w:left w:val="none" w:sz="0" w:space="0" w:color="auto"/>
                <w:bottom w:val="none" w:sz="0" w:space="0" w:color="auto"/>
                <w:right w:val="none" w:sz="0" w:space="0" w:color="auto"/>
              </w:divBdr>
            </w:div>
            <w:div w:id="1550024231">
              <w:marLeft w:val="0"/>
              <w:marRight w:val="0"/>
              <w:marTop w:val="0"/>
              <w:marBottom w:val="0"/>
              <w:divBdr>
                <w:top w:val="none" w:sz="0" w:space="0" w:color="auto"/>
                <w:left w:val="none" w:sz="0" w:space="0" w:color="auto"/>
                <w:bottom w:val="none" w:sz="0" w:space="0" w:color="auto"/>
                <w:right w:val="none" w:sz="0" w:space="0" w:color="auto"/>
              </w:divBdr>
            </w:div>
            <w:div w:id="967852583">
              <w:marLeft w:val="0"/>
              <w:marRight w:val="0"/>
              <w:marTop w:val="0"/>
              <w:marBottom w:val="0"/>
              <w:divBdr>
                <w:top w:val="none" w:sz="0" w:space="0" w:color="auto"/>
                <w:left w:val="none" w:sz="0" w:space="0" w:color="auto"/>
                <w:bottom w:val="none" w:sz="0" w:space="0" w:color="auto"/>
                <w:right w:val="none" w:sz="0" w:space="0" w:color="auto"/>
              </w:divBdr>
            </w:div>
            <w:div w:id="1704819811">
              <w:marLeft w:val="0"/>
              <w:marRight w:val="0"/>
              <w:marTop w:val="0"/>
              <w:marBottom w:val="0"/>
              <w:divBdr>
                <w:top w:val="none" w:sz="0" w:space="0" w:color="auto"/>
                <w:left w:val="none" w:sz="0" w:space="0" w:color="auto"/>
                <w:bottom w:val="none" w:sz="0" w:space="0" w:color="auto"/>
                <w:right w:val="none" w:sz="0" w:space="0" w:color="auto"/>
              </w:divBdr>
            </w:div>
            <w:div w:id="524293845">
              <w:marLeft w:val="0"/>
              <w:marRight w:val="0"/>
              <w:marTop w:val="0"/>
              <w:marBottom w:val="0"/>
              <w:divBdr>
                <w:top w:val="none" w:sz="0" w:space="0" w:color="auto"/>
                <w:left w:val="none" w:sz="0" w:space="0" w:color="auto"/>
                <w:bottom w:val="none" w:sz="0" w:space="0" w:color="auto"/>
                <w:right w:val="none" w:sz="0" w:space="0" w:color="auto"/>
              </w:divBdr>
            </w:div>
            <w:div w:id="212927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7143">
      <w:bodyDiv w:val="1"/>
      <w:marLeft w:val="0"/>
      <w:marRight w:val="0"/>
      <w:marTop w:val="0"/>
      <w:marBottom w:val="0"/>
      <w:divBdr>
        <w:top w:val="none" w:sz="0" w:space="0" w:color="auto"/>
        <w:left w:val="none" w:sz="0" w:space="0" w:color="auto"/>
        <w:bottom w:val="none" w:sz="0" w:space="0" w:color="auto"/>
        <w:right w:val="none" w:sz="0" w:space="0" w:color="auto"/>
      </w:divBdr>
      <w:divsChild>
        <w:div w:id="2139105808">
          <w:marLeft w:val="0"/>
          <w:marRight w:val="0"/>
          <w:marTop w:val="0"/>
          <w:marBottom w:val="0"/>
          <w:divBdr>
            <w:top w:val="none" w:sz="0" w:space="0" w:color="auto"/>
            <w:left w:val="none" w:sz="0" w:space="0" w:color="auto"/>
            <w:bottom w:val="none" w:sz="0" w:space="0" w:color="auto"/>
            <w:right w:val="none" w:sz="0" w:space="0" w:color="auto"/>
          </w:divBdr>
          <w:divsChild>
            <w:div w:id="46534696">
              <w:marLeft w:val="0"/>
              <w:marRight w:val="0"/>
              <w:marTop w:val="0"/>
              <w:marBottom w:val="0"/>
              <w:divBdr>
                <w:top w:val="none" w:sz="0" w:space="0" w:color="auto"/>
                <w:left w:val="none" w:sz="0" w:space="0" w:color="auto"/>
                <w:bottom w:val="none" w:sz="0" w:space="0" w:color="auto"/>
                <w:right w:val="none" w:sz="0" w:space="0" w:color="auto"/>
              </w:divBdr>
            </w:div>
            <w:div w:id="1354653855">
              <w:marLeft w:val="0"/>
              <w:marRight w:val="0"/>
              <w:marTop w:val="0"/>
              <w:marBottom w:val="0"/>
              <w:divBdr>
                <w:top w:val="none" w:sz="0" w:space="0" w:color="auto"/>
                <w:left w:val="none" w:sz="0" w:space="0" w:color="auto"/>
                <w:bottom w:val="none" w:sz="0" w:space="0" w:color="auto"/>
                <w:right w:val="none" w:sz="0" w:space="0" w:color="auto"/>
              </w:divBdr>
            </w:div>
            <w:div w:id="1202127817">
              <w:marLeft w:val="0"/>
              <w:marRight w:val="0"/>
              <w:marTop w:val="0"/>
              <w:marBottom w:val="0"/>
              <w:divBdr>
                <w:top w:val="none" w:sz="0" w:space="0" w:color="auto"/>
                <w:left w:val="none" w:sz="0" w:space="0" w:color="auto"/>
                <w:bottom w:val="none" w:sz="0" w:space="0" w:color="auto"/>
                <w:right w:val="none" w:sz="0" w:space="0" w:color="auto"/>
              </w:divBdr>
            </w:div>
            <w:div w:id="1005861321">
              <w:marLeft w:val="0"/>
              <w:marRight w:val="0"/>
              <w:marTop w:val="0"/>
              <w:marBottom w:val="0"/>
              <w:divBdr>
                <w:top w:val="none" w:sz="0" w:space="0" w:color="auto"/>
                <w:left w:val="none" w:sz="0" w:space="0" w:color="auto"/>
                <w:bottom w:val="none" w:sz="0" w:space="0" w:color="auto"/>
                <w:right w:val="none" w:sz="0" w:space="0" w:color="auto"/>
              </w:divBdr>
            </w:div>
            <w:div w:id="1747336006">
              <w:marLeft w:val="0"/>
              <w:marRight w:val="0"/>
              <w:marTop w:val="0"/>
              <w:marBottom w:val="0"/>
              <w:divBdr>
                <w:top w:val="none" w:sz="0" w:space="0" w:color="auto"/>
                <w:left w:val="none" w:sz="0" w:space="0" w:color="auto"/>
                <w:bottom w:val="none" w:sz="0" w:space="0" w:color="auto"/>
                <w:right w:val="none" w:sz="0" w:space="0" w:color="auto"/>
              </w:divBdr>
            </w:div>
            <w:div w:id="108203582">
              <w:marLeft w:val="0"/>
              <w:marRight w:val="0"/>
              <w:marTop w:val="0"/>
              <w:marBottom w:val="0"/>
              <w:divBdr>
                <w:top w:val="none" w:sz="0" w:space="0" w:color="auto"/>
                <w:left w:val="none" w:sz="0" w:space="0" w:color="auto"/>
                <w:bottom w:val="none" w:sz="0" w:space="0" w:color="auto"/>
                <w:right w:val="none" w:sz="0" w:space="0" w:color="auto"/>
              </w:divBdr>
            </w:div>
            <w:div w:id="1575814851">
              <w:marLeft w:val="0"/>
              <w:marRight w:val="0"/>
              <w:marTop w:val="0"/>
              <w:marBottom w:val="0"/>
              <w:divBdr>
                <w:top w:val="none" w:sz="0" w:space="0" w:color="auto"/>
                <w:left w:val="none" w:sz="0" w:space="0" w:color="auto"/>
                <w:bottom w:val="none" w:sz="0" w:space="0" w:color="auto"/>
                <w:right w:val="none" w:sz="0" w:space="0" w:color="auto"/>
              </w:divBdr>
            </w:div>
            <w:div w:id="1963539194">
              <w:marLeft w:val="0"/>
              <w:marRight w:val="0"/>
              <w:marTop w:val="0"/>
              <w:marBottom w:val="0"/>
              <w:divBdr>
                <w:top w:val="none" w:sz="0" w:space="0" w:color="auto"/>
                <w:left w:val="none" w:sz="0" w:space="0" w:color="auto"/>
                <w:bottom w:val="none" w:sz="0" w:space="0" w:color="auto"/>
                <w:right w:val="none" w:sz="0" w:space="0" w:color="auto"/>
              </w:divBdr>
            </w:div>
            <w:div w:id="347366849">
              <w:marLeft w:val="0"/>
              <w:marRight w:val="0"/>
              <w:marTop w:val="0"/>
              <w:marBottom w:val="0"/>
              <w:divBdr>
                <w:top w:val="none" w:sz="0" w:space="0" w:color="auto"/>
                <w:left w:val="none" w:sz="0" w:space="0" w:color="auto"/>
                <w:bottom w:val="none" w:sz="0" w:space="0" w:color="auto"/>
                <w:right w:val="none" w:sz="0" w:space="0" w:color="auto"/>
              </w:divBdr>
            </w:div>
            <w:div w:id="1298536989">
              <w:marLeft w:val="0"/>
              <w:marRight w:val="0"/>
              <w:marTop w:val="0"/>
              <w:marBottom w:val="0"/>
              <w:divBdr>
                <w:top w:val="none" w:sz="0" w:space="0" w:color="auto"/>
                <w:left w:val="none" w:sz="0" w:space="0" w:color="auto"/>
                <w:bottom w:val="none" w:sz="0" w:space="0" w:color="auto"/>
                <w:right w:val="none" w:sz="0" w:space="0" w:color="auto"/>
              </w:divBdr>
            </w:div>
            <w:div w:id="14517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5359">
      <w:bodyDiv w:val="1"/>
      <w:marLeft w:val="0"/>
      <w:marRight w:val="0"/>
      <w:marTop w:val="0"/>
      <w:marBottom w:val="0"/>
      <w:divBdr>
        <w:top w:val="none" w:sz="0" w:space="0" w:color="auto"/>
        <w:left w:val="none" w:sz="0" w:space="0" w:color="auto"/>
        <w:bottom w:val="none" w:sz="0" w:space="0" w:color="auto"/>
        <w:right w:val="none" w:sz="0" w:space="0" w:color="auto"/>
      </w:divBdr>
      <w:divsChild>
        <w:div w:id="1585261816">
          <w:marLeft w:val="0"/>
          <w:marRight w:val="0"/>
          <w:marTop w:val="0"/>
          <w:marBottom w:val="0"/>
          <w:divBdr>
            <w:top w:val="none" w:sz="0" w:space="0" w:color="auto"/>
            <w:left w:val="none" w:sz="0" w:space="0" w:color="auto"/>
            <w:bottom w:val="none" w:sz="0" w:space="0" w:color="auto"/>
            <w:right w:val="none" w:sz="0" w:space="0" w:color="auto"/>
          </w:divBdr>
          <w:divsChild>
            <w:div w:id="1780250398">
              <w:marLeft w:val="0"/>
              <w:marRight w:val="0"/>
              <w:marTop w:val="0"/>
              <w:marBottom w:val="0"/>
              <w:divBdr>
                <w:top w:val="none" w:sz="0" w:space="0" w:color="auto"/>
                <w:left w:val="none" w:sz="0" w:space="0" w:color="auto"/>
                <w:bottom w:val="none" w:sz="0" w:space="0" w:color="auto"/>
                <w:right w:val="none" w:sz="0" w:space="0" w:color="auto"/>
              </w:divBdr>
            </w:div>
            <w:div w:id="1654483072">
              <w:marLeft w:val="0"/>
              <w:marRight w:val="0"/>
              <w:marTop w:val="0"/>
              <w:marBottom w:val="0"/>
              <w:divBdr>
                <w:top w:val="none" w:sz="0" w:space="0" w:color="auto"/>
                <w:left w:val="none" w:sz="0" w:space="0" w:color="auto"/>
                <w:bottom w:val="none" w:sz="0" w:space="0" w:color="auto"/>
                <w:right w:val="none" w:sz="0" w:space="0" w:color="auto"/>
              </w:divBdr>
            </w:div>
            <w:div w:id="589196784">
              <w:marLeft w:val="0"/>
              <w:marRight w:val="0"/>
              <w:marTop w:val="0"/>
              <w:marBottom w:val="0"/>
              <w:divBdr>
                <w:top w:val="none" w:sz="0" w:space="0" w:color="auto"/>
                <w:left w:val="none" w:sz="0" w:space="0" w:color="auto"/>
                <w:bottom w:val="none" w:sz="0" w:space="0" w:color="auto"/>
                <w:right w:val="none" w:sz="0" w:space="0" w:color="auto"/>
              </w:divBdr>
            </w:div>
            <w:div w:id="1132557159">
              <w:marLeft w:val="0"/>
              <w:marRight w:val="0"/>
              <w:marTop w:val="0"/>
              <w:marBottom w:val="0"/>
              <w:divBdr>
                <w:top w:val="none" w:sz="0" w:space="0" w:color="auto"/>
                <w:left w:val="none" w:sz="0" w:space="0" w:color="auto"/>
                <w:bottom w:val="none" w:sz="0" w:space="0" w:color="auto"/>
                <w:right w:val="none" w:sz="0" w:space="0" w:color="auto"/>
              </w:divBdr>
            </w:div>
            <w:div w:id="1755083309">
              <w:marLeft w:val="0"/>
              <w:marRight w:val="0"/>
              <w:marTop w:val="0"/>
              <w:marBottom w:val="0"/>
              <w:divBdr>
                <w:top w:val="none" w:sz="0" w:space="0" w:color="auto"/>
                <w:left w:val="none" w:sz="0" w:space="0" w:color="auto"/>
                <w:bottom w:val="none" w:sz="0" w:space="0" w:color="auto"/>
                <w:right w:val="none" w:sz="0" w:space="0" w:color="auto"/>
              </w:divBdr>
            </w:div>
            <w:div w:id="1357386879">
              <w:marLeft w:val="0"/>
              <w:marRight w:val="0"/>
              <w:marTop w:val="0"/>
              <w:marBottom w:val="0"/>
              <w:divBdr>
                <w:top w:val="none" w:sz="0" w:space="0" w:color="auto"/>
                <w:left w:val="none" w:sz="0" w:space="0" w:color="auto"/>
                <w:bottom w:val="none" w:sz="0" w:space="0" w:color="auto"/>
                <w:right w:val="none" w:sz="0" w:space="0" w:color="auto"/>
              </w:divBdr>
            </w:div>
            <w:div w:id="1457409226">
              <w:marLeft w:val="0"/>
              <w:marRight w:val="0"/>
              <w:marTop w:val="0"/>
              <w:marBottom w:val="0"/>
              <w:divBdr>
                <w:top w:val="none" w:sz="0" w:space="0" w:color="auto"/>
                <w:left w:val="none" w:sz="0" w:space="0" w:color="auto"/>
                <w:bottom w:val="none" w:sz="0" w:space="0" w:color="auto"/>
                <w:right w:val="none" w:sz="0" w:space="0" w:color="auto"/>
              </w:divBdr>
            </w:div>
            <w:div w:id="150995838">
              <w:marLeft w:val="0"/>
              <w:marRight w:val="0"/>
              <w:marTop w:val="0"/>
              <w:marBottom w:val="0"/>
              <w:divBdr>
                <w:top w:val="none" w:sz="0" w:space="0" w:color="auto"/>
                <w:left w:val="none" w:sz="0" w:space="0" w:color="auto"/>
                <w:bottom w:val="none" w:sz="0" w:space="0" w:color="auto"/>
                <w:right w:val="none" w:sz="0" w:space="0" w:color="auto"/>
              </w:divBdr>
            </w:div>
            <w:div w:id="246616822">
              <w:marLeft w:val="0"/>
              <w:marRight w:val="0"/>
              <w:marTop w:val="0"/>
              <w:marBottom w:val="0"/>
              <w:divBdr>
                <w:top w:val="none" w:sz="0" w:space="0" w:color="auto"/>
                <w:left w:val="none" w:sz="0" w:space="0" w:color="auto"/>
                <w:bottom w:val="none" w:sz="0" w:space="0" w:color="auto"/>
                <w:right w:val="none" w:sz="0" w:space="0" w:color="auto"/>
              </w:divBdr>
            </w:div>
            <w:div w:id="1913929727">
              <w:marLeft w:val="0"/>
              <w:marRight w:val="0"/>
              <w:marTop w:val="0"/>
              <w:marBottom w:val="0"/>
              <w:divBdr>
                <w:top w:val="none" w:sz="0" w:space="0" w:color="auto"/>
                <w:left w:val="none" w:sz="0" w:space="0" w:color="auto"/>
                <w:bottom w:val="none" w:sz="0" w:space="0" w:color="auto"/>
                <w:right w:val="none" w:sz="0" w:space="0" w:color="auto"/>
              </w:divBdr>
            </w:div>
            <w:div w:id="653098854">
              <w:marLeft w:val="0"/>
              <w:marRight w:val="0"/>
              <w:marTop w:val="0"/>
              <w:marBottom w:val="0"/>
              <w:divBdr>
                <w:top w:val="none" w:sz="0" w:space="0" w:color="auto"/>
                <w:left w:val="none" w:sz="0" w:space="0" w:color="auto"/>
                <w:bottom w:val="none" w:sz="0" w:space="0" w:color="auto"/>
                <w:right w:val="none" w:sz="0" w:space="0" w:color="auto"/>
              </w:divBdr>
            </w:div>
            <w:div w:id="745498553">
              <w:marLeft w:val="0"/>
              <w:marRight w:val="0"/>
              <w:marTop w:val="0"/>
              <w:marBottom w:val="0"/>
              <w:divBdr>
                <w:top w:val="none" w:sz="0" w:space="0" w:color="auto"/>
                <w:left w:val="none" w:sz="0" w:space="0" w:color="auto"/>
                <w:bottom w:val="none" w:sz="0" w:space="0" w:color="auto"/>
                <w:right w:val="none" w:sz="0" w:space="0" w:color="auto"/>
              </w:divBdr>
            </w:div>
            <w:div w:id="1168521246">
              <w:marLeft w:val="0"/>
              <w:marRight w:val="0"/>
              <w:marTop w:val="0"/>
              <w:marBottom w:val="0"/>
              <w:divBdr>
                <w:top w:val="none" w:sz="0" w:space="0" w:color="auto"/>
                <w:left w:val="none" w:sz="0" w:space="0" w:color="auto"/>
                <w:bottom w:val="none" w:sz="0" w:space="0" w:color="auto"/>
                <w:right w:val="none" w:sz="0" w:space="0" w:color="auto"/>
              </w:divBdr>
            </w:div>
            <w:div w:id="2098744856">
              <w:marLeft w:val="0"/>
              <w:marRight w:val="0"/>
              <w:marTop w:val="0"/>
              <w:marBottom w:val="0"/>
              <w:divBdr>
                <w:top w:val="none" w:sz="0" w:space="0" w:color="auto"/>
                <w:left w:val="none" w:sz="0" w:space="0" w:color="auto"/>
                <w:bottom w:val="none" w:sz="0" w:space="0" w:color="auto"/>
                <w:right w:val="none" w:sz="0" w:space="0" w:color="auto"/>
              </w:divBdr>
            </w:div>
            <w:div w:id="32743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66379">
      <w:bodyDiv w:val="1"/>
      <w:marLeft w:val="0"/>
      <w:marRight w:val="0"/>
      <w:marTop w:val="0"/>
      <w:marBottom w:val="0"/>
      <w:divBdr>
        <w:top w:val="none" w:sz="0" w:space="0" w:color="auto"/>
        <w:left w:val="none" w:sz="0" w:space="0" w:color="auto"/>
        <w:bottom w:val="none" w:sz="0" w:space="0" w:color="auto"/>
        <w:right w:val="none" w:sz="0" w:space="0" w:color="auto"/>
      </w:divBdr>
      <w:divsChild>
        <w:div w:id="219023649">
          <w:marLeft w:val="0"/>
          <w:marRight w:val="0"/>
          <w:marTop w:val="0"/>
          <w:marBottom w:val="0"/>
          <w:divBdr>
            <w:top w:val="none" w:sz="0" w:space="0" w:color="auto"/>
            <w:left w:val="none" w:sz="0" w:space="0" w:color="auto"/>
            <w:bottom w:val="none" w:sz="0" w:space="0" w:color="auto"/>
            <w:right w:val="none" w:sz="0" w:space="0" w:color="auto"/>
          </w:divBdr>
          <w:divsChild>
            <w:div w:id="384567354">
              <w:marLeft w:val="0"/>
              <w:marRight w:val="0"/>
              <w:marTop w:val="0"/>
              <w:marBottom w:val="0"/>
              <w:divBdr>
                <w:top w:val="none" w:sz="0" w:space="0" w:color="auto"/>
                <w:left w:val="none" w:sz="0" w:space="0" w:color="auto"/>
                <w:bottom w:val="none" w:sz="0" w:space="0" w:color="auto"/>
                <w:right w:val="none" w:sz="0" w:space="0" w:color="auto"/>
              </w:divBdr>
            </w:div>
            <w:div w:id="911159096">
              <w:marLeft w:val="0"/>
              <w:marRight w:val="0"/>
              <w:marTop w:val="0"/>
              <w:marBottom w:val="0"/>
              <w:divBdr>
                <w:top w:val="none" w:sz="0" w:space="0" w:color="auto"/>
                <w:left w:val="none" w:sz="0" w:space="0" w:color="auto"/>
                <w:bottom w:val="none" w:sz="0" w:space="0" w:color="auto"/>
                <w:right w:val="none" w:sz="0" w:space="0" w:color="auto"/>
              </w:divBdr>
            </w:div>
            <w:div w:id="76750775">
              <w:marLeft w:val="0"/>
              <w:marRight w:val="0"/>
              <w:marTop w:val="0"/>
              <w:marBottom w:val="0"/>
              <w:divBdr>
                <w:top w:val="none" w:sz="0" w:space="0" w:color="auto"/>
                <w:left w:val="none" w:sz="0" w:space="0" w:color="auto"/>
                <w:bottom w:val="none" w:sz="0" w:space="0" w:color="auto"/>
                <w:right w:val="none" w:sz="0" w:space="0" w:color="auto"/>
              </w:divBdr>
            </w:div>
            <w:div w:id="939987512">
              <w:marLeft w:val="0"/>
              <w:marRight w:val="0"/>
              <w:marTop w:val="0"/>
              <w:marBottom w:val="0"/>
              <w:divBdr>
                <w:top w:val="none" w:sz="0" w:space="0" w:color="auto"/>
                <w:left w:val="none" w:sz="0" w:space="0" w:color="auto"/>
                <w:bottom w:val="none" w:sz="0" w:space="0" w:color="auto"/>
                <w:right w:val="none" w:sz="0" w:space="0" w:color="auto"/>
              </w:divBdr>
            </w:div>
            <w:div w:id="1864052378">
              <w:marLeft w:val="0"/>
              <w:marRight w:val="0"/>
              <w:marTop w:val="0"/>
              <w:marBottom w:val="0"/>
              <w:divBdr>
                <w:top w:val="none" w:sz="0" w:space="0" w:color="auto"/>
                <w:left w:val="none" w:sz="0" w:space="0" w:color="auto"/>
                <w:bottom w:val="none" w:sz="0" w:space="0" w:color="auto"/>
                <w:right w:val="none" w:sz="0" w:space="0" w:color="auto"/>
              </w:divBdr>
            </w:div>
            <w:div w:id="1333025067">
              <w:marLeft w:val="0"/>
              <w:marRight w:val="0"/>
              <w:marTop w:val="0"/>
              <w:marBottom w:val="0"/>
              <w:divBdr>
                <w:top w:val="none" w:sz="0" w:space="0" w:color="auto"/>
                <w:left w:val="none" w:sz="0" w:space="0" w:color="auto"/>
                <w:bottom w:val="none" w:sz="0" w:space="0" w:color="auto"/>
                <w:right w:val="none" w:sz="0" w:space="0" w:color="auto"/>
              </w:divBdr>
            </w:div>
            <w:div w:id="2046249870">
              <w:marLeft w:val="0"/>
              <w:marRight w:val="0"/>
              <w:marTop w:val="0"/>
              <w:marBottom w:val="0"/>
              <w:divBdr>
                <w:top w:val="none" w:sz="0" w:space="0" w:color="auto"/>
                <w:left w:val="none" w:sz="0" w:space="0" w:color="auto"/>
                <w:bottom w:val="none" w:sz="0" w:space="0" w:color="auto"/>
                <w:right w:val="none" w:sz="0" w:space="0" w:color="auto"/>
              </w:divBdr>
            </w:div>
            <w:div w:id="492718660">
              <w:marLeft w:val="0"/>
              <w:marRight w:val="0"/>
              <w:marTop w:val="0"/>
              <w:marBottom w:val="0"/>
              <w:divBdr>
                <w:top w:val="none" w:sz="0" w:space="0" w:color="auto"/>
                <w:left w:val="none" w:sz="0" w:space="0" w:color="auto"/>
                <w:bottom w:val="none" w:sz="0" w:space="0" w:color="auto"/>
                <w:right w:val="none" w:sz="0" w:space="0" w:color="auto"/>
              </w:divBdr>
            </w:div>
            <w:div w:id="705104796">
              <w:marLeft w:val="0"/>
              <w:marRight w:val="0"/>
              <w:marTop w:val="0"/>
              <w:marBottom w:val="0"/>
              <w:divBdr>
                <w:top w:val="none" w:sz="0" w:space="0" w:color="auto"/>
                <w:left w:val="none" w:sz="0" w:space="0" w:color="auto"/>
                <w:bottom w:val="none" w:sz="0" w:space="0" w:color="auto"/>
                <w:right w:val="none" w:sz="0" w:space="0" w:color="auto"/>
              </w:divBdr>
            </w:div>
            <w:div w:id="2015110160">
              <w:marLeft w:val="0"/>
              <w:marRight w:val="0"/>
              <w:marTop w:val="0"/>
              <w:marBottom w:val="0"/>
              <w:divBdr>
                <w:top w:val="none" w:sz="0" w:space="0" w:color="auto"/>
                <w:left w:val="none" w:sz="0" w:space="0" w:color="auto"/>
                <w:bottom w:val="none" w:sz="0" w:space="0" w:color="auto"/>
                <w:right w:val="none" w:sz="0" w:space="0" w:color="auto"/>
              </w:divBdr>
            </w:div>
            <w:div w:id="13188144">
              <w:marLeft w:val="0"/>
              <w:marRight w:val="0"/>
              <w:marTop w:val="0"/>
              <w:marBottom w:val="0"/>
              <w:divBdr>
                <w:top w:val="none" w:sz="0" w:space="0" w:color="auto"/>
                <w:left w:val="none" w:sz="0" w:space="0" w:color="auto"/>
                <w:bottom w:val="none" w:sz="0" w:space="0" w:color="auto"/>
                <w:right w:val="none" w:sz="0" w:space="0" w:color="auto"/>
              </w:divBdr>
            </w:div>
            <w:div w:id="175004365">
              <w:marLeft w:val="0"/>
              <w:marRight w:val="0"/>
              <w:marTop w:val="0"/>
              <w:marBottom w:val="0"/>
              <w:divBdr>
                <w:top w:val="none" w:sz="0" w:space="0" w:color="auto"/>
                <w:left w:val="none" w:sz="0" w:space="0" w:color="auto"/>
                <w:bottom w:val="none" w:sz="0" w:space="0" w:color="auto"/>
                <w:right w:val="none" w:sz="0" w:space="0" w:color="auto"/>
              </w:divBdr>
            </w:div>
            <w:div w:id="250050675">
              <w:marLeft w:val="0"/>
              <w:marRight w:val="0"/>
              <w:marTop w:val="0"/>
              <w:marBottom w:val="0"/>
              <w:divBdr>
                <w:top w:val="none" w:sz="0" w:space="0" w:color="auto"/>
                <w:left w:val="none" w:sz="0" w:space="0" w:color="auto"/>
                <w:bottom w:val="none" w:sz="0" w:space="0" w:color="auto"/>
                <w:right w:val="none" w:sz="0" w:space="0" w:color="auto"/>
              </w:divBdr>
            </w:div>
            <w:div w:id="1863744879">
              <w:marLeft w:val="0"/>
              <w:marRight w:val="0"/>
              <w:marTop w:val="0"/>
              <w:marBottom w:val="0"/>
              <w:divBdr>
                <w:top w:val="none" w:sz="0" w:space="0" w:color="auto"/>
                <w:left w:val="none" w:sz="0" w:space="0" w:color="auto"/>
                <w:bottom w:val="none" w:sz="0" w:space="0" w:color="auto"/>
                <w:right w:val="none" w:sz="0" w:space="0" w:color="auto"/>
              </w:divBdr>
            </w:div>
            <w:div w:id="1152679239">
              <w:marLeft w:val="0"/>
              <w:marRight w:val="0"/>
              <w:marTop w:val="0"/>
              <w:marBottom w:val="0"/>
              <w:divBdr>
                <w:top w:val="none" w:sz="0" w:space="0" w:color="auto"/>
                <w:left w:val="none" w:sz="0" w:space="0" w:color="auto"/>
                <w:bottom w:val="none" w:sz="0" w:space="0" w:color="auto"/>
                <w:right w:val="none" w:sz="0" w:space="0" w:color="auto"/>
              </w:divBdr>
            </w:div>
            <w:div w:id="738209427">
              <w:marLeft w:val="0"/>
              <w:marRight w:val="0"/>
              <w:marTop w:val="0"/>
              <w:marBottom w:val="0"/>
              <w:divBdr>
                <w:top w:val="none" w:sz="0" w:space="0" w:color="auto"/>
                <w:left w:val="none" w:sz="0" w:space="0" w:color="auto"/>
                <w:bottom w:val="none" w:sz="0" w:space="0" w:color="auto"/>
                <w:right w:val="none" w:sz="0" w:space="0" w:color="auto"/>
              </w:divBdr>
            </w:div>
            <w:div w:id="13045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27042">
      <w:bodyDiv w:val="1"/>
      <w:marLeft w:val="0"/>
      <w:marRight w:val="0"/>
      <w:marTop w:val="0"/>
      <w:marBottom w:val="0"/>
      <w:divBdr>
        <w:top w:val="none" w:sz="0" w:space="0" w:color="auto"/>
        <w:left w:val="none" w:sz="0" w:space="0" w:color="auto"/>
        <w:bottom w:val="none" w:sz="0" w:space="0" w:color="auto"/>
        <w:right w:val="none" w:sz="0" w:space="0" w:color="auto"/>
      </w:divBdr>
      <w:divsChild>
        <w:div w:id="39979364">
          <w:marLeft w:val="0"/>
          <w:marRight w:val="0"/>
          <w:marTop w:val="0"/>
          <w:marBottom w:val="0"/>
          <w:divBdr>
            <w:top w:val="none" w:sz="0" w:space="0" w:color="auto"/>
            <w:left w:val="none" w:sz="0" w:space="0" w:color="auto"/>
            <w:bottom w:val="none" w:sz="0" w:space="0" w:color="auto"/>
            <w:right w:val="none" w:sz="0" w:space="0" w:color="auto"/>
          </w:divBdr>
          <w:divsChild>
            <w:div w:id="1208296516">
              <w:marLeft w:val="0"/>
              <w:marRight w:val="0"/>
              <w:marTop w:val="0"/>
              <w:marBottom w:val="0"/>
              <w:divBdr>
                <w:top w:val="none" w:sz="0" w:space="0" w:color="auto"/>
                <w:left w:val="none" w:sz="0" w:space="0" w:color="auto"/>
                <w:bottom w:val="none" w:sz="0" w:space="0" w:color="auto"/>
                <w:right w:val="none" w:sz="0" w:space="0" w:color="auto"/>
              </w:divBdr>
            </w:div>
            <w:div w:id="1704482063">
              <w:marLeft w:val="0"/>
              <w:marRight w:val="0"/>
              <w:marTop w:val="0"/>
              <w:marBottom w:val="0"/>
              <w:divBdr>
                <w:top w:val="none" w:sz="0" w:space="0" w:color="auto"/>
                <w:left w:val="none" w:sz="0" w:space="0" w:color="auto"/>
                <w:bottom w:val="none" w:sz="0" w:space="0" w:color="auto"/>
                <w:right w:val="none" w:sz="0" w:space="0" w:color="auto"/>
              </w:divBdr>
            </w:div>
            <w:div w:id="1023939081">
              <w:marLeft w:val="0"/>
              <w:marRight w:val="0"/>
              <w:marTop w:val="0"/>
              <w:marBottom w:val="0"/>
              <w:divBdr>
                <w:top w:val="none" w:sz="0" w:space="0" w:color="auto"/>
                <w:left w:val="none" w:sz="0" w:space="0" w:color="auto"/>
                <w:bottom w:val="none" w:sz="0" w:space="0" w:color="auto"/>
                <w:right w:val="none" w:sz="0" w:space="0" w:color="auto"/>
              </w:divBdr>
            </w:div>
            <w:div w:id="1671639711">
              <w:marLeft w:val="0"/>
              <w:marRight w:val="0"/>
              <w:marTop w:val="0"/>
              <w:marBottom w:val="0"/>
              <w:divBdr>
                <w:top w:val="none" w:sz="0" w:space="0" w:color="auto"/>
                <w:left w:val="none" w:sz="0" w:space="0" w:color="auto"/>
                <w:bottom w:val="none" w:sz="0" w:space="0" w:color="auto"/>
                <w:right w:val="none" w:sz="0" w:space="0" w:color="auto"/>
              </w:divBdr>
            </w:div>
            <w:div w:id="304480793">
              <w:marLeft w:val="0"/>
              <w:marRight w:val="0"/>
              <w:marTop w:val="0"/>
              <w:marBottom w:val="0"/>
              <w:divBdr>
                <w:top w:val="none" w:sz="0" w:space="0" w:color="auto"/>
                <w:left w:val="none" w:sz="0" w:space="0" w:color="auto"/>
                <w:bottom w:val="none" w:sz="0" w:space="0" w:color="auto"/>
                <w:right w:val="none" w:sz="0" w:space="0" w:color="auto"/>
              </w:divBdr>
            </w:div>
            <w:div w:id="1980264939">
              <w:marLeft w:val="0"/>
              <w:marRight w:val="0"/>
              <w:marTop w:val="0"/>
              <w:marBottom w:val="0"/>
              <w:divBdr>
                <w:top w:val="none" w:sz="0" w:space="0" w:color="auto"/>
                <w:left w:val="none" w:sz="0" w:space="0" w:color="auto"/>
                <w:bottom w:val="none" w:sz="0" w:space="0" w:color="auto"/>
                <w:right w:val="none" w:sz="0" w:space="0" w:color="auto"/>
              </w:divBdr>
            </w:div>
            <w:div w:id="2073962178">
              <w:marLeft w:val="0"/>
              <w:marRight w:val="0"/>
              <w:marTop w:val="0"/>
              <w:marBottom w:val="0"/>
              <w:divBdr>
                <w:top w:val="none" w:sz="0" w:space="0" w:color="auto"/>
                <w:left w:val="none" w:sz="0" w:space="0" w:color="auto"/>
                <w:bottom w:val="none" w:sz="0" w:space="0" w:color="auto"/>
                <w:right w:val="none" w:sz="0" w:space="0" w:color="auto"/>
              </w:divBdr>
            </w:div>
            <w:div w:id="86192277">
              <w:marLeft w:val="0"/>
              <w:marRight w:val="0"/>
              <w:marTop w:val="0"/>
              <w:marBottom w:val="0"/>
              <w:divBdr>
                <w:top w:val="none" w:sz="0" w:space="0" w:color="auto"/>
                <w:left w:val="none" w:sz="0" w:space="0" w:color="auto"/>
                <w:bottom w:val="none" w:sz="0" w:space="0" w:color="auto"/>
                <w:right w:val="none" w:sz="0" w:space="0" w:color="auto"/>
              </w:divBdr>
            </w:div>
            <w:div w:id="121242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91251">
      <w:bodyDiv w:val="1"/>
      <w:marLeft w:val="0"/>
      <w:marRight w:val="0"/>
      <w:marTop w:val="0"/>
      <w:marBottom w:val="0"/>
      <w:divBdr>
        <w:top w:val="none" w:sz="0" w:space="0" w:color="auto"/>
        <w:left w:val="none" w:sz="0" w:space="0" w:color="auto"/>
        <w:bottom w:val="none" w:sz="0" w:space="0" w:color="auto"/>
        <w:right w:val="none" w:sz="0" w:space="0" w:color="auto"/>
      </w:divBdr>
      <w:divsChild>
        <w:div w:id="1538272912">
          <w:marLeft w:val="0"/>
          <w:marRight w:val="0"/>
          <w:marTop w:val="0"/>
          <w:marBottom w:val="0"/>
          <w:divBdr>
            <w:top w:val="none" w:sz="0" w:space="0" w:color="auto"/>
            <w:left w:val="none" w:sz="0" w:space="0" w:color="auto"/>
            <w:bottom w:val="none" w:sz="0" w:space="0" w:color="auto"/>
            <w:right w:val="none" w:sz="0" w:space="0" w:color="auto"/>
          </w:divBdr>
          <w:divsChild>
            <w:div w:id="1256399359">
              <w:marLeft w:val="0"/>
              <w:marRight w:val="0"/>
              <w:marTop w:val="0"/>
              <w:marBottom w:val="0"/>
              <w:divBdr>
                <w:top w:val="none" w:sz="0" w:space="0" w:color="auto"/>
                <w:left w:val="none" w:sz="0" w:space="0" w:color="auto"/>
                <w:bottom w:val="none" w:sz="0" w:space="0" w:color="auto"/>
                <w:right w:val="none" w:sz="0" w:space="0" w:color="auto"/>
              </w:divBdr>
            </w:div>
            <w:div w:id="1393313932">
              <w:marLeft w:val="0"/>
              <w:marRight w:val="0"/>
              <w:marTop w:val="0"/>
              <w:marBottom w:val="0"/>
              <w:divBdr>
                <w:top w:val="none" w:sz="0" w:space="0" w:color="auto"/>
                <w:left w:val="none" w:sz="0" w:space="0" w:color="auto"/>
                <w:bottom w:val="none" w:sz="0" w:space="0" w:color="auto"/>
                <w:right w:val="none" w:sz="0" w:space="0" w:color="auto"/>
              </w:divBdr>
            </w:div>
            <w:div w:id="1142576370">
              <w:marLeft w:val="0"/>
              <w:marRight w:val="0"/>
              <w:marTop w:val="0"/>
              <w:marBottom w:val="0"/>
              <w:divBdr>
                <w:top w:val="none" w:sz="0" w:space="0" w:color="auto"/>
                <w:left w:val="none" w:sz="0" w:space="0" w:color="auto"/>
                <w:bottom w:val="none" w:sz="0" w:space="0" w:color="auto"/>
                <w:right w:val="none" w:sz="0" w:space="0" w:color="auto"/>
              </w:divBdr>
            </w:div>
            <w:div w:id="2030594649">
              <w:marLeft w:val="0"/>
              <w:marRight w:val="0"/>
              <w:marTop w:val="0"/>
              <w:marBottom w:val="0"/>
              <w:divBdr>
                <w:top w:val="none" w:sz="0" w:space="0" w:color="auto"/>
                <w:left w:val="none" w:sz="0" w:space="0" w:color="auto"/>
                <w:bottom w:val="none" w:sz="0" w:space="0" w:color="auto"/>
                <w:right w:val="none" w:sz="0" w:space="0" w:color="auto"/>
              </w:divBdr>
            </w:div>
            <w:div w:id="153883325">
              <w:marLeft w:val="0"/>
              <w:marRight w:val="0"/>
              <w:marTop w:val="0"/>
              <w:marBottom w:val="0"/>
              <w:divBdr>
                <w:top w:val="none" w:sz="0" w:space="0" w:color="auto"/>
                <w:left w:val="none" w:sz="0" w:space="0" w:color="auto"/>
                <w:bottom w:val="none" w:sz="0" w:space="0" w:color="auto"/>
                <w:right w:val="none" w:sz="0" w:space="0" w:color="auto"/>
              </w:divBdr>
            </w:div>
            <w:div w:id="1564097652">
              <w:marLeft w:val="0"/>
              <w:marRight w:val="0"/>
              <w:marTop w:val="0"/>
              <w:marBottom w:val="0"/>
              <w:divBdr>
                <w:top w:val="none" w:sz="0" w:space="0" w:color="auto"/>
                <w:left w:val="none" w:sz="0" w:space="0" w:color="auto"/>
                <w:bottom w:val="none" w:sz="0" w:space="0" w:color="auto"/>
                <w:right w:val="none" w:sz="0" w:space="0" w:color="auto"/>
              </w:divBdr>
            </w:div>
            <w:div w:id="1447694491">
              <w:marLeft w:val="0"/>
              <w:marRight w:val="0"/>
              <w:marTop w:val="0"/>
              <w:marBottom w:val="0"/>
              <w:divBdr>
                <w:top w:val="none" w:sz="0" w:space="0" w:color="auto"/>
                <w:left w:val="none" w:sz="0" w:space="0" w:color="auto"/>
                <w:bottom w:val="none" w:sz="0" w:space="0" w:color="auto"/>
                <w:right w:val="none" w:sz="0" w:space="0" w:color="auto"/>
              </w:divBdr>
            </w:div>
            <w:div w:id="549927964">
              <w:marLeft w:val="0"/>
              <w:marRight w:val="0"/>
              <w:marTop w:val="0"/>
              <w:marBottom w:val="0"/>
              <w:divBdr>
                <w:top w:val="none" w:sz="0" w:space="0" w:color="auto"/>
                <w:left w:val="none" w:sz="0" w:space="0" w:color="auto"/>
                <w:bottom w:val="none" w:sz="0" w:space="0" w:color="auto"/>
                <w:right w:val="none" w:sz="0" w:space="0" w:color="auto"/>
              </w:divBdr>
            </w:div>
            <w:div w:id="327485562">
              <w:marLeft w:val="0"/>
              <w:marRight w:val="0"/>
              <w:marTop w:val="0"/>
              <w:marBottom w:val="0"/>
              <w:divBdr>
                <w:top w:val="none" w:sz="0" w:space="0" w:color="auto"/>
                <w:left w:val="none" w:sz="0" w:space="0" w:color="auto"/>
                <w:bottom w:val="none" w:sz="0" w:space="0" w:color="auto"/>
                <w:right w:val="none" w:sz="0" w:space="0" w:color="auto"/>
              </w:divBdr>
            </w:div>
            <w:div w:id="1252468552">
              <w:marLeft w:val="0"/>
              <w:marRight w:val="0"/>
              <w:marTop w:val="0"/>
              <w:marBottom w:val="0"/>
              <w:divBdr>
                <w:top w:val="none" w:sz="0" w:space="0" w:color="auto"/>
                <w:left w:val="none" w:sz="0" w:space="0" w:color="auto"/>
                <w:bottom w:val="none" w:sz="0" w:space="0" w:color="auto"/>
                <w:right w:val="none" w:sz="0" w:space="0" w:color="auto"/>
              </w:divBdr>
            </w:div>
            <w:div w:id="17283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407549">
      <w:bodyDiv w:val="1"/>
      <w:marLeft w:val="0"/>
      <w:marRight w:val="0"/>
      <w:marTop w:val="0"/>
      <w:marBottom w:val="0"/>
      <w:divBdr>
        <w:top w:val="none" w:sz="0" w:space="0" w:color="auto"/>
        <w:left w:val="none" w:sz="0" w:space="0" w:color="auto"/>
        <w:bottom w:val="none" w:sz="0" w:space="0" w:color="auto"/>
        <w:right w:val="none" w:sz="0" w:space="0" w:color="auto"/>
      </w:divBdr>
      <w:divsChild>
        <w:div w:id="409274401">
          <w:marLeft w:val="0"/>
          <w:marRight w:val="0"/>
          <w:marTop w:val="0"/>
          <w:marBottom w:val="0"/>
          <w:divBdr>
            <w:top w:val="none" w:sz="0" w:space="0" w:color="auto"/>
            <w:left w:val="none" w:sz="0" w:space="0" w:color="auto"/>
            <w:bottom w:val="none" w:sz="0" w:space="0" w:color="auto"/>
            <w:right w:val="none" w:sz="0" w:space="0" w:color="auto"/>
          </w:divBdr>
          <w:divsChild>
            <w:div w:id="1865751410">
              <w:marLeft w:val="0"/>
              <w:marRight w:val="0"/>
              <w:marTop w:val="0"/>
              <w:marBottom w:val="0"/>
              <w:divBdr>
                <w:top w:val="none" w:sz="0" w:space="0" w:color="auto"/>
                <w:left w:val="none" w:sz="0" w:space="0" w:color="auto"/>
                <w:bottom w:val="none" w:sz="0" w:space="0" w:color="auto"/>
                <w:right w:val="none" w:sz="0" w:space="0" w:color="auto"/>
              </w:divBdr>
            </w:div>
            <w:div w:id="1878008848">
              <w:marLeft w:val="0"/>
              <w:marRight w:val="0"/>
              <w:marTop w:val="0"/>
              <w:marBottom w:val="0"/>
              <w:divBdr>
                <w:top w:val="none" w:sz="0" w:space="0" w:color="auto"/>
                <w:left w:val="none" w:sz="0" w:space="0" w:color="auto"/>
                <w:bottom w:val="none" w:sz="0" w:space="0" w:color="auto"/>
                <w:right w:val="none" w:sz="0" w:space="0" w:color="auto"/>
              </w:divBdr>
            </w:div>
            <w:div w:id="264923109">
              <w:marLeft w:val="0"/>
              <w:marRight w:val="0"/>
              <w:marTop w:val="0"/>
              <w:marBottom w:val="0"/>
              <w:divBdr>
                <w:top w:val="none" w:sz="0" w:space="0" w:color="auto"/>
                <w:left w:val="none" w:sz="0" w:space="0" w:color="auto"/>
                <w:bottom w:val="none" w:sz="0" w:space="0" w:color="auto"/>
                <w:right w:val="none" w:sz="0" w:space="0" w:color="auto"/>
              </w:divBdr>
            </w:div>
            <w:div w:id="1952855220">
              <w:marLeft w:val="0"/>
              <w:marRight w:val="0"/>
              <w:marTop w:val="0"/>
              <w:marBottom w:val="0"/>
              <w:divBdr>
                <w:top w:val="none" w:sz="0" w:space="0" w:color="auto"/>
                <w:left w:val="none" w:sz="0" w:space="0" w:color="auto"/>
                <w:bottom w:val="none" w:sz="0" w:space="0" w:color="auto"/>
                <w:right w:val="none" w:sz="0" w:space="0" w:color="auto"/>
              </w:divBdr>
            </w:div>
            <w:div w:id="1716464262">
              <w:marLeft w:val="0"/>
              <w:marRight w:val="0"/>
              <w:marTop w:val="0"/>
              <w:marBottom w:val="0"/>
              <w:divBdr>
                <w:top w:val="none" w:sz="0" w:space="0" w:color="auto"/>
                <w:left w:val="none" w:sz="0" w:space="0" w:color="auto"/>
                <w:bottom w:val="none" w:sz="0" w:space="0" w:color="auto"/>
                <w:right w:val="none" w:sz="0" w:space="0" w:color="auto"/>
              </w:divBdr>
            </w:div>
            <w:div w:id="20745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04921">
      <w:bodyDiv w:val="1"/>
      <w:marLeft w:val="0"/>
      <w:marRight w:val="0"/>
      <w:marTop w:val="0"/>
      <w:marBottom w:val="0"/>
      <w:divBdr>
        <w:top w:val="none" w:sz="0" w:space="0" w:color="auto"/>
        <w:left w:val="none" w:sz="0" w:space="0" w:color="auto"/>
        <w:bottom w:val="none" w:sz="0" w:space="0" w:color="auto"/>
        <w:right w:val="none" w:sz="0" w:space="0" w:color="auto"/>
      </w:divBdr>
      <w:divsChild>
        <w:div w:id="1074351108">
          <w:marLeft w:val="0"/>
          <w:marRight w:val="0"/>
          <w:marTop w:val="0"/>
          <w:marBottom w:val="0"/>
          <w:divBdr>
            <w:top w:val="none" w:sz="0" w:space="0" w:color="auto"/>
            <w:left w:val="none" w:sz="0" w:space="0" w:color="auto"/>
            <w:bottom w:val="none" w:sz="0" w:space="0" w:color="auto"/>
            <w:right w:val="none" w:sz="0" w:space="0" w:color="auto"/>
          </w:divBdr>
          <w:divsChild>
            <w:div w:id="1666662295">
              <w:marLeft w:val="0"/>
              <w:marRight w:val="0"/>
              <w:marTop w:val="0"/>
              <w:marBottom w:val="0"/>
              <w:divBdr>
                <w:top w:val="none" w:sz="0" w:space="0" w:color="auto"/>
                <w:left w:val="none" w:sz="0" w:space="0" w:color="auto"/>
                <w:bottom w:val="none" w:sz="0" w:space="0" w:color="auto"/>
                <w:right w:val="none" w:sz="0" w:space="0" w:color="auto"/>
              </w:divBdr>
            </w:div>
            <w:div w:id="298846106">
              <w:marLeft w:val="0"/>
              <w:marRight w:val="0"/>
              <w:marTop w:val="0"/>
              <w:marBottom w:val="0"/>
              <w:divBdr>
                <w:top w:val="none" w:sz="0" w:space="0" w:color="auto"/>
                <w:left w:val="none" w:sz="0" w:space="0" w:color="auto"/>
                <w:bottom w:val="none" w:sz="0" w:space="0" w:color="auto"/>
                <w:right w:val="none" w:sz="0" w:space="0" w:color="auto"/>
              </w:divBdr>
            </w:div>
            <w:div w:id="731583659">
              <w:marLeft w:val="0"/>
              <w:marRight w:val="0"/>
              <w:marTop w:val="0"/>
              <w:marBottom w:val="0"/>
              <w:divBdr>
                <w:top w:val="none" w:sz="0" w:space="0" w:color="auto"/>
                <w:left w:val="none" w:sz="0" w:space="0" w:color="auto"/>
                <w:bottom w:val="none" w:sz="0" w:space="0" w:color="auto"/>
                <w:right w:val="none" w:sz="0" w:space="0" w:color="auto"/>
              </w:divBdr>
            </w:div>
            <w:div w:id="2037655651">
              <w:marLeft w:val="0"/>
              <w:marRight w:val="0"/>
              <w:marTop w:val="0"/>
              <w:marBottom w:val="0"/>
              <w:divBdr>
                <w:top w:val="none" w:sz="0" w:space="0" w:color="auto"/>
                <w:left w:val="none" w:sz="0" w:space="0" w:color="auto"/>
                <w:bottom w:val="none" w:sz="0" w:space="0" w:color="auto"/>
                <w:right w:val="none" w:sz="0" w:space="0" w:color="auto"/>
              </w:divBdr>
            </w:div>
            <w:div w:id="1970237651">
              <w:marLeft w:val="0"/>
              <w:marRight w:val="0"/>
              <w:marTop w:val="0"/>
              <w:marBottom w:val="0"/>
              <w:divBdr>
                <w:top w:val="none" w:sz="0" w:space="0" w:color="auto"/>
                <w:left w:val="none" w:sz="0" w:space="0" w:color="auto"/>
                <w:bottom w:val="none" w:sz="0" w:space="0" w:color="auto"/>
                <w:right w:val="none" w:sz="0" w:space="0" w:color="auto"/>
              </w:divBdr>
            </w:div>
            <w:div w:id="21471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32067">
      <w:bodyDiv w:val="1"/>
      <w:marLeft w:val="0"/>
      <w:marRight w:val="0"/>
      <w:marTop w:val="0"/>
      <w:marBottom w:val="0"/>
      <w:divBdr>
        <w:top w:val="none" w:sz="0" w:space="0" w:color="auto"/>
        <w:left w:val="none" w:sz="0" w:space="0" w:color="auto"/>
        <w:bottom w:val="none" w:sz="0" w:space="0" w:color="auto"/>
        <w:right w:val="none" w:sz="0" w:space="0" w:color="auto"/>
      </w:divBdr>
      <w:divsChild>
        <w:div w:id="1138494430">
          <w:marLeft w:val="0"/>
          <w:marRight w:val="0"/>
          <w:marTop w:val="0"/>
          <w:marBottom w:val="0"/>
          <w:divBdr>
            <w:top w:val="none" w:sz="0" w:space="0" w:color="auto"/>
            <w:left w:val="none" w:sz="0" w:space="0" w:color="auto"/>
            <w:bottom w:val="none" w:sz="0" w:space="0" w:color="auto"/>
            <w:right w:val="none" w:sz="0" w:space="0" w:color="auto"/>
          </w:divBdr>
          <w:divsChild>
            <w:div w:id="996345111">
              <w:marLeft w:val="0"/>
              <w:marRight w:val="0"/>
              <w:marTop w:val="0"/>
              <w:marBottom w:val="0"/>
              <w:divBdr>
                <w:top w:val="none" w:sz="0" w:space="0" w:color="auto"/>
                <w:left w:val="none" w:sz="0" w:space="0" w:color="auto"/>
                <w:bottom w:val="none" w:sz="0" w:space="0" w:color="auto"/>
                <w:right w:val="none" w:sz="0" w:space="0" w:color="auto"/>
              </w:divBdr>
            </w:div>
            <w:div w:id="1260330584">
              <w:marLeft w:val="0"/>
              <w:marRight w:val="0"/>
              <w:marTop w:val="0"/>
              <w:marBottom w:val="0"/>
              <w:divBdr>
                <w:top w:val="none" w:sz="0" w:space="0" w:color="auto"/>
                <w:left w:val="none" w:sz="0" w:space="0" w:color="auto"/>
                <w:bottom w:val="none" w:sz="0" w:space="0" w:color="auto"/>
                <w:right w:val="none" w:sz="0" w:space="0" w:color="auto"/>
              </w:divBdr>
            </w:div>
            <w:div w:id="713389440">
              <w:marLeft w:val="0"/>
              <w:marRight w:val="0"/>
              <w:marTop w:val="0"/>
              <w:marBottom w:val="0"/>
              <w:divBdr>
                <w:top w:val="none" w:sz="0" w:space="0" w:color="auto"/>
                <w:left w:val="none" w:sz="0" w:space="0" w:color="auto"/>
                <w:bottom w:val="none" w:sz="0" w:space="0" w:color="auto"/>
                <w:right w:val="none" w:sz="0" w:space="0" w:color="auto"/>
              </w:divBdr>
            </w:div>
            <w:div w:id="1828864774">
              <w:marLeft w:val="0"/>
              <w:marRight w:val="0"/>
              <w:marTop w:val="0"/>
              <w:marBottom w:val="0"/>
              <w:divBdr>
                <w:top w:val="none" w:sz="0" w:space="0" w:color="auto"/>
                <w:left w:val="none" w:sz="0" w:space="0" w:color="auto"/>
                <w:bottom w:val="none" w:sz="0" w:space="0" w:color="auto"/>
                <w:right w:val="none" w:sz="0" w:space="0" w:color="auto"/>
              </w:divBdr>
            </w:div>
            <w:div w:id="1803694673">
              <w:marLeft w:val="0"/>
              <w:marRight w:val="0"/>
              <w:marTop w:val="0"/>
              <w:marBottom w:val="0"/>
              <w:divBdr>
                <w:top w:val="none" w:sz="0" w:space="0" w:color="auto"/>
                <w:left w:val="none" w:sz="0" w:space="0" w:color="auto"/>
                <w:bottom w:val="none" w:sz="0" w:space="0" w:color="auto"/>
                <w:right w:val="none" w:sz="0" w:space="0" w:color="auto"/>
              </w:divBdr>
            </w:div>
            <w:div w:id="1482383054">
              <w:marLeft w:val="0"/>
              <w:marRight w:val="0"/>
              <w:marTop w:val="0"/>
              <w:marBottom w:val="0"/>
              <w:divBdr>
                <w:top w:val="none" w:sz="0" w:space="0" w:color="auto"/>
                <w:left w:val="none" w:sz="0" w:space="0" w:color="auto"/>
                <w:bottom w:val="none" w:sz="0" w:space="0" w:color="auto"/>
                <w:right w:val="none" w:sz="0" w:space="0" w:color="auto"/>
              </w:divBdr>
            </w:div>
            <w:div w:id="512187863">
              <w:marLeft w:val="0"/>
              <w:marRight w:val="0"/>
              <w:marTop w:val="0"/>
              <w:marBottom w:val="0"/>
              <w:divBdr>
                <w:top w:val="none" w:sz="0" w:space="0" w:color="auto"/>
                <w:left w:val="none" w:sz="0" w:space="0" w:color="auto"/>
                <w:bottom w:val="none" w:sz="0" w:space="0" w:color="auto"/>
                <w:right w:val="none" w:sz="0" w:space="0" w:color="auto"/>
              </w:divBdr>
            </w:div>
            <w:div w:id="788284725">
              <w:marLeft w:val="0"/>
              <w:marRight w:val="0"/>
              <w:marTop w:val="0"/>
              <w:marBottom w:val="0"/>
              <w:divBdr>
                <w:top w:val="none" w:sz="0" w:space="0" w:color="auto"/>
                <w:left w:val="none" w:sz="0" w:space="0" w:color="auto"/>
                <w:bottom w:val="none" w:sz="0" w:space="0" w:color="auto"/>
                <w:right w:val="none" w:sz="0" w:space="0" w:color="auto"/>
              </w:divBdr>
            </w:div>
            <w:div w:id="252521143">
              <w:marLeft w:val="0"/>
              <w:marRight w:val="0"/>
              <w:marTop w:val="0"/>
              <w:marBottom w:val="0"/>
              <w:divBdr>
                <w:top w:val="none" w:sz="0" w:space="0" w:color="auto"/>
                <w:left w:val="none" w:sz="0" w:space="0" w:color="auto"/>
                <w:bottom w:val="none" w:sz="0" w:space="0" w:color="auto"/>
                <w:right w:val="none" w:sz="0" w:space="0" w:color="auto"/>
              </w:divBdr>
            </w:div>
            <w:div w:id="1319072934">
              <w:marLeft w:val="0"/>
              <w:marRight w:val="0"/>
              <w:marTop w:val="0"/>
              <w:marBottom w:val="0"/>
              <w:divBdr>
                <w:top w:val="none" w:sz="0" w:space="0" w:color="auto"/>
                <w:left w:val="none" w:sz="0" w:space="0" w:color="auto"/>
                <w:bottom w:val="none" w:sz="0" w:space="0" w:color="auto"/>
                <w:right w:val="none" w:sz="0" w:space="0" w:color="auto"/>
              </w:divBdr>
            </w:div>
            <w:div w:id="84058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6644">
      <w:bodyDiv w:val="1"/>
      <w:marLeft w:val="0"/>
      <w:marRight w:val="0"/>
      <w:marTop w:val="0"/>
      <w:marBottom w:val="0"/>
      <w:divBdr>
        <w:top w:val="none" w:sz="0" w:space="0" w:color="auto"/>
        <w:left w:val="none" w:sz="0" w:space="0" w:color="auto"/>
        <w:bottom w:val="none" w:sz="0" w:space="0" w:color="auto"/>
        <w:right w:val="none" w:sz="0" w:space="0" w:color="auto"/>
      </w:divBdr>
    </w:div>
    <w:div w:id="1934361197">
      <w:bodyDiv w:val="1"/>
      <w:marLeft w:val="0"/>
      <w:marRight w:val="0"/>
      <w:marTop w:val="0"/>
      <w:marBottom w:val="0"/>
      <w:divBdr>
        <w:top w:val="none" w:sz="0" w:space="0" w:color="auto"/>
        <w:left w:val="none" w:sz="0" w:space="0" w:color="auto"/>
        <w:bottom w:val="none" w:sz="0" w:space="0" w:color="auto"/>
        <w:right w:val="none" w:sz="0" w:space="0" w:color="auto"/>
      </w:divBdr>
      <w:divsChild>
        <w:div w:id="348215091">
          <w:marLeft w:val="0"/>
          <w:marRight w:val="0"/>
          <w:marTop w:val="0"/>
          <w:marBottom w:val="0"/>
          <w:divBdr>
            <w:top w:val="none" w:sz="0" w:space="0" w:color="auto"/>
            <w:left w:val="none" w:sz="0" w:space="0" w:color="auto"/>
            <w:bottom w:val="none" w:sz="0" w:space="0" w:color="auto"/>
            <w:right w:val="none" w:sz="0" w:space="0" w:color="auto"/>
          </w:divBdr>
          <w:divsChild>
            <w:div w:id="751202731">
              <w:marLeft w:val="0"/>
              <w:marRight w:val="0"/>
              <w:marTop w:val="0"/>
              <w:marBottom w:val="0"/>
              <w:divBdr>
                <w:top w:val="none" w:sz="0" w:space="0" w:color="auto"/>
                <w:left w:val="none" w:sz="0" w:space="0" w:color="auto"/>
                <w:bottom w:val="none" w:sz="0" w:space="0" w:color="auto"/>
                <w:right w:val="none" w:sz="0" w:space="0" w:color="auto"/>
              </w:divBdr>
            </w:div>
            <w:div w:id="1592473217">
              <w:marLeft w:val="0"/>
              <w:marRight w:val="0"/>
              <w:marTop w:val="0"/>
              <w:marBottom w:val="0"/>
              <w:divBdr>
                <w:top w:val="none" w:sz="0" w:space="0" w:color="auto"/>
                <w:left w:val="none" w:sz="0" w:space="0" w:color="auto"/>
                <w:bottom w:val="none" w:sz="0" w:space="0" w:color="auto"/>
                <w:right w:val="none" w:sz="0" w:space="0" w:color="auto"/>
              </w:divBdr>
            </w:div>
            <w:div w:id="2122994854">
              <w:marLeft w:val="0"/>
              <w:marRight w:val="0"/>
              <w:marTop w:val="0"/>
              <w:marBottom w:val="0"/>
              <w:divBdr>
                <w:top w:val="none" w:sz="0" w:space="0" w:color="auto"/>
                <w:left w:val="none" w:sz="0" w:space="0" w:color="auto"/>
                <w:bottom w:val="none" w:sz="0" w:space="0" w:color="auto"/>
                <w:right w:val="none" w:sz="0" w:space="0" w:color="auto"/>
              </w:divBdr>
            </w:div>
            <w:div w:id="233786982">
              <w:marLeft w:val="0"/>
              <w:marRight w:val="0"/>
              <w:marTop w:val="0"/>
              <w:marBottom w:val="0"/>
              <w:divBdr>
                <w:top w:val="none" w:sz="0" w:space="0" w:color="auto"/>
                <w:left w:val="none" w:sz="0" w:space="0" w:color="auto"/>
                <w:bottom w:val="none" w:sz="0" w:space="0" w:color="auto"/>
                <w:right w:val="none" w:sz="0" w:space="0" w:color="auto"/>
              </w:divBdr>
            </w:div>
            <w:div w:id="1187257236">
              <w:marLeft w:val="0"/>
              <w:marRight w:val="0"/>
              <w:marTop w:val="0"/>
              <w:marBottom w:val="0"/>
              <w:divBdr>
                <w:top w:val="none" w:sz="0" w:space="0" w:color="auto"/>
                <w:left w:val="none" w:sz="0" w:space="0" w:color="auto"/>
                <w:bottom w:val="none" w:sz="0" w:space="0" w:color="auto"/>
                <w:right w:val="none" w:sz="0" w:space="0" w:color="auto"/>
              </w:divBdr>
            </w:div>
            <w:div w:id="465782690">
              <w:marLeft w:val="0"/>
              <w:marRight w:val="0"/>
              <w:marTop w:val="0"/>
              <w:marBottom w:val="0"/>
              <w:divBdr>
                <w:top w:val="none" w:sz="0" w:space="0" w:color="auto"/>
                <w:left w:val="none" w:sz="0" w:space="0" w:color="auto"/>
                <w:bottom w:val="none" w:sz="0" w:space="0" w:color="auto"/>
                <w:right w:val="none" w:sz="0" w:space="0" w:color="auto"/>
              </w:divBdr>
            </w:div>
            <w:div w:id="884947009">
              <w:marLeft w:val="0"/>
              <w:marRight w:val="0"/>
              <w:marTop w:val="0"/>
              <w:marBottom w:val="0"/>
              <w:divBdr>
                <w:top w:val="none" w:sz="0" w:space="0" w:color="auto"/>
                <w:left w:val="none" w:sz="0" w:space="0" w:color="auto"/>
                <w:bottom w:val="none" w:sz="0" w:space="0" w:color="auto"/>
                <w:right w:val="none" w:sz="0" w:space="0" w:color="auto"/>
              </w:divBdr>
            </w:div>
            <w:div w:id="753892627">
              <w:marLeft w:val="0"/>
              <w:marRight w:val="0"/>
              <w:marTop w:val="0"/>
              <w:marBottom w:val="0"/>
              <w:divBdr>
                <w:top w:val="none" w:sz="0" w:space="0" w:color="auto"/>
                <w:left w:val="none" w:sz="0" w:space="0" w:color="auto"/>
                <w:bottom w:val="none" w:sz="0" w:space="0" w:color="auto"/>
                <w:right w:val="none" w:sz="0" w:space="0" w:color="auto"/>
              </w:divBdr>
            </w:div>
            <w:div w:id="1549533665">
              <w:marLeft w:val="0"/>
              <w:marRight w:val="0"/>
              <w:marTop w:val="0"/>
              <w:marBottom w:val="0"/>
              <w:divBdr>
                <w:top w:val="none" w:sz="0" w:space="0" w:color="auto"/>
                <w:left w:val="none" w:sz="0" w:space="0" w:color="auto"/>
                <w:bottom w:val="none" w:sz="0" w:space="0" w:color="auto"/>
                <w:right w:val="none" w:sz="0" w:space="0" w:color="auto"/>
              </w:divBdr>
            </w:div>
            <w:div w:id="474639210">
              <w:marLeft w:val="0"/>
              <w:marRight w:val="0"/>
              <w:marTop w:val="0"/>
              <w:marBottom w:val="0"/>
              <w:divBdr>
                <w:top w:val="none" w:sz="0" w:space="0" w:color="auto"/>
                <w:left w:val="none" w:sz="0" w:space="0" w:color="auto"/>
                <w:bottom w:val="none" w:sz="0" w:space="0" w:color="auto"/>
                <w:right w:val="none" w:sz="0" w:space="0" w:color="auto"/>
              </w:divBdr>
            </w:div>
            <w:div w:id="1584992588">
              <w:marLeft w:val="0"/>
              <w:marRight w:val="0"/>
              <w:marTop w:val="0"/>
              <w:marBottom w:val="0"/>
              <w:divBdr>
                <w:top w:val="none" w:sz="0" w:space="0" w:color="auto"/>
                <w:left w:val="none" w:sz="0" w:space="0" w:color="auto"/>
                <w:bottom w:val="none" w:sz="0" w:space="0" w:color="auto"/>
                <w:right w:val="none" w:sz="0" w:space="0" w:color="auto"/>
              </w:divBdr>
            </w:div>
            <w:div w:id="760032707">
              <w:marLeft w:val="0"/>
              <w:marRight w:val="0"/>
              <w:marTop w:val="0"/>
              <w:marBottom w:val="0"/>
              <w:divBdr>
                <w:top w:val="none" w:sz="0" w:space="0" w:color="auto"/>
                <w:left w:val="none" w:sz="0" w:space="0" w:color="auto"/>
                <w:bottom w:val="none" w:sz="0" w:space="0" w:color="auto"/>
                <w:right w:val="none" w:sz="0" w:space="0" w:color="auto"/>
              </w:divBdr>
            </w:div>
            <w:div w:id="702945420">
              <w:marLeft w:val="0"/>
              <w:marRight w:val="0"/>
              <w:marTop w:val="0"/>
              <w:marBottom w:val="0"/>
              <w:divBdr>
                <w:top w:val="none" w:sz="0" w:space="0" w:color="auto"/>
                <w:left w:val="none" w:sz="0" w:space="0" w:color="auto"/>
                <w:bottom w:val="none" w:sz="0" w:space="0" w:color="auto"/>
                <w:right w:val="none" w:sz="0" w:space="0" w:color="auto"/>
              </w:divBdr>
            </w:div>
            <w:div w:id="900555070">
              <w:marLeft w:val="0"/>
              <w:marRight w:val="0"/>
              <w:marTop w:val="0"/>
              <w:marBottom w:val="0"/>
              <w:divBdr>
                <w:top w:val="none" w:sz="0" w:space="0" w:color="auto"/>
                <w:left w:val="none" w:sz="0" w:space="0" w:color="auto"/>
                <w:bottom w:val="none" w:sz="0" w:space="0" w:color="auto"/>
                <w:right w:val="none" w:sz="0" w:space="0" w:color="auto"/>
              </w:divBdr>
            </w:div>
            <w:div w:id="880871871">
              <w:marLeft w:val="0"/>
              <w:marRight w:val="0"/>
              <w:marTop w:val="0"/>
              <w:marBottom w:val="0"/>
              <w:divBdr>
                <w:top w:val="none" w:sz="0" w:space="0" w:color="auto"/>
                <w:left w:val="none" w:sz="0" w:space="0" w:color="auto"/>
                <w:bottom w:val="none" w:sz="0" w:space="0" w:color="auto"/>
                <w:right w:val="none" w:sz="0" w:space="0" w:color="auto"/>
              </w:divBdr>
            </w:div>
            <w:div w:id="1814562566">
              <w:marLeft w:val="0"/>
              <w:marRight w:val="0"/>
              <w:marTop w:val="0"/>
              <w:marBottom w:val="0"/>
              <w:divBdr>
                <w:top w:val="none" w:sz="0" w:space="0" w:color="auto"/>
                <w:left w:val="none" w:sz="0" w:space="0" w:color="auto"/>
                <w:bottom w:val="none" w:sz="0" w:space="0" w:color="auto"/>
                <w:right w:val="none" w:sz="0" w:space="0" w:color="auto"/>
              </w:divBdr>
            </w:div>
            <w:div w:id="1886944731">
              <w:marLeft w:val="0"/>
              <w:marRight w:val="0"/>
              <w:marTop w:val="0"/>
              <w:marBottom w:val="0"/>
              <w:divBdr>
                <w:top w:val="none" w:sz="0" w:space="0" w:color="auto"/>
                <w:left w:val="none" w:sz="0" w:space="0" w:color="auto"/>
                <w:bottom w:val="none" w:sz="0" w:space="0" w:color="auto"/>
                <w:right w:val="none" w:sz="0" w:space="0" w:color="auto"/>
              </w:divBdr>
            </w:div>
            <w:div w:id="1936596586">
              <w:marLeft w:val="0"/>
              <w:marRight w:val="0"/>
              <w:marTop w:val="0"/>
              <w:marBottom w:val="0"/>
              <w:divBdr>
                <w:top w:val="none" w:sz="0" w:space="0" w:color="auto"/>
                <w:left w:val="none" w:sz="0" w:space="0" w:color="auto"/>
                <w:bottom w:val="none" w:sz="0" w:space="0" w:color="auto"/>
                <w:right w:val="none" w:sz="0" w:space="0" w:color="auto"/>
              </w:divBdr>
            </w:div>
            <w:div w:id="164928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01482">
      <w:bodyDiv w:val="1"/>
      <w:marLeft w:val="0"/>
      <w:marRight w:val="0"/>
      <w:marTop w:val="0"/>
      <w:marBottom w:val="0"/>
      <w:divBdr>
        <w:top w:val="none" w:sz="0" w:space="0" w:color="auto"/>
        <w:left w:val="none" w:sz="0" w:space="0" w:color="auto"/>
        <w:bottom w:val="none" w:sz="0" w:space="0" w:color="auto"/>
        <w:right w:val="none" w:sz="0" w:space="0" w:color="auto"/>
      </w:divBdr>
      <w:divsChild>
        <w:div w:id="946892848">
          <w:marLeft w:val="0"/>
          <w:marRight w:val="0"/>
          <w:marTop w:val="0"/>
          <w:marBottom w:val="0"/>
          <w:divBdr>
            <w:top w:val="none" w:sz="0" w:space="0" w:color="auto"/>
            <w:left w:val="none" w:sz="0" w:space="0" w:color="auto"/>
            <w:bottom w:val="none" w:sz="0" w:space="0" w:color="auto"/>
            <w:right w:val="none" w:sz="0" w:space="0" w:color="auto"/>
          </w:divBdr>
          <w:divsChild>
            <w:div w:id="2085493282">
              <w:marLeft w:val="0"/>
              <w:marRight w:val="0"/>
              <w:marTop w:val="0"/>
              <w:marBottom w:val="0"/>
              <w:divBdr>
                <w:top w:val="none" w:sz="0" w:space="0" w:color="auto"/>
                <w:left w:val="none" w:sz="0" w:space="0" w:color="auto"/>
                <w:bottom w:val="none" w:sz="0" w:space="0" w:color="auto"/>
                <w:right w:val="none" w:sz="0" w:space="0" w:color="auto"/>
              </w:divBdr>
            </w:div>
            <w:div w:id="324476327">
              <w:marLeft w:val="0"/>
              <w:marRight w:val="0"/>
              <w:marTop w:val="0"/>
              <w:marBottom w:val="0"/>
              <w:divBdr>
                <w:top w:val="none" w:sz="0" w:space="0" w:color="auto"/>
                <w:left w:val="none" w:sz="0" w:space="0" w:color="auto"/>
                <w:bottom w:val="none" w:sz="0" w:space="0" w:color="auto"/>
                <w:right w:val="none" w:sz="0" w:space="0" w:color="auto"/>
              </w:divBdr>
            </w:div>
            <w:div w:id="591550733">
              <w:marLeft w:val="0"/>
              <w:marRight w:val="0"/>
              <w:marTop w:val="0"/>
              <w:marBottom w:val="0"/>
              <w:divBdr>
                <w:top w:val="none" w:sz="0" w:space="0" w:color="auto"/>
                <w:left w:val="none" w:sz="0" w:space="0" w:color="auto"/>
                <w:bottom w:val="none" w:sz="0" w:space="0" w:color="auto"/>
                <w:right w:val="none" w:sz="0" w:space="0" w:color="auto"/>
              </w:divBdr>
            </w:div>
            <w:div w:id="1939092622">
              <w:marLeft w:val="0"/>
              <w:marRight w:val="0"/>
              <w:marTop w:val="0"/>
              <w:marBottom w:val="0"/>
              <w:divBdr>
                <w:top w:val="none" w:sz="0" w:space="0" w:color="auto"/>
                <w:left w:val="none" w:sz="0" w:space="0" w:color="auto"/>
                <w:bottom w:val="none" w:sz="0" w:space="0" w:color="auto"/>
                <w:right w:val="none" w:sz="0" w:space="0" w:color="auto"/>
              </w:divBdr>
            </w:div>
            <w:div w:id="1331835336">
              <w:marLeft w:val="0"/>
              <w:marRight w:val="0"/>
              <w:marTop w:val="0"/>
              <w:marBottom w:val="0"/>
              <w:divBdr>
                <w:top w:val="none" w:sz="0" w:space="0" w:color="auto"/>
                <w:left w:val="none" w:sz="0" w:space="0" w:color="auto"/>
                <w:bottom w:val="none" w:sz="0" w:space="0" w:color="auto"/>
                <w:right w:val="none" w:sz="0" w:space="0" w:color="auto"/>
              </w:divBdr>
            </w:div>
            <w:div w:id="1470590002">
              <w:marLeft w:val="0"/>
              <w:marRight w:val="0"/>
              <w:marTop w:val="0"/>
              <w:marBottom w:val="0"/>
              <w:divBdr>
                <w:top w:val="none" w:sz="0" w:space="0" w:color="auto"/>
                <w:left w:val="none" w:sz="0" w:space="0" w:color="auto"/>
                <w:bottom w:val="none" w:sz="0" w:space="0" w:color="auto"/>
                <w:right w:val="none" w:sz="0" w:space="0" w:color="auto"/>
              </w:divBdr>
            </w:div>
            <w:div w:id="1483693930">
              <w:marLeft w:val="0"/>
              <w:marRight w:val="0"/>
              <w:marTop w:val="0"/>
              <w:marBottom w:val="0"/>
              <w:divBdr>
                <w:top w:val="none" w:sz="0" w:space="0" w:color="auto"/>
                <w:left w:val="none" w:sz="0" w:space="0" w:color="auto"/>
                <w:bottom w:val="none" w:sz="0" w:space="0" w:color="auto"/>
                <w:right w:val="none" w:sz="0" w:space="0" w:color="auto"/>
              </w:divBdr>
            </w:div>
            <w:div w:id="10420228">
              <w:marLeft w:val="0"/>
              <w:marRight w:val="0"/>
              <w:marTop w:val="0"/>
              <w:marBottom w:val="0"/>
              <w:divBdr>
                <w:top w:val="none" w:sz="0" w:space="0" w:color="auto"/>
                <w:left w:val="none" w:sz="0" w:space="0" w:color="auto"/>
                <w:bottom w:val="none" w:sz="0" w:space="0" w:color="auto"/>
                <w:right w:val="none" w:sz="0" w:space="0" w:color="auto"/>
              </w:divBdr>
            </w:div>
            <w:div w:id="782967975">
              <w:marLeft w:val="0"/>
              <w:marRight w:val="0"/>
              <w:marTop w:val="0"/>
              <w:marBottom w:val="0"/>
              <w:divBdr>
                <w:top w:val="none" w:sz="0" w:space="0" w:color="auto"/>
                <w:left w:val="none" w:sz="0" w:space="0" w:color="auto"/>
                <w:bottom w:val="none" w:sz="0" w:space="0" w:color="auto"/>
                <w:right w:val="none" w:sz="0" w:space="0" w:color="auto"/>
              </w:divBdr>
            </w:div>
            <w:div w:id="485318894">
              <w:marLeft w:val="0"/>
              <w:marRight w:val="0"/>
              <w:marTop w:val="0"/>
              <w:marBottom w:val="0"/>
              <w:divBdr>
                <w:top w:val="none" w:sz="0" w:space="0" w:color="auto"/>
                <w:left w:val="none" w:sz="0" w:space="0" w:color="auto"/>
                <w:bottom w:val="none" w:sz="0" w:space="0" w:color="auto"/>
                <w:right w:val="none" w:sz="0" w:space="0" w:color="auto"/>
              </w:divBdr>
            </w:div>
            <w:div w:id="1047753599">
              <w:marLeft w:val="0"/>
              <w:marRight w:val="0"/>
              <w:marTop w:val="0"/>
              <w:marBottom w:val="0"/>
              <w:divBdr>
                <w:top w:val="none" w:sz="0" w:space="0" w:color="auto"/>
                <w:left w:val="none" w:sz="0" w:space="0" w:color="auto"/>
                <w:bottom w:val="none" w:sz="0" w:space="0" w:color="auto"/>
                <w:right w:val="none" w:sz="0" w:space="0" w:color="auto"/>
              </w:divBdr>
            </w:div>
            <w:div w:id="93478294">
              <w:marLeft w:val="0"/>
              <w:marRight w:val="0"/>
              <w:marTop w:val="0"/>
              <w:marBottom w:val="0"/>
              <w:divBdr>
                <w:top w:val="none" w:sz="0" w:space="0" w:color="auto"/>
                <w:left w:val="none" w:sz="0" w:space="0" w:color="auto"/>
                <w:bottom w:val="none" w:sz="0" w:space="0" w:color="auto"/>
                <w:right w:val="none" w:sz="0" w:space="0" w:color="auto"/>
              </w:divBdr>
            </w:div>
            <w:div w:id="1759256291">
              <w:marLeft w:val="0"/>
              <w:marRight w:val="0"/>
              <w:marTop w:val="0"/>
              <w:marBottom w:val="0"/>
              <w:divBdr>
                <w:top w:val="none" w:sz="0" w:space="0" w:color="auto"/>
                <w:left w:val="none" w:sz="0" w:space="0" w:color="auto"/>
                <w:bottom w:val="none" w:sz="0" w:space="0" w:color="auto"/>
                <w:right w:val="none" w:sz="0" w:space="0" w:color="auto"/>
              </w:divBdr>
            </w:div>
            <w:div w:id="18080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8858">
      <w:bodyDiv w:val="1"/>
      <w:marLeft w:val="0"/>
      <w:marRight w:val="0"/>
      <w:marTop w:val="0"/>
      <w:marBottom w:val="0"/>
      <w:divBdr>
        <w:top w:val="none" w:sz="0" w:space="0" w:color="auto"/>
        <w:left w:val="none" w:sz="0" w:space="0" w:color="auto"/>
        <w:bottom w:val="none" w:sz="0" w:space="0" w:color="auto"/>
        <w:right w:val="none" w:sz="0" w:space="0" w:color="auto"/>
      </w:divBdr>
      <w:divsChild>
        <w:div w:id="1788818068">
          <w:marLeft w:val="0"/>
          <w:marRight w:val="0"/>
          <w:marTop w:val="0"/>
          <w:marBottom w:val="0"/>
          <w:divBdr>
            <w:top w:val="none" w:sz="0" w:space="0" w:color="auto"/>
            <w:left w:val="none" w:sz="0" w:space="0" w:color="auto"/>
            <w:bottom w:val="none" w:sz="0" w:space="0" w:color="auto"/>
            <w:right w:val="none" w:sz="0" w:space="0" w:color="auto"/>
          </w:divBdr>
          <w:divsChild>
            <w:div w:id="1578980252">
              <w:marLeft w:val="0"/>
              <w:marRight w:val="0"/>
              <w:marTop w:val="0"/>
              <w:marBottom w:val="0"/>
              <w:divBdr>
                <w:top w:val="none" w:sz="0" w:space="0" w:color="auto"/>
                <w:left w:val="none" w:sz="0" w:space="0" w:color="auto"/>
                <w:bottom w:val="none" w:sz="0" w:space="0" w:color="auto"/>
                <w:right w:val="none" w:sz="0" w:space="0" w:color="auto"/>
              </w:divBdr>
            </w:div>
            <w:div w:id="645470660">
              <w:marLeft w:val="0"/>
              <w:marRight w:val="0"/>
              <w:marTop w:val="0"/>
              <w:marBottom w:val="0"/>
              <w:divBdr>
                <w:top w:val="none" w:sz="0" w:space="0" w:color="auto"/>
                <w:left w:val="none" w:sz="0" w:space="0" w:color="auto"/>
                <w:bottom w:val="none" w:sz="0" w:space="0" w:color="auto"/>
                <w:right w:val="none" w:sz="0" w:space="0" w:color="auto"/>
              </w:divBdr>
            </w:div>
            <w:div w:id="251666148">
              <w:marLeft w:val="0"/>
              <w:marRight w:val="0"/>
              <w:marTop w:val="0"/>
              <w:marBottom w:val="0"/>
              <w:divBdr>
                <w:top w:val="none" w:sz="0" w:space="0" w:color="auto"/>
                <w:left w:val="none" w:sz="0" w:space="0" w:color="auto"/>
                <w:bottom w:val="none" w:sz="0" w:space="0" w:color="auto"/>
                <w:right w:val="none" w:sz="0" w:space="0" w:color="auto"/>
              </w:divBdr>
            </w:div>
            <w:div w:id="604190780">
              <w:marLeft w:val="0"/>
              <w:marRight w:val="0"/>
              <w:marTop w:val="0"/>
              <w:marBottom w:val="0"/>
              <w:divBdr>
                <w:top w:val="none" w:sz="0" w:space="0" w:color="auto"/>
                <w:left w:val="none" w:sz="0" w:space="0" w:color="auto"/>
                <w:bottom w:val="none" w:sz="0" w:space="0" w:color="auto"/>
                <w:right w:val="none" w:sz="0" w:space="0" w:color="auto"/>
              </w:divBdr>
            </w:div>
            <w:div w:id="20691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7.bin"/><Relationship Id="rId42" Type="http://schemas.openxmlformats.org/officeDocument/2006/relationships/oleObject" Target="embeddings/oleObject19.bin"/><Relationship Id="rId47" Type="http://schemas.openxmlformats.org/officeDocument/2006/relationships/oleObject" Target="embeddings/oleObject22.bin"/><Relationship Id="rId63" Type="http://schemas.openxmlformats.org/officeDocument/2006/relationships/image" Target="media/image26.wmf"/><Relationship Id="rId68" Type="http://schemas.openxmlformats.org/officeDocument/2006/relationships/oleObject" Target="embeddings/oleObject34.bin"/><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image" Target="media/image12.wmf"/><Relationship Id="rId11" Type="http://schemas.openxmlformats.org/officeDocument/2006/relationships/image" Target="media/image4.wmf"/><Relationship Id="rId24" Type="http://schemas.openxmlformats.org/officeDocument/2006/relationships/image" Target="media/image10.wmf"/><Relationship Id="rId32" Type="http://schemas.openxmlformats.org/officeDocument/2006/relationships/oleObject" Target="embeddings/oleObject13.bin"/><Relationship Id="rId37" Type="http://schemas.openxmlformats.org/officeDocument/2006/relationships/image" Target="media/image15.wmf"/><Relationship Id="rId40" Type="http://schemas.openxmlformats.org/officeDocument/2006/relationships/oleObject" Target="embeddings/oleObject18.bin"/><Relationship Id="rId45" Type="http://schemas.openxmlformats.org/officeDocument/2006/relationships/oleObject" Target="embeddings/oleObject20.bin"/><Relationship Id="rId53" Type="http://schemas.openxmlformats.org/officeDocument/2006/relationships/oleObject" Target="embeddings/oleObject26.bin"/><Relationship Id="rId58" Type="http://schemas.openxmlformats.org/officeDocument/2006/relationships/image" Target="media/image24.wmf"/><Relationship Id="rId66" Type="http://schemas.openxmlformats.org/officeDocument/2006/relationships/oleObject" Target="embeddings/oleObject33.bin"/><Relationship Id="rId5" Type="http://schemas.openxmlformats.org/officeDocument/2006/relationships/footnotes" Target="footnotes.xml"/><Relationship Id="rId61" Type="http://schemas.openxmlformats.org/officeDocument/2006/relationships/image" Target="media/image25.wmf"/><Relationship Id="rId19" Type="http://schemas.openxmlformats.org/officeDocument/2006/relationships/oleObject" Target="embeddings/oleObject6.bin"/><Relationship Id="rId14" Type="http://schemas.openxmlformats.org/officeDocument/2006/relationships/oleObject" Target="embeddings/oleObject3.bin"/><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oleObject" Target="embeddings/oleObject12.bin"/><Relationship Id="rId35" Type="http://schemas.openxmlformats.org/officeDocument/2006/relationships/oleObject" Target="embeddings/oleObject15.bin"/><Relationship Id="rId43" Type="http://schemas.openxmlformats.org/officeDocument/2006/relationships/image" Target="media/image18.png"/><Relationship Id="rId48" Type="http://schemas.openxmlformats.org/officeDocument/2006/relationships/image" Target="media/image20.wmf"/><Relationship Id="rId56" Type="http://schemas.openxmlformats.org/officeDocument/2006/relationships/image" Target="media/image23.wmf"/><Relationship Id="rId64" Type="http://schemas.openxmlformats.org/officeDocument/2006/relationships/oleObject" Target="embeddings/oleObject32.bin"/><Relationship Id="rId69" Type="http://schemas.openxmlformats.org/officeDocument/2006/relationships/oleObject" Target="embeddings/oleObject35.bin"/><Relationship Id="rId8" Type="http://schemas.openxmlformats.org/officeDocument/2006/relationships/oleObject" Target="embeddings/oleObject1.bin"/><Relationship Id="rId51" Type="http://schemas.openxmlformats.org/officeDocument/2006/relationships/oleObject" Target="embeddings/oleObject25.bin"/><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oleObject" Target="embeddings/oleObject9.bin"/><Relationship Id="rId33" Type="http://schemas.openxmlformats.org/officeDocument/2006/relationships/image" Target="media/image14.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oleObject" Target="embeddings/oleObject29.bin"/><Relationship Id="rId67" Type="http://schemas.openxmlformats.org/officeDocument/2006/relationships/image" Target="media/image28.wmf"/><Relationship Id="rId20" Type="http://schemas.openxmlformats.org/officeDocument/2006/relationships/image" Target="media/image8.wmf"/><Relationship Id="rId41" Type="http://schemas.openxmlformats.org/officeDocument/2006/relationships/image" Target="media/image17.wmf"/><Relationship Id="rId54" Type="http://schemas.openxmlformats.org/officeDocument/2006/relationships/image" Target="media/image22.wmf"/><Relationship Id="rId62" Type="http://schemas.openxmlformats.org/officeDocument/2006/relationships/oleObject" Target="embeddings/oleObject31.bin"/><Relationship Id="rId7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wmf"/><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oleObject" Target="embeddings/oleObject16.bin"/><Relationship Id="rId49" Type="http://schemas.openxmlformats.org/officeDocument/2006/relationships/oleObject" Target="embeddings/oleObject23.bin"/><Relationship Id="rId57" Type="http://schemas.openxmlformats.org/officeDocument/2006/relationships/oleObject" Target="embeddings/oleObject28.bin"/><Relationship Id="rId10" Type="http://schemas.openxmlformats.org/officeDocument/2006/relationships/image" Target="media/image3.png"/><Relationship Id="rId31" Type="http://schemas.openxmlformats.org/officeDocument/2006/relationships/image" Target="media/image13.wmf"/><Relationship Id="rId44" Type="http://schemas.openxmlformats.org/officeDocument/2006/relationships/image" Target="media/image19.wmf"/><Relationship Id="rId52" Type="http://schemas.openxmlformats.org/officeDocument/2006/relationships/image" Target="media/image21.wmf"/><Relationship Id="rId60" Type="http://schemas.openxmlformats.org/officeDocument/2006/relationships/oleObject" Target="embeddings/oleObject30.bin"/><Relationship Id="rId65" Type="http://schemas.openxmlformats.org/officeDocument/2006/relationships/image" Target="media/image27.wmf"/><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oleObject" Target="embeddings/oleObject5.bin"/><Relationship Id="rId39" Type="http://schemas.openxmlformats.org/officeDocument/2006/relationships/image" Target="media/image16.wmf"/><Relationship Id="rId34" Type="http://schemas.openxmlformats.org/officeDocument/2006/relationships/oleObject" Target="embeddings/oleObject14.bin"/><Relationship Id="rId50" Type="http://schemas.openxmlformats.org/officeDocument/2006/relationships/oleObject" Target="embeddings/oleObject24.bin"/><Relationship Id="rId55" Type="http://schemas.openxmlformats.org/officeDocument/2006/relationships/oleObject" Target="embeddings/oleObject27.bin"/><Relationship Id="rId7" Type="http://schemas.openxmlformats.org/officeDocument/2006/relationships/image" Target="media/image1.wmf"/><Relationship Id="rId71" Type="http://schemas.openxmlformats.org/officeDocument/2006/relationships/footer" Target="footer2.xml"/><Relationship Id="rId7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7</Pages>
  <Words>1699</Words>
  <Characters>9687</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Мошкаров</dc:creator>
  <cp:keywords/>
  <dc:description/>
  <cp:lastModifiedBy>Александр Мошкаров</cp:lastModifiedBy>
  <cp:revision>69</cp:revision>
  <dcterms:created xsi:type="dcterms:W3CDTF">2023-09-04T10:23:00Z</dcterms:created>
  <dcterms:modified xsi:type="dcterms:W3CDTF">2023-09-04T18:28:00Z</dcterms:modified>
</cp:coreProperties>
</file>