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EBD1B6" w14:textId="169A246D" w:rsidR="006E5A43" w:rsidRPr="00D87FE6" w:rsidRDefault="006E5A43" w:rsidP="00533023">
      <w:pPr>
        <w:pStyle w:val="1"/>
        <w:keepNext/>
        <w:widowControl/>
        <w:spacing w:after="40"/>
        <w:rPr>
          <w:szCs w:val="28"/>
        </w:rPr>
      </w:pPr>
      <w:r w:rsidRPr="00D87FE6">
        <w:rPr>
          <w:szCs w:val="28"/>
        </w:rPr>
        <w:t>Лабораторная работа №</w:t>
      </w:r>
      <w:r w:rsidR="00ED5BA5">
        <w:rPr>
          <w:szCs w:val="28"/>
        </w:rPr>
        <w:t>9</w:t>
      </w:r>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8"/>
          <w:lang w:val="en-US"/>
          <w:rtl w:val="0"/>
        </w:rPr>
        <w:t>Laboratory work No. 9</w:t>
      </w:r>
    </w:p>
    <w:p w14:paraId="26D432FE" w14:textId="5E004559" w:rsidR="006E5A43" w:rsidRPr="00D87FE6" w:rsidRDefault="00ED5BA5" w:rsidP="00533023">
      <w:pPr>
        <w:pStyle w:val="1"/>
        <w:keepNext/>
        <w:widowControl/>
        <w:spacing w:after="40"/>
        <w:rPr>
          <w:szCs w:val="28"/>
        </w:rPr>
      </w:pPr>
      <w:r w:rsidRPr="00F6353F">
        <w:t>Исследовани</w:t>
      </w:r>
      <w:r>
        <w:t xml:space="preserve">е </w:t>
      </w:r>
      <w:r w:rsidRPr="00F6353F">
        <w:t>поведения и свойств функций</w:t>
      </w:r>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8"/>
          <w:lang w:val="en-US"/>
          <w:rtl w:val="0"/>
        </w:rPr>
        <w:t>Investigating the behavior and properties of functions</w:t>
      </w:r>
    </w:p>
    <w:p w14:paraId="35B4FFA8" w14:textId="71B31EC5" w:rsidR="006E5A43" w:rsidRPr="00D87FE6" w:rsidRDefault="006E5A43" w:rsidP="006E5A43">
      <w:pPr>
        <w:pStyle w:val="a4"/>
        <w:keepNext/>
        <w:widowControl/>
        <w:spacing w:line="240" w:lineRule="auto" w:before="0" w:after="40"/>
        <w:ind w:firstLine="709"/>
        <w:jc w:val="both"/>
        <w:rPr>
          <w:sz w:val="28"/>
          <w:szCs w:val="28"/>
        </w:rPr>
      </w:pPr>
      <w:r w:rsidRPr="00D87FE6">
        <w:rPr>
          <w:rFonts w:ascii="Times New Roman" w:hAnsi="Times New Roman"/>
          <w:b/>
          <w:i/>
          <w:sz w:val="28"/>
          <w:szCs w:val="28"/>
        </w:rPr>
        <w:t xml:space="preserve">Цель </w:t>
      </w:r>
      <w:r w:rsidR="00920B24" w:rsidRPr="00D87FE6">
        <w:rPr>
          <w:rFonts w:ascii="Times New Roman" w:hAnsi="Times New Roman"/>
          <w:b/>
          <w:i/>
          <w:sz w:val="28"/>
          <w:szCs w:val="28"/>
        </w:rPr>
        <w:t>работы</w:t>
      </w:r>
      <w:r w:rsidR="00920B24" w:rsidRPr="00D87FE6">
        <w:rPr>
          <w:rFonts w:ascii="Times New Roman" w:hAnsi="Times New Roman"/>
          <w:i/>
          <w:sz w:val="28"/>
          <w:szCs w:val="28"/>
        </w:rPr>
        <w:t xml:space="preserve"> –</w:t>
      </w:r>
      <w:r w:rsidR="00B04BF6">
        <w:rPr>
          <w:rFonts w:ascii="Times New Roman" w:hAnsi="Times New Roman"/>
          <w:bCs/>
          <w:sz w:val="28"/>
          <w:szCs w:val="28"/>
        </w:rPr>
        <w:t xml:space="preserve"> </w:t>
      </w:r>
      <w:r w:rsidR="00B04BF6" w:rsidRPr="00B04BF6">
        <w:rPr>
          <w:rFonts w:ascii="Times New Roman" w:hAnsi="Times New Roman"/>
          <w:bCs/>
          <w:sz w:val="28"/>
          <w:szCs w:val="28"/>
        </w:rPr>
        <w:t xml:space="preserve">освоить исследование функций и построение графиков с использованием производных; изучить возможности среды </w:t>
      </w:r>
      <w:r w:rsidR="00DF6CD8">
        <w:rPr>
          <w:rFonts w:ascii="Times New Roman" w:hAnsi="Times New Roman"/>
          <w:bCs/>
          <w:sz w:val="28"/>
          <w:szCs w:val="28"/>
          <w:lang w:val="en-US"/>
        </w:rPr>
        <w:t>P</w:t>
      </w:r>
      <w:r w:rsidR="00B04BF6" w:rsidRPr="00B04BF6">
        <w:rPr>
          <w:rFonts w:ascii="Times New Roman" w:hAnsi="Times New Roman"/>
          <w:bCs/>
          <w:sz w:val="28"/>
          <w:szCs w:val="28"/>
        </w:rPr>
        <w:t xml:space="preserve">ython для исследования функций; научиться использовать функцию scipy.optimize.brentq для нахождения нулей, стационарных точек и точек перегиба функции</w:t>
      </w:r>
      <w:r w:rsidR="008175E2">
        <w:rPr>
          <w:rFonts w:ascii="Times New Roman" w:hAnsi="Times New Roman"/>
          <w:bCs/>
          <w:sz w:val="28"/>
          <w:szCs w:val="28"/>
        </w:rPr>
        <w:t>.</w:t>
      </w:r>
    </w:p>
    <w:p>
      <w:pPr>
        <w:pStyle w:val="a4"/>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Objective — to learn how to investigate functions and plot their graphs using derivatives; explore Python's tools for investigating functions; and learn to use scipy.optimize.brentq to find zeros, stationary points, and inflection points.</w:t>
      </w:r>
    </w:p>
    <w:p w14:paraId="7BC0B182" w14:textId="1F2039F4" w:rsidR="006E5A43" w:rsidRPr="00D87FE6" w:rsidRDefault="006E5A43" w:rsidP="006E5A43">
      <w:pPr>
        <w:keepNext/>
        <w:widowControl/>
        <w:spacing w:line="240" w:lineRule="auto" w:before="0" w:after="40"/>
        <w:ind w:firstLine="709"/>
        <w:jc w:val="both"/>
        <w:rPr>
          <w:sz w:val="28"/>
          <w:szCs w:val="28"/>
        </w:rPr>
      </w:pPr>
      <w:r w:rsidRPr="00D87FE6">
        <w:rPr>
          <w:rFonts w:ascii="Times New Roman" w:hAnsi="Times New Roman"/>
          <w:b/>
          <w:i/>
          <w:sz w:val="28"/>
          <w:szCs w:val="28"/>
        </w:rPr>
        <w:t>Продолжительность работы</w:t>
      </w:r>
      <w:r w:rsidRPr="00D87FE6">
        <w:rPr>
          <w:rFonts w:ascii="Times New Roman" w:hAnsi="Times New Roman"/>
          <w:sz w:val="28"/>
          <w:szCs w:val="28"/>
        </w:rPr>
        <w:t xml:space="preserve"> </w:t>
      </w:r>
      <w:r w:rsidR="00920B24" w:rsidRPr="00D87FE6">
        <w:rPr>
          <w:rFonts w:ascii="Times New Roman" w:hAnsi="Times New Roman"/>
          <w:i/>
          <w:sz w:val="28"/>
          <w:szCs w:val="28"/>
        </w:rPr>
        <w:t>–</w:t>
      </w:r>
      <w:r w:rsidRPr="00D87FE6">
        <w:rPr>
          <w:rFonts w:ascii="Times New Roman" w:hAnsi="Times New Roman"/>
          <w:sz w:val="28"/>
          <w:szCs w:val="28"/>
        </w:rPr>
        <w:t xml:space="preserve"> 2 часа.</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Duration — 2 hours.</w:t>
      </w:r>
    </w:p>
    <w:p w14:paraId="2A66D47E" w14:textId="77777777" w:rsidR="006E5A43" w:rsidRPr="00D87FE6" w:rsidRDefault="006E5A43" w:rsidP="006E5A43">
      <w:pPr>
        <w:keepNext/>
        <w:widowControl/>
        <w:spacing w:line="240" w:lineRule="auto" w:before="0" w:after="40"/>
        <w:ind w:firstLine="709"/>
        <w:jc w:val="both"/>
        <w:rPr>
          <w:sz w:val="28"/>
          <w:szCs w:val="28"/>
        </w:rPr>
      </w:pPr>
      <w:r w:rsidRPr="00D87FE6">
        <w:rPr>
          <w:rFonts w:ascii="Times New Roman" w:hAnsi="Times New Roman"/>
          <w:b/>
          <w:i/>
          <w:sz w:val="28"/>
          <w:szCs w:val="28"/>
        </w:rPr>
        <w:t xml:space="preserve">Оборудование, приборы, инструментарий </w:t>
      </w:r>
      <w:r w:rsidRPr="00D87FE6">
        <w:rPr>
          <w:rFonts w:ascii="Times New Roman" w:hAnsi="Times New Roman"/>
          <w:sz w:val="28"/>
          <w:szCs w:val="28"/>
        </w:rPr>
        <w:t xml:space="preserve">– работа выполняется в компьютерном классе с использованием пакета </w:t>
      </w:r>
      <w:r w:rsidRPr="00D87FE6">
        <w:rPr>
          <w:rFonts w:ascii="Times New Roman" w:hAnsi="Times New Roman"/>
          <w:sz w:val="28"/>
          <w:szCs w:val="28"/>
          <w:lang w:val="en-US"/>
        </w:rPr>
        <w:t>Anaconda</w:t>
      </w:r>
      <w:r w:rsidRPr="00D87FE6">
        <w:rPr>
          <w:rFonts w:ascii="Times New Roman" w:hAnsi="Times New Roman"/>
          <w:sz w:val="28"/>
          <w:szCs w:val="28"/>
        </w:rPr>
        <w:t xml:space="preserve">. </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Equipment and tools — the work is carried out in a computer classroom using the Anaconda distribution.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исследование функций, экстремумы и перегибы.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investigating functions, extrema, and inflection points.</w:t>
      </w:r>
    </w:p>
    <w:p>
      <w:pPr>
        <w:pStyle w:val="Учебноепояснение"/>
        <w:keepNext/>
        <w:keepLines/>
        <w:widowControl/>
        <w:spacing w:before="80" w:after="40"/>
      </w:pPr>
      <w:r>
        <w:t>Уже изученные средства Python: производные и преобразование формул в численные функции из ЛР8.</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derivatives and conversion of formulas into numerical functions from Laboratory work 8.</w:t>
      </w:r>
    </w:p>
    <w:p>
      <w:pPr>
        <w:pStyle w:val="Учебноепояснение"/>
        <w:keepNext/>
        <w:keepLines/>
        <w:widowControl/>
        <w:spacing w:before="80" w:after="40"/>
      </w:pPr>
      <w:r>
        <w:t>Новые средства Python: локализация корней и локальный поиск минимума fmin.</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root bracketing and local minimum search with fmin.</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br/>
        <w:t>from scipy import optimize</w:t>
      </w:r>
    </w:p>
    <w:p w14:paraId="63C51AED" w14:textId="05D163CC" w:rsidR="006E5A43" w:rsidRPr="00D87FE6" w:rsidRDefault="006E5A43" w:rsidP="00533023">
      <w:pPr>
        <w:pStyle w:val="Учебныйраздел"/>
        <w:keepNext/>
        <w:keepLines/>
        <w:widowControl/>
        <w:spacing w:before="240" w:after="40"/>
        <w:ind w:firstLine="0"/>
        <w:rPr>
          <w:szCs w:val="28"/>
        </w:rPr>
      </w:pPr>
      <w:r w:rsidRPr="00D87FE6">
        <w:rPr>
          <w:rFonts w:ascii="Times New Roman" w:hAnsi="Times New Roman"/>
          <w:b/>
          <w:sz w:val="28"/>
          <w:szCs w:val="28"/>
        </w:rPr>
        <w:t>Краткие теоретические сведения</w:t>
      </w:r>
      <w:r w:rsidR="00D87FE6">
        <w:rPr>
          <w:rFonts w:ascii="Times New Roman" w:hAnsi="Times New Roman"/>
          <w:b/>
          <w:sz w:val="28"/>
          <w:szCs w:val="28"/>
        </w:rPr>
        <w:t xml:space="preserve"> </w:t>
      </w:r>
      <w:r w:rsidR="00D87FE6" w:rsidRPr="00D04694">
        <w:rPr>
          <w:rFonts w:ascii="Times New Roman" w:hAnsi="Times New Roman"/>
          <w:b/>
          <w:sz w:val="28"/>
          <w:szCs w:val="28"/>
        </w:rPr>
        <w:t>и практические упражнения</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Brief theory and practical exercises</w:t>
      </w:r>
    </w:p>
    <w:p w14:paraId="3C752950" w14:textId="77777777" w:rsidR="00DF6CD8" w:rsidRPr="00DF6CD8" w:rsidRDefault="00DF6CD8" w:rsidP="00DF6CD8">
      <w:pPr>
        <w:pStyle w:val="Учебныйраздел"/>
        <w:keepNext/>
        <w:keepLines/>
        <w:widowControl/>
        <w:spacing w:before="240" w:after="40"/>
        <w:ind w:firstLine="0"/>
      </w:pPr>
      <w:r w:rsidRPr="00DF6CD8">
        <w:rPr>
          <w:rFonts w:ascii="Times New Roman" w:hAnsi="Times New Roman"/>
          <w:b/>
          <w:sz w:val="28"/>
        </w:rPr>
        <w:t xml:space="preserve">1. Схема исследования функции и построения графика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1. Procedure for investigating a function and plotting its graph</w:t>
      </w:r>
    </w:p>
    <w:p w14:paraId="75BEC554" w14:textId="77777777" w:rsidR="00DF6CD8" w:rsidRPr="00F7417E" w:rsidRDefault="00DF6CD8" w:rsidP="00DF6CD8">
      <w:pPr>
        <w:keepNext/>
        <w:widowControl/>
        <w:spacing w:before="0" w:after="40" w:line="240" w:lineRule="auto"/>
        <w:ind w:firstLine="709"/>
        <w:contextualSpacing/>
        <w:jc w:val="both"/>
        <w:rPr>
          <w:sz w:val="28"/>
          <w:szCs w:val="28"/>
        </w:rPr>
      </w:pPr>
      <w:r w:rsidRPr="00F7417E">
        <w:rPr>
          <w:rFonts w:ascii="Times New Roman" w:hAnsi="Times New Roman"/>
          <w:sz w:val="28"/>
          <w:szCs w:val="28"/>
        </w:rPr>
        <w:t>Исследование функции можно проводить по следующей схеме.</w:t>
      </w:r>
    </w:p>
    <w:p>
      <w:pPr>
        <w:keepNext w:val="0"/>
        <w:keepLines/>
        <w:pageBreakBefore w:val="0"/>
        <w:widowControl/>
        <w:spacing w:before="20" w:after="160" w:line="252" w:lineRule="auto"/>
        <w:ind w:firstLine="709"/>
        <w:contextualSpacing/>
        <w:jc w:val="left"/>
        <w:bidi w:val="0"/>
      </w:pPr>
      <w:r>
        <w:rPr>
          <w:rFonts w:ascii="Times New Roman" w:hAnsi="Times New Roman" w:cs="Times New Roman" w:eastAsia="Times New Roman"/>
          <w:b w:val="0"/>
          <w:i w:val="0"/>
          <w:color w:val="000000"/>
          <w:sz w:val="28"/>
          <w:lang w:val="en-US"/>
          <w:rtl w:val="0"/>
        </w:rPr>
        <w:t>A function can be investigated using the following procedure.</w:t>
      </w:r>
    </w:p>
    <w:p w14:paraId="32A51B48" w14:textId="77777777" w:rsidR="00DF6CD8" w:rsidRPr="00F7417E" w:rsidRDefault="00DF6CD8" w:rsidP="00DF6CD8">
      <w:pPr>
        <w:keepNext/>
        <w:widowControl/>
        <w:numPr>
          <w:ilvl w:val="0"/>
          <w:numId w:val="7"/>
        </w:numPr>
        <w:suppressAutoHyphens w:val="0"/>
        <w:spacing w:before="0" w:after="40" w:line="240" w:lineRule="auto"/>
        <w:contextualSpacing/>
        <w:jc w:val="both"/>
        <w:rPr>
          <w:sz w:val="28"/>
          <w:szCs w:val="28"/>
        </w:rPr>
      </w:pPr>
      <w:r w:rsidRPr="00F7417E">
        <w:rPr>
          <w:rFonts w:ascii="Times New Roman" w:hAnsi="Times New Roman"/>
          <w:sz w:val="28"/>
          <w:szCs w:val="28"/>
        </w:rPr>
        <w:t>Найти область определения функции.</w:t>
      </w:r>
    </w:p>
    <w:p>
      <w:pPr>
        <w:keepNext w:val="0"/>
        <w:keepLines/>
        <w:pageBreakBefore w:val="0"/>
        <w:widowControl/>
        <w:suppressAutoHyphens w:val="0"/>
        <w:spacing w:before="20" w:after="160" w:line="252" w:lineRule="auto"/>
        <w:contextualSpacing/>
        <w:jc w:val="left"/>
        <w:numPr>
          <w:numId w:val="0"/>
        </w:numPr>
        <w:bidi w:val="0"/>
      </w:pPr>
      <w:r>
        <w:rPr>
          <w:rFonts w:ascii="Times New Roman" w:hAnsi="Times New Roman" w:cs="Times New Roman" w:eastAsia="Times New Roman"/>
          <w:b w:val="0"/>
          <w:i w:val="0"/>
          <w:color w:val="000000"/>
          <w:sz w:val="28"/>
          <w:lang w:val="en-US"/>
          <w:rtl w:val="0"/>
        </w:rPr>
        <w:t>Find the domain of the function.</w:t>
      </w:r>
    </w:p>
    <w:p w14:paraId="03146510" w14:textId="77777777" w:rsidR="00DF6CD8" w:rsidRPr="00F7417E" w:rsidRDefault="00DF6CD8" w:rsidP="00DF6CD8">
      <w:pPr>
        <w:keepNext/>
        <w:widowControl/>
        <w:numPr>
          <w:ilvl w:val="0"/>
          <w:numId w:val="7"/>
        </w:numPr>
        <w:suppressAutoHyphens w:val="0"/>
        <w:spacing w:before="0" w:after="40" w:line="240" w:lineRule="auto"/>
        <w:contextualSpacing/>
        <w:jc w:val="both"/>
        <w:rPr>
          <w:sz w:val="28"/>
          <w:szCs w:val="28"/>
        </w:rPr>
      </w:pPr>
      <w:r w:rsidRPr="00F7417E">
        <w:rPr>
          <w:rFonts w:ascii="Times New Roman" w:hAnsi="Times New Roman"/>
          <w:sz w:val="28"/>
          <w:szCs w:val="28"/>
        </w:rPr>
        <w:t>Проверить, является ли функция четной, нечетной, периодической.</w:t>
      </w:r>
    </w:p>
    <w:p>
      <w:pPr>
        <w:keepNext w:val="0"/>
        <w:keepLines/>
        <w:pageBreakBefore w:val="0"/>
        <w:widowControl/>
        <w:suppressAutoHyphens w:val="0"/>
        <w:spacing w:before="20" w:after="160" w:line="252" w:lineRule="auto"/>
        <w:contextualSpacing/>
        <w:jc w:val="left"/>
        <w:numPr>
          <w:numId w:val="0"/>
        </w:numPr>
        <w:bidi w:val="0"/>
      </w:pPr>
      <w:r>
        <w:rPr>
          <w:rFonts w:ascii="Times New Roman" w:hAnsi="Times New Roman" w:cs="Times New Roman" w:eastAsia="Times New Roman"/>
          <w:b w:val="0"/>
          <w:i w:val="0"/>
          <w:color w:val="000000"/>
          <w:sz w:val="28"/>
          <w:lang w:val="en-US"/>
          <w:rtl w:val="0"/>
        </w:rPr>
        <w:t>Check whether the function is even, odd, or periodic.</w:t>
      </w:r>
    </w:p>
    <w:p w14:paraId="4075CA5D" w14:textId="77777777" w:rsidR="00DF6CD8" w:rsidRPr="00F7417E" w:rsidRDefault="00DF6CD8" w:rsidP="00DF6CD8">
      <w:pPr>
        <w:keepNext/>
        <w:widowControl/>
        <w:numPr>
          <w:ilvl w:val="0"/>
          <w:numId w:val="7"/>
        </w:numPr>
        <w:suppressAutoHyphens w:val="0"/>
        <w:spacing w:before="0" w:after="40" w:line="240" w:lineRule="auto"/>
        <w:contextualSpacing/>
        <w:jc w:val="both"/>
        <w:rPr>
          <w:sz w:val="28"/>
          <w:szCs w:val="28"/>
        </w:rPr>
      </w:pPr>
      <w:r w:rsidRPr="00F7417E">
        <w:rPr>
          <w:rFonts w:ascii="Times New Roman" w:hAnsi="Times New Roman"/>
          <w:sz w:val="28"/>
          <w:szCs w:val="28"/>
        </w:rPr>
        <w:t>Найти нули функции и промежутки, где значения функции положительны, отрицательны.</w:t>
      </w:r>
    </w:p>
    <w:p>
      <w:pPr>
        <w:keepNext w:val="0"/>
        <w:keepLines/>
        <w:pageBreakBefore w:val="0"/>
        <w:widowControl/>
        <w:suppressAutoHyphens w:val="0"/>
        <w:spacing w:before="20" w:after="160" w:line="252" w:lineRule="auto"/>
        <w:contextualSpacing/>
        <w:jc w:val="left"/>
        <w:numPr>
          <w:numId w:val="0"/>
        </w:numPr>
        <w:bidi w:val="0"/>
      </w:pPr>
      <w:r>
        <w:rPr>
          <w:rFonts w:ascii="Times New Roman" w:hAnsi="Times New Roman" w:cs="Times New Roman" w:eastAsia="Times New Roman"/>
          <w:b w:val="0"/>
          <w:i w:val="0"/>
          <w:color w:val="000000"/>
          <w:sz w:val="28"/>
          <w:lang w:val="en-US"/>
          <w:rtl w:val="0"/>
        </w:rPr>
        <w:t>Find the zeros of the function and the intervals on which its values are positive or negative.</w:t>
      </w:r>
    </w:p>
    <w:p w14:paraId="01E12A6F" w14:textId="77777777" w:rsidR="00DF6CD8" w:rsidRPr="00F7417E" w:rsidRDefault="00DF6CD8" w:rsidP="00DF6CD8">
      <w:pPr>
        <w:keepNext/>
        <w:widowControl/>
        <w:numPr>
          <w:ilvl w:val="0"/>
          <w:numId w:val="7"/>
        </w:numPr>
        <w:suppressAutoHyphens w:val="0"/>
        <w:spacing w:before="0" w:after="40" w:line="240" w:lineRule="auto"/>
        <w:contextualSpacing/>
        <w:jc w:val="both"/>
        <w:rPr>
          <w:sz w:val="28"/>
          <w:szCs w:val="28"/>
        </w:rPr>
      </w:pPr>
      <w:r w:rsidRPr="00F7417E">
        <w:rPr>
          <w:rFonts w:ascii="Times New Roman" w:hAnsi="Times New Roman"/>
          <w:sz w:val="28"/>
          <w:szCs w:val="28"/>
        </w:rPr>
        <w:t>Найти точки разрыва функции. Найти односторонние пределы функции в граничных точках области определения и в точках разрыва. Указать вертикальные асимптоты функции.</w:t>
      </w:r>
    </w:p>
    <w:p>
      <w:pPr>
        <w:keepNext w:val="0"/>
        <w:keepLines/>
        <w:pageBreakBefore w:val="0"/>
        <w:widowControl/>
        <w:suppressAutoHyphens w:val="0"/>
        <w:spacing w:before="20" w:after="160" w:line="252" w:lineRule="auto"/>
        <w:contextualSpacing/>
        <w:jc w:val="left"/>
        <w:numPr>
          <w:numId w:val="0"/>
        </w:numPr>
        <w:bidi w:val="0"/>
      </w:pPr>
      <w:r>
        <w:rPr>
          <w:rFonts w:ascii="Times New Roman" w:hAnsi="Times New Roman" w:cs="Times New Roman" w:eastAsia="Times New Roman"/>
          <w:b w:val="0"/>
          <w:i w:val="0"/>
          <w:color w:val="000000"/>
          <w:sz w:val="28"/>
          <w:lang w:val="en-US"/>
          <w:rtl w:val="0"/>
        </w:rPr>
        <w:t>Find the points of discontinuity. Find one-sided limits at domain boundaries and points of discontinuity. Identify vertical asymptotes.</w:t>
      </w:r>
    </w:p>
    <w:p w14:paraId="362583DF" w14:textId="77777777" w:rsidR="00DF6CD8" w:rsidRPr="00F7417E" w:rsidRDefault="00DF6CD8" w:rsidP="00DF6CD8">
      <w:pPr>
        <w:keepNext/>
        <w:widowControl/>
        <w:numPr>
          <w:ilvl w:val="0"/>
          <w:numId w:val="7"/>
        </w:numPr>
        <w:suppressAutoHyphens w:val="0"/>
        <w:spacing w:before="0" w:after="40" w:line="240" w:lineRule="auto"/>
        <w:contextualSpacing/>
        <w:jc w:val="both"/>
        <w:rPr>
          <w:sz w:val="28"/>
          <w:szCs w:val="28"/>
        </w:rPr>
      </w:pPr>
      <w:r w:rsidRPr="00F7417E">
        <w:rPr>
          <w:rFonts w:ascii="Times New Roman" w:hAnsi="Times New Roman"/>
          <w:sz w:val="28"/>
          <w:szCs w:val="28"/>
        </w:rPr>
        <w:t>Найти наклонные асимптоты функции.</w:t>
      </w:r>
    </w:p>
    <w:p>
      <w:pPr>
        <w:keepNext w:val="0"/>
        <w:keepLines/>
        <w:pageBreakBefore w:val="0"/>
        <w:widowControl/>
        <w:suppressAutoHyphens w:val="0"/>
        <w:spacing w:before="20" w:after="160" w:line="252" w:lineRule="auto"/>
        <w:contextualSpacing/>
        <w:jc w:val="left"/>
        <w:numPr>
          <w:numId w:val="0"/>
        </w:numPr>
        <w:bidi w:val="0"/>
      </w:pPr>
      <w:r>
        <w:rPr>
          <w:rFonts w:ascii="Times New Roman" w:hAnsi="Times New Roman" w:cs="Times New Roman" w:eastAsia="Times New Roman"/>
          <w:b w:val="0"/>
          <w:i w:val="0"/>
          <w:color w:val="000000"/>
          <w:sz w:val="28"/>
          <w:lang w:val="en-US"/>
          <w:rtl w:val="0"/>
        </w:rPr>
        <w:t>Find the slant asymptotes.</w:t>
      </w:r>
    </w:p>
    <w:p>
      <w:pPr>
        <w:pStyle w:val="Учебноепояснение"/>
        <w:keepNext/>
        <w:keepLines/>
        <w:widowControl/>
        <w:spacing w:before="80" w:after="40"/>
      </w:pPr>
      <w:r>
        <w:t>Вычислить первую производную. Найти стационарные точки и точки области определения, где производная не существует. Исследовать смену знака производной или другой достаточный признак экстремума; отдельно учитывать границы области.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Calculate the first derivative. Find stationary points and points in the domain where the derivative does not exist. Investigate changes in the derivative's sign or another sufficient condition for an extremum; account for domain boundaries separately.</w:t>
      </w:r>
    </w:p>
    <w:p>
      <w:pPr>
        <w:pStyle w:val="Учебноепояснение"/>
        <w:keepNext/>
        <w:keepLines/>
        <w:widowControl/>
        <w:spacing w:before="80" w:after="40"/>
      </w:pPr>
      <w:r>
        <w:t>Вычислить вторую производную, выделить кандидатов в точки перегиба и проверить смену выпуклости. Равенство второй производной нулю само по себе не гарантирует перегиб.</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Calculate the second derivative, identify candidate inflection points, and check for a change in concavity. A zero second derivative alone does not guarantee an inflection point.</w:t>
      </w:r>
    </w:p>
    <w:p w14:paraId="139F7CF8" w14:textId="79BF639A" w:rsidR="00DF6CD8" w:rsidRPr="00B37342" w:rsidRDefault="00DF6CD8" w:rsidP="00DF6CD8">
      <w:pPr>
        <w:pStyle w:val="Учебныйраздел"/>
        <w:keepNext/>
        <w:keepLines/>
        <w:widowControl/>
        <w:spacing w:before="240" w:after="40"/>
        <w:ind w:firstLine="0"/>
      </w:pPr>
      <w:r w:rsidRPr="008D6F35">
        <w:rPr>
          <w:rFonts w:ascii="Times New Roman" w:hAnsi="Times New Roman"/>
          <w:b/>
          <w:sz w:val="28"/>
        </w:rPr>
        <w:t xml:space="preserve">2. </w:t>
      </w:r>
      <w:r>
        <w:rPr>
          <w:rFonts w:ascii="Times New Roman" w:hAnsi="Times New Roman"/>
          <w:b/>
          <w:sz w:val="28"/>
        </w:rPr>
        <w:t>Советы по п</w:t>
      </w:r>
      <w:r w:rsidRPr="00643689">
        <w:rPr>
          <w:rFonts w:ascii="Times New Roman" w:hAnsi="Times New Roman"/>
          <w:b/>
          <w:sz w:val="28"/>
        </w:rPr>
        <w:t>рименени</w:t>
      </w:r>
      <w:r>
        <w:rPr>
          <w:rFonts w:ascii="Times New Roman" w:hAnsi="Times New Roman"/>
          <w:b/>
          <w:sz w:val="28"/>
        </w:rPr>
        <w:t>ю</w:t>
      </w:r>
      <w:r w:rsidRPr="00B37342">
        <w:rPr>
          <w:rFonts w:ascii="Times New Roman" w:hAnsi="Times New Roman"/>
          <w:b/>
          <w:sz w:val="28"/>
        </w:rPr>
        <w:t xml:space="preserve"> </w:t>
      </w:r>
      <w:r>
        <w:rPr>
          <w:rFonts w:ascii="Times New Roman" w:hAnsi="Times New Roman"/>
          <w:b/>
          <w:sz w:val="28"/>
          <w:lang w:val="en-US"/>
        </w:rPr>
        <w:t>P</w:t>
      </w:r>
      <w:r>
        <w:rPr>
          <w:rFonts w:ascii="Times New Roman" w:hAnsi="Times New Roman"/>
          <w:b/>
          <w:sz w:val="28"/>
          <w:lang w:val="en-US"/>
        </w:rPr>
        <w:t>ython</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2. Tips for using Python</w:t>
      </w:r>
    </w:p>
    <w:p w14:paraId="6889EC57" w14:textId="29644E02" w:rsidR="00DF6CD8" w:rsidRPr="00F7417E" w:rsidRDefault="00DF6CD8" w:rsidP="00DF6CD8">
      <w:pPr>
        <w:keepNext/>
        <w:widowControl/>
        <w:spacing w:after="40" w:line="240" w:lineRule="auto" w:before="0"/>
        <w:ind w:firstLine="709"/>
        <w:jc w:val="both"/>
        <w:rPr>
          <w:bCs/>
          <w:sz w:val="28"/>
          <w:szCs w:val="28"/>
        </w:rPr>
      </w:pPr>
      <w:r w:rsidRPr="00F7417E">
        <w:rPr>
          <w:rFonts w:ascii="Times New Roman" w:hAnsi="Times New Roman"/>
          <w:bCs/>
          <w:sz w:val="28"/>
          <w:szCs w:val="28"/>
        </w:rPr>
        <w:t xml:space="preserve">Использование графических функций </w:t>
      </w:r>
      <w:r w:rsidRPr="00F7417E">
        <w:rPr>
          <w:rFonts w:ascii="Times New Roman" w:hAnsi="Times New Roman"/>
          <w:bCs/>
          <w:sz w:val="28"/>
          <w:szCs w:val="28"/>
          <w:lang w:val="en-US"/>
        </w:rPr>
        <w:t>P</w:t>
      </w:r>
      <w:r w:rsidRPr="00F7417E">
        <w:rPr>
          <w:rFonts w:ascii="Times New Roman" w:hAnsi="Times New Roman"/>
          <w:bCs/>
          <w:sz w:val="28"/>
          <w:szCs w:val="28"/>
        </w:rPr>
        <w:t xml:space="preserve">ython позволяет быстро получить общее представление о поведении функций. При этом важно посмотреть графики на разных промежутках значений переменных – провести исследование, которое даст представление о функции на качественном уровне. </w:t>
      </w:r>
      <w:r w:rsidRPr="00F7417E">
        <w:rPr>
          <w:rFonts w:ascii="Times New Roman" w:hAnsi="Times New Roman"/>
          <w:bCs/>
          <w:sz w:val="28"/>
          <w:szCs w:val="28"/>
        </w:rPr>
        <w:lastRenderedPageBreak/>
        <w:t xml:space="preserve">Если функция имеет точки разрыва второго рода, то имеет смысл построить в одной системе координат «кусочки» графиков на промежутках непрерывности и тем самым добиться большей наглядности.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Python's plotting functions quickly provide an overall picture of a function's behavior. It is important to view graphs over different variable ranges to obtain a qualitative understanding. If the function has discontinuities of the second kind, plotting separate pieces over its intervals of continuity in one coordinate system can make the behavior clearer.</w:t>
      </w:r>
    </w:p>
    <w:p w14:paraId="0E3CB2EE" w14:textId="77777777" w:rsidR="00DF6CD8" w:rsidRPr="00F7417E" w:rsidRDefault="00DF6CD8" w:rsidP="00DF6CD8">
      <w:pPr>
        <w:keepNext/>
        <w:widowControl/>
        <w:spacing w:after="40" w:line="240" w:lineRule="auto" w:before="0"/>
        <w:ind w:firstLine="709"/>
        <w:jc w:val="both"/>
        <w:rPr>
          <w:bCs/>
          <w:sz w:val="28"/>
          <w:szCs w:val="28"/>
        </w:rPr>
      </w:pPr>
      <w:r w:rsidRPr="00F7417E">
        <w:rPr>
          <w:rFonts w:ascii="Times New Roman" w:hAnsi="Times New Roman"/>
          <w:bCs/>
          <w:sz w:val="28"/>
          <w:szCs w:val="28"/>
        </w:rPr>
        <w:t xml:space="preserve">Во многих случаях общего представления о поведении функции недостаточно – нужны уточнения количественного характера. Получив первичное представление о поведении функции, легче проводить количественные исследования.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In many cases, an overall picture is insufficient and quantitative details are needed. An initial understanding of the function's behavior makes quantitative investigation easier.</w:t>
      </w:r>
    </w:p>
    <w:p w14:paraId="49A90876" w14:textId="209FC6F7" w:rsidR="00DF6CD8" w:rsidRPr="00F7417E" w:rsidRDefault="00DF6CD8" w:rsidP="00DF6CD8">
      <w:pPr>
        <w:keepNext/>
        <w:widowControl/>
        <w:spacing w:after="40" w:line="240" w:lineRule="auto" w:before="0"/>
        <w:ind w:firstLine="709"/>
        <w:jc w:val="both"/>
        <w:rPr>
          <w:bCs/>
          <w:sz w:val="28"/>
          <w:szCs w:val="28"/>
        </w:rPr>
      </w:pPr>
      <w:r w:rsidRPr="00F7417E">
        <w:rPr>
          <w:rFonts w:ascii="Times New Roman" w:hAnsi="Times New Roman"/>
          <w:bCs/>
          <w:sz w:val="28"/>
          <w:szCs w:val="28"/>
        </w:rPr>
        <w:t xml:space="preserve">Хорошо, если количественный анализ удается провести аналитически. Но во многих случаях приходится обращаться к численным расчетам (с целью экономии сил или вследствие невозможности аналитического решения). Например, нули самой функции, ее первой и второй производной, можно найти численно с помощью встроенных команд </w:t>
      </w:r>
      <w:r w:rsidRPr="00F7417E">
        <w:rPr>
          <w:rFonts w:ascii="Times New Roman" w:hAnsi="Times New Roman"/>
          <w:bCs/>
          <w:sz w:val="28"/>
          <w:szCs w:val="28"/>
          <w:lang w:val="en-US"/>
        </w:rPr>
        <w:t>P</w:t>
      </w:r>
      <w:r w:rsidRPr="00F7417E">
        <w:rPr>
          <w:rFonts w:ascii="Times New Roman" w:hAnsi="Times New Roman"/>
          <w:bCs/>
          <w:sz w:val="28"/>
          <w:szCs w:val="28"/>
        </w:rPr>
        <w:t xml:space="preserve">ython.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It is helpful when quantitative analysis can be performed analytically. In many cases, however, numerical calculations are needed, either to save effort or because an analytical solution is impossible. For example, zeros of the function and its first and second derivatives can be found numerically using built-in Python commands.</w:t>
      </w:r>
    </w:p>
    <w:p w14:paraId="74B672F3" w14:textId="77777777" w:rsidR="00DF6CD8" w:rsidRPr="00F7417E" w:rsidRDefault="00DF6CD8" w:rsidP="00DF6CD8">
      <w:pPr>
        <w:keepNext/>
        <w:widowControl/>
        <w:spacing w:after="40" w:line="240" w:lineRule="auto" w:before="0"/>
        <w:ind w:firstLine="709"/>
        <w:jc w:val="both"/>
        <w:rPr>
          <w:bCs/>
          <w:sz w:val="28"/>
          <w:szCs w:val="28"/>
        </w:rPr>
      </w:pPr>
      <w:r w:rsidRPr="00F7417E">
        <w:rPr>
          <w:rFonts w:ascii="Times New Roman" w:hAnsi="Times New Roman"/>
          <w:bCs/>
          <w:sz w:val="28"/>
          <w:szCs w:val="28"/>
        </w:rPr>
        <w:t>В случае громоздких выражений, для нахождения производных можно использовать символьное дифференцирование.</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For complicated expressions, symbolic differentiation can be used to find derivatives.</w:t>
      </w:r>
    </w:p>
    <w:p w14:paraId="1664DD8D" w14:textId="3CED5DEA" w:rsidR="00DF6CD8" w:rsidRDefault="00DF6CD8" w:rsidP="00DF6CD8">
      <w:pPr>
        <w:pStyle w:val="Учебныйраздел"/>
        <w:keepNext/>
        <w:keepLines/>
        <w:widowControl/>
        <w:spacing w:before="240" w:after="40"/>
        <w:ind w:firstLine="0"/>
      </w:pPr>
      <w:r w:rsidRPr="00F7417E">
        <w:rPr>
          <w:rFonts w:ascii="Times New Roman" w:hAnsi="Times New Roman"/>
          <w:b/>
          <w:sz w:val="28"/>
        </w:rPr>
        <w:t>3</w:t>
      </w:r>
      <w:r w:rsidRPr="00C07148">
        <w:rPr>
          <w:rFonts w:ascii="Times New Roman" w:hAnsi="Times New Roman"/>
          <w:b/>
          <w:sz w:val="28"/>
        </w:rPr>
        <w:t>. Нахождение нулей функции</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3. Finding the zeros of a function</w:t>
      </w:r>
    </w:p>
    <w:p>
      <w:pPr>
        <w:pStyle w:val="Учебноепояснение"/>
        <w:keepNext/>
        <w:keepLines/>
        <w:widowControl/>
        <w:spacing w:before="80" w:after="40"/>
      </w:pPr>
      <w:r>
        <w:t>scipy.optimize.brentq ищет корень по концам a, b отрезка непрерывности со сменой знака. Корень чётной кратности может не давать смены знака; его исследуйте дополнительно. Скобка через полюс недопустима: полюс не является корнем.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scipy.optimize.brentq finds a root using the endpoints a and b of an interval where the function is continuous and changes sign. A root of even multiplicity may not produce a sign change and requires additional investigation. A bracket across a pole is invalid: a pole is not a root.</w:t>
      </w:r>
    </w:p>
    <w:p>
      <w:pPr>
        <w:pStyle w:val="Учебноепояснение"/>
        <w:keepNext/>
        <w:keepLines/>
        <w:widowControl/>
        <w:spacing w:before="80" w:after="40"/>
      </w:pPr>
      <w:r>
        <w:t>optimize.brentq(fun, a, b) — схема вызова.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optimize.brentq(fun, a, b) — general call form.</w:t>
      </w:r>
    </w:p>
    <w:p w14:paraId="71090FC3" w14:textId="77777777" w:rsidR="00DF6CD8" w:rsidRPr="00F7417E" w:rsidRDefault="00DF6CD8" w:rsidP="00DF6CD8">
      <w:pPr>
        <w:pStyle w:val="Учебноеусловие"/>
        <w:keepNext/>
        <w:keepLines/>
        <w:widowControl/>
        <w:spacing w:after="40" w:line="240" w:lineRule="auto" w:before="220"/>
        <w:ind w:firstLine="0" w:left="0"/>
        <w:jc w:val="both"/>
        <w:rPr>
          <w:bCs/>
          <w:sz w:val="28"/>
          <w:szCs w:val="28"/>
        </w:rPr>
        <w:textAlignment w:val="top"/>
      </w:pPr>
      <w:r w:rsidRPr="00F7417E">
        <w:rPr>
          <w:rStyle w:val="20"/>
          <w:rFonts w:ascii="Times New Roman" w:hAnsi="Times New Roman"/>
          <w:b/>
          <w:sz w:val="28"/>
        </w:rPr>
        <w:t>Пример</w:t>
      </w:r>
      <w:r w:rsidRPr="00F7417E">
        <w:rPr>
          <w:rStyle w:val="20"/>
          <w:rFonts w:ascii="Times New Roman" w:hAnsi="Times New Roman"/>
          <w:b/>
          <w:sz w:val="28"/>
          <w:lang w:val="en-US"/>
        </w:rPr>
        <w:t xml:space="preserve"> 1.</w:t>
      </w:r>
      <w:r w:rsidRPr="00F7417E">
        <w:rPr>
          <w:rFonts w:ascii="Times New Roman" w:hAnsi="Times New Roman"/>
          <w:b w:val="0"/>
          <w:bCs/>
          <w:i/>
          <w:sz w:val="28"/>
          <w:szCs w:val="26"/>
          <w:lang w:val="en-US"/>
        </w:rPr>
        <w:t xml:space="preserve"> </w:t>
      </w:r>
      <w:r w:rsidRPr="00F7417E">
        <w:rPr>
          <w:rFonts w:ascii="Times New Roman" w:hAnsi="Times New Roman"/>
          <w:b w:val="0"/>
          <w:bCs/>
          <w:sz w:val="28"/>
          <w:szCs w:val="28"/>
        </w:rPr>
        <w:t xml:space="preserve">Найдём приближённое решение уравнения </w:t>
      </w:r>
      <w:r w:rsidRPr="00F7417E">
        <w:rPr>
          <w:bCs/>
          <w:position w:val="-6"/>
          <w:sz w:val="28"/>
          <w:szCs w:val="28"/>
        </w:rPr>
        <w:object w:dxaOrig="1060" w:dyaOrig="340" w14:anchorId="391D5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2" type="#_x0000_t75" style="width:53.25pt;height:17.25pt" o:ole="">
            <v:imagedata r:id="rId7" o:title=""/>
          </v:shape>
          <o:OLEObject Type="Embed" ProgID="Equation.DSMT4" ShapeID="_x0000_i1162" DrawAspect="Content" ObjectID="_1756307100" r:id="rId8"/>
        </w:object>
      </w:r>
      <w:r w:rsidRPr="00F7417E">
        <w:rPr>
          <w:rFonts w:ascii="Times New Roman" w:hAnsi="Times New Roman"/>
          <w:b w:val="0"/>
          <w:bCs/>
          <w:sz w:val="28"/>
          <w:szCs w:val="28"/>
        </w:rPr>
        <w:t xml:space="preserve"> Так как функция </w:t>
      </w:r>
      <w:r w:rsidRPr="00F7417E">
        <w:rPr>
          <w:bCs/>
          <w:position w:val="-6"/>
          <w:sz w:val="28"/>
          <w:szCs w:val="28"/>
        </w:rPr>
        <w:object w:dxaOrig="639" w:dyaOrig="340" w14:anchorId="34F8717D">
          <v:shape id="_x0000_i1163" type="#_x0000_t75" style="width:31.5pt;height:17.25pt" o:ole="">
            <v:imagedata r:id="rId9" o:title=""/>
          </v:shape>
          <o:OLEObject Type="Embed" ProgID="Equation.DSMT4" ShapeID="_x0000_i1163" DrawAspect="Content" ObjectID="_1756307101" r:id="rId10"/>
        </w:object>
      </w:r>
      <w:r w:rsidRPr="00F7417E">
        <w:rPr>
          <w:rFonts w:ascii="Times New Roman" w:hAnsi="Times New Roman"/>
          <w:b w:val="0"/>
          <w:bCs/>
          <w:sz w:val="28"/>
          <w:szCs w:val="28"/>
        </w:rPr>
        <w:t xml:space="preserve"> возрастающая и </w:t>
      </w:r>
      <w:r w:rsidRPr="00F7417E">
        <w:rPr>
          <w:bCs/>
          <w:position w:val="-10"/>
          <w:sz w:val="28"/>
          <w:szCs w:val="28"/>
        </w:rPr>
        <w:object w:dxaOrig="1060" w:dyaOrig="320" w14:anchorId="3A269151">
          <v:shape id="_x0000_i1164" type="#_x0000_t75" style="width:53.25pt;height:15.75pt" o:ole="">
            <v:imagedata r:id="rId11" o:title=""/>
          </v:shape>
          <o:OLEObject Type="Embed" ProgID="Equation.DSMT4" ShapeID="_x0000_i1164" DrawAspect="Content" ObjectID="_1756307102" r:id="rId12"/>
        </w:object>
      </w:r>
      <w:r w:rsidRPr="00F7417E">
        <w:rPr>
          <w:rFonts w:ascii="Times New Roman" w:hAnsi="Times New Roman"/>
          <w:b w:val="0"/>
          <w:bCs/>
          <w:sz w:val="28"/>
          <w:szCs w:val="28"/>
        </w:rPr>
        <w:t xml:space="preserve"> </w:t>
      </w:r>
      <w:r w:rsidRPr="00F7417E">
        <w:rPr>
          <w:bCs/>
          <w:position w:val="-10"/>
          <w:sz w:val="28"/>
          <w:szCs w:val="28"/>
        </w:rPr>
        <w:object w:dxaOrig="940" w:dyaOrig="320" w14:anchorId="74A1A026">
          <v:shape id="_x0000_i1165" type="#_x0000_t75" style="width:46.5pt;height:15.75pt" o:ole="">
            <v:imagedata r:id="rId13" o:title=""/>
          </v:shape>
          <o:OLEObject Type="Embed" ProgID="Equation.DSMT4" ShapeID="_x0000_i1165" DrawAspect="Content" ObjectID="_1756307103" r:id="rId14"/>
        </w:object>
      </w:r>
      <w:r w:rsidRPr="00F7417E">
        <w:rPr>
          <w:rFonts w:ascii="Times New Roman" w:hAnsi="Times New Roman"/>
          <w:b w:val="0"/>
          <w:bCs/>
          <w:sz w:val="28"/>
          <w:szCs w:val="28"/>
        </w:rPr>
        <w:t xml:space="preserve"> то уравнение имеет ровно один корень и этот корень принадлежит промежутку </w:t>
      </w:r>
      <w:r w:rsidRPr="00F7417E">
        <w:rPr>
          <w:bCs/>
          <w:position w:val="-10"/>
          <w:sz w:val="28"/>
          <w:szCs w:val="28"/>
        </w:rPr>
        <w:object w:dxaOrig="700" w:dyaOrig="320" w14:anchorId="7789B5D5">
          <v:shape id="_x0000_i1166" type="#_x0000_t75" style="width:35.25pt;height:15.75pt" o:ole="">
            <v:imagedata r:id="rId15" o:title=""/>
          </v:shape>
          <o:OLEObject Type="Embed" ProgID="Equation.DSMT4" ShapeID="_x0000_i1166" DrawAspect="Content" ObjectID="_1756307104" r:id="rId16"/>
        </w:object>
      </w:r>
      <w:r w:rsidRPr="00F7417E">
        <w:rPr>
          <w:rFonts w:ascii="Times New Roman" w:hAnsi="Times New Roman"/>
          <w:b w:val="0"/>
          <w:bCs/>
          <w:sz w:val="28"/>
          <w:szCs w:val="28"/>
        </w:rPr>
        <w:t xml:space="preserve"> Создадим функцию </w:t>
      </w:r>
      <w:proofErr w:type="spellStart"/>
      <w:r w:rsidRPr="00F7417E">
        <w:rPr>
          <w:rFonts w:ascii="Times New Roman" w:hAnsi="Times New Roman"/>
          <w:b w:val="0"/>
          <w:bCs/>
          <w:i/>
          <w:sz w:val="28"/>
          <w:szCs w:val="28"/>
          <w:lang w:val="en-US"/>
        </w:rPr>
        <w:t>myfun</w:t>
      </w:r>
      <w:proofErr w:type="spellEnd"/>
      <w:r w:rsidRPr="00F7417E">
        <w:rPr>
          <w:rFonts w:ascii="Times New Roman" w:hAnsi="Times New Roman"/>
          <w:b w:val="0"/>
          <w:bCs/>
          <w:sz w:val="28"/>
          <w:szCs w:val="28"/>
        </w:rPr>
        <w:t xml:space="preserve"> и построим её график на отрезке </w:t>
      </w:r>
      <w:r w:rsidRPr="00F7417E">
        <w:rPr>
          <w:bCs/>
          <w:position w:val="-10"/>
          <w:sz w:val="28"/>
          <w:szCs w:val="28"/>
        </w:rPr>
        <w:object w:dxaOrig="720" w:dyaOrig="320" w14:anchorId="79119919">
          <v:shape id="_x0000_i1167" type="#_x0000_t75" style="width:36pt;height:15.75pt" o:ole="">
            <v:imagedata r:id="rId17" o:title=""/>
          </v:shape>
          <o:OLEObject Type="Embed" ProgID="Equation.DSMT4" ShapeID="_x0000_i1167" DrawAspect="Content" ObjectID="_1756307105" r:id="rId18"/>
        </w:object>
      </w:r>
      <w:r w:rsidRPr="00F7417E">
        <w:rPr>
          <w:rFonts w:ascii="Times New Roman" w:hAnsi="Times New Roman"/>
          <w:b w:val="0"/>
          <w:bCs/>
          <w:sz w:val="28"/>
          <w:szCs w:val="28"/>
        </w:rPr>
        <w:t xml:space="preserve"> нанеся сетку. </w:t>
      </w:r>
    </w:p>
    <w:p>
      <w:pPr>
        <w:pStyle w:val="Учебноеусловие"/>
        <w:keepNext w:val="0"/>
        <w:keepLines/>
        <w:pageBreakBefore w:val="0"/>
        <w:widowControl/>
        <w:spacing w:after="160" w:line="252" w:lineRule="auto" w:before="20"/>
        <w:ind w:firstLine="0" w:left="0"/>
        <w:jc w:val="left"/>
        <w:bidi w:val="0"/>
        <w:textAlignment w:val="top"/>
      </w:pPr>
      <w:r>
        <w:rPr>
          <w:rFonts w:ascii="Times New Roman" w:hAnsi="Times New Roman"/>
          <w:b/>
          <w:color w:val="000000"/>
          <w:sz w:val="28"/>
        </w:rPr>
        <w:t xml:space="preserve">Example 1. </w:t>
      </w:r>
      <w:r>
        <w:rPr>
          <w:rFonts w:ascii="Times New Roman" w:hAnsi="Times New Roman" w:cs="Times New Roman" w:eastAsia="Times New Roman"/>
          <w:b w:val="0"/>
          <w:i w:val="0"/>
          <w:color w:val="000000"/>
          <w:sz w:val="28"/>
          <w:lang w:val="en-US"/>
          <w:rtl w:val="0"/>
        </w:rPr>
        <w:t xml:space="preserve">Find an approximate solution of </w:t>
      </w:r>
      <w:r>
        <w:rPr>
          <w:bCs/>
          <w:position w:val="-6"/>
          <w:sz w:val="28"/>
          <w:szCs w:val="28"/>
        </w:rPr>
        <w:object w:dxaOrig="1060" w:dyaOrig="340" w14:anchorId="391D5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2" type="#_x0000_t75" style="width:53.25pt;height:17.25pt" o:ole="">
            <v:imagedata r:id="rId7" o:title=""/>
          </v:shape>
          <o:OLEObject Type="Embed" ProgID="Equation.DSMT4" ShapeID="_x0000_i1162" DrawAspect="Content" ObjectID="_1756307100" r:id="rId8"/>
        </w:object>
      </w:r>
      <w:r>
        <w:rPr>
          <w:rFonts w:ascii="Times New Roman" w:hAnsi="Times New Roman" w:cs="Times New Roman" w:eastAsia="Times New Roman"/>
          <w:b w:val="0"/>
          <w:i w:val="0"/>
          <w:color w:val="000000"/>
          <w:sz w:val="28"/>
          <w:lang w:val="en-US"/>
          <w:rtl w:val="0"/>
        </w:rPr>
        <w:t xml:space="preserve"> Since </w:t>
      </w:r>
      <w:r>
        <w:rPr>
          <w:bCs/>
          <w:position w:val="-6"/>
          <w:sz w:val="28"/>
          <w:szCs w:val="28"/>
        </w:rPr>
        <w:object w:dxaOrig="639" w:dyaOrig="340" w14:anchorId="34F8717D">
          <v:shape id="_x0000_i1163" type="#_x0000_t75" style="width:31.5pt;height:17.25pt" o:ole="">
            <v:imagedata r:id="rId9" o:title=""/>
          </v:shape>
          <o:OLEObject Type="Embed" ProgID="Equation.DSMT4" ShapeID="_x0000_i1163" DrawAspect="Content" ObjectID="_1756307101" r:id="rId10"/>
        </w:object>
      </w:r>
      <w:r>
        <w:rPr>
          <w:rFonts w:ascii="Times New Roman" w:hAnsi="Times New Roman" w:cs="Times New Roman" w:eastAsia="Times New Roman"/>
          <w:b w:val="0"/>
          <w:i w:val="0"/>
          <w:color w:val="000000"/>
          <w:sz w:val="28"/>
          <w:lang w:val="en-US"/>
          <w:rtl w:val="0"/>
        </w:rPr>
        <w:t xml:space="preserve"> is increasing and </w:t>
      </w:r>
      <w:r>
        <w:rPr>
          <w:bCs/>
          <w:position w:val="-10"/>
          <w:sz w:val="28"/>
          <w:szCs w:val="28"/>
        </w:rPr>
        <w:object w:dxaOrig="1060" w:dyaOrig="320" w14:anchorId="3A269151">
          <v:shape id="_x0000_i1164" type="#_x0000_t75" style="width:53.25pt;height:15.75pt" o:ole="">
            <v:imagedata r:id="rId11" o:title=""/>
          </v:shape>
          <o:OLEObject Type="Embed" ProgID="Equation.DSMT4" ShapeID="_x0000_i1164" DrawAspect="Content" ObjectID="_1756307102" r:id="rId12"/>
        </w:object>
      </w:r>
      <w:r>
        <w:rPr>
          <w:rFonts w:ascii="Times New Roman" w:hAnsi="Times New Roman" w:cs="Times New Roman" w:eastAsia="Times New Roman"/>
          <w:b w:val="0"/>
          <w:i w:val="0"/>
          <w:color w:val="000000"/>
          <w:sz w:val="28"/>
          <w:lang w:val="en-US"/>
          <w:rtl w:val="0"/>
        </w:rPr>
        <w:t xml:space="preserve"> </w:t>
      </w:r>
      <w:r>
        <w:rPr>
          <w:bCs/>
          <w:position w:val="-10"/>
          <w:sz w:val="28"/>
          <w:szCs w:val="28"/>
        </w:rPr>
        <w:object w:dxaOrig="940" w:dyaOrig="320" w14:anchorId="74A1A026">
          <v:shape id="_x0000_i1165" type="#_x0000_t75" style="width:46.5pt;height:15.75pt" o:ole="">
            <v:imagedata r:id="rId13" o:title=""/>
          </v:shape>
          <o:OLEObject Type="Embed" ProgID="Equation.DSMT4" ShapeID="_x0000_i1165" DrawAspect="Content" ObjectID="_1756307103" r:id="rId14"/>
        </w:object>
      </w:r>
      <w:r>
        <w:rPr>
          <w:rFonts w:ascii="Times New Roman" w:hAnsi="Times New Roman" w:cs="Times New Roman" w:eastAsia="Times New Roman"/>
          <w:b w:val="0"/>
          <w:i w:val="0"/>
          <w:color w:val="000000"/>
          <w:sz w:val="28"/>
          <w:lang w:val="en-US"/>
          <w:rtl w:val="0"/>
        </w:rPr>
        <w:t xml:space="preserve"> the equation has exactly one root, which lies in </w:t>
      </w:r>
      <w:r>
        <w:rPr>
          <w:bCs/>
          <w:position w:val="-10"/>
          <w:sz w:val="28"/>
          <w:szCs w:val="28"/>
        </w:rPr>
        <w:object w:dxaOrig="700" w:dyaOrig="320" w14:anchorId="7789B5D5">
          <v:shape id="_x0000_i1166" type="#_x0000_t75" style="width:35.25pt;height:15.75pt" o:ole="">
            <v:imagedata r:id="rId15" o:title=""/>
          </v:shape>
          <o:OLEObject Type="Embed" ProgID="Equation.DSMT4" ShapeID="_x0000_i1166" DrawAspect="Content" ObjectID="_1756307104" r:id="rId16"/>
        </w:object>
      </w:r>
      <w:r>
        <w:rPr>
          <w:rFonts w:ascii="Times New Roman" w:hAnsi="Times New Roman" w:cs="Times New Roman" w:eastAsia="Times New Roman"/>
          <w:b w:val="0"/>
          <w:i w:val="0"/>
          <w:color w:val="000000"/>
          <w:sz w:val="28"/>
          <w:lang w:val="en-US"/>
          <w:rtl w:val="0"/>
        </w:rPr>
        <w:t xml:space="preserve"> Create myfun and plot it on </w:t>
      </w:r>
      <w:r>
        <w:rPr>
          <w:bCs/>
          <w:position w:val="-10"/>
          <w:sz w:val="28"/>
          <w:szCs w:val="28"/>
        </w:rPr>
        <w:object w:dxaOrig="720" w:dyaOrig="320" w14:anchorId="79119919">
          <v:shape id="_x0000_i1167" type="#_x0000_t75" style="width:36pt;height:15.75pt" o:ole="">
            <v:imagedata r:id="rId17" o:title=""/>
          </v:shape>
          <o:OLEObject Type="Embed" ProgID="Equation.DSMT4" ShapeID="_x0000_i1167" DrawAspect="Content" ObjectID="_1756307105" r:id="rId18"/>
        </w:object>
      </w:r>
      <w:r>
        <w:rPr>
          <w:rFonts w:ascii="Times New Roman" w:hAnsi="Times New Roman" w:cs="Times New Roman" w:eastAsia="Times New Roman"/>
          <w:b w:val="0"/>
          <w:i w:val="0"/>
          <w:color w:val="000000"/>
          <w:sz w:val="28"/>
          <w:lang w:val="en-US"/>
          <w:rtl w:val="0"/>
        </w:rPr>
        <w:t xml:space="preserve"> adding a grid.</w:t>
      </w:r>
    </w:p>
    <w:p>
      <w:pPr>
        <w:pStyle w:val="Учебноепояснение"/>
        <w:keepNext/>
        <w:keepLines/>
        <w:widowControl/>
        <w:spacing w:before="80" w:after="40"/>
      </w:pPr>
      <w:r>
        <w:t>Обзорный график строится на [−2; 2], а уточнение единственного корня выполняется на [−1; 0].</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overview graph is plotted on [−2, 2], and the unique root is refined on [−1, 0].</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from scipy import optimize</w:t>
        <w:br/>
        <w:t>import numpy as np</w:t>
        <w:br/>
        <w:t>import matplotlib.pyplot as plt</w:t>
        <w:br/>
        <w:br/>
        <w:t>def myfun(x):</w:t>
        <w:br/>
        <w:t xml:space="preserve">    y = 2**x + x</w:t>
        <w:br/>
        <w:t xml:space="preserve">    return y</w:t>
        <w:br/>
        <w:br/>
        <w:t>x = np.linspace(-2, 2, 100)</w:t>
        <w:br/>
        <w:t>plt.plot(x, myfun(x))</w:t>
        <w:br/>
        <w:t>plt.grid(True)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plt.show()</w:t>
      </w:r>
    </w:p>
    <w:p w14:paraId="05B088CA" w14:textId="77777777" w:rsidR="00DF6CD8" w:rsidRPr="007D0B19" w:rsidRDefault="00DF6CD8" w:rsidP="00DF6CD8">
      <w:pPr>
        <w:keepNext w:val="0"/>
        <w:keepLines/>
        <w:widowControl/>
        <w:spacing w:line="240" w:lineRule="auto" w:before="0" w:after="120"/>
        <w:jc w:val="center"/>
      </w:pPr>
      <w:r>
        <w:rPr>
          <w:noProof/>
        </w:rPr>
        <w:drawing>
          <wp:inline distT="0" distB="0" distL="0" distR="0" wp14:anchorId="47C04ABC" wp14:editId="36FFEAD6">
            <wp:extent cx="3528060" cy="266128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8060" cy="2661285"/>
                    </a:xfrm>
                    <a:prstGeom prst="rect">
                      <a:avLst/>
                    </a:prstGeom>
                    <a:noFill/>
                    <a:ln>
                      <a:noFill/>
                    </a:ln>
                  </pic:spPr>
                </pic:pic>
              </a:graphicData>
            </a:graphic>
          </wp:inline>
        </w:drawing>
      </w:r>
    </w:p>
    <w:p w14:paraId="1D29DA47" w14:textId="77777777" w:rsidR="00DF6CD8" w:rsidRPr="00F7417E" w:rsidRDefault="00DF6CD8" w:rsidP="00DF6CD8">
      <w:pPr>
        <w:keepNext/>
        <w:widowControl/>
        <w:spacing w:after="40" w:line="240" w:lineRule="auto" w:before="0"/>
        <w:ind w:firstLine="709"/>
        <w:jc w:val="both"/>
        <w:rPr>
          <w:bCs/>
          <w:sz w:val="28"/>
          <w:szCs w:val="28"/>
        </w:rPr>
      </w:pPr>
      <w:r w:rsidRPr="00F7417E">
        <w:rPr>
          <w:rFonts w:ascii="Times New Roman" w:hAnsi="Times New Roman"/>
          <w:bCs/>
          <w:sz w:val="28"/>
          <w:szCs w:val="28"/>
        </w:rPr>
        <w:t xml:space="preserve">Видим, что корень находится вблизи точки </w:t>
      </w:r>
      <m:oMath>
        <m:sSub>
          <m:sSubPr>
            <m:ctrlPr>
              <w:rPr>
                <w:rFonts w:ascii="Cambria Math" w:hAnsi="Cambria Math"/>
                <w:bCs/>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=-0.5</m:t>
        </m:r>
      </m:oMath>
      <w:r w:rsidRPr="00F7417E">
        <w:rPr>
          <w:rFonts w:ascii="Times New Roman" w:hAnsi="Times New Roman"/>
          <w:bCs/>
          <w:sz w:val="28"/>
          <w:szCs w:val="28"/>
        </w:rPr>
        <w:t>, уточняем значение корня и проверяем подстановкой:</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 xml:space="preserve">The root appears to be near </w:t>
      </w:r>
      <m:oMath>
        <m:sSub>
          <m:sSubPr>
            <m:ctrlPr>
              <w:rPr>
                <w:rFonts w:ascii="Cambria Math" w:hAnsi="Cambria Math"/>
                <w:bCs/>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=-0.5</m:t>
        </m:r>
      </m:oMath>
      <w:r>
        <w:rPr>
          <w:rFonts w:ascii="Times New Roman" w:hAnsi="Times New Roman" w:cs="Times New Roman" w:eastAsia="Times New Roman"/>
          <w:b w:val="0"/>
          <w:i w:val="0"/>
          <w:color w:val="000000"/>
          <w:sz w:val="28"/>
          <w:lang w:val="en-US"/>
          <w:rtl w:val="0"/>
        </w:rPr>
        <w:t>. Refine it and check by substitution:</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 xml:space="preserve">root = optimize.brentq(myfun, -1, 0) </w:t>
        <w:br/>
        <w:t>print('root =', root)</w:t>
        <w:br/>
        <w:t>print('f =', myfun(root))</w:t>
      </w:r>
    </w:p>
    <w:p w14:paraId="3DA379BF" w14:textId="77777777" w:rsidR="00DF6CD8" w:rsidRPr="000A6586" w:rsidRDefault="00DF6CD8" w:rsidP="00DF6CD8">
      <w:pPr>
        <w:pStyle w:val="Учебнаязапись"/>
        <w:keepNext w:val="0"/>
        <w:keepLines/>
        <w:widowControl/>
        <w:wordWrap w:val="0"/>
        <w:spacing w:line="240" w:lineRule="auto" w:before="100" w:after="220"/>
        <w:ind w:firstLine="0"/>
        <w:jc w:val="left"/>
      </w:pPr>
      <w:proofErr w:type="spellStart"/>
      <w:r w:rsidRPr="000A6586">
        <w:rPr>
          <w:rFonts w:ascii="DejaVu Sans Mono" w:hAnsi="DejaVu Sans Mono"/>
          <w:b w:val="0"/>
          <w:i w:val="0"/>
          <w:color w:val="000000"/>
          <w:sz w:val="18"/>
        </w:rPr>
        <w:t>root</w:t>
      </w:r>
      <w:proofErr w:type="spellEnd"/>
      <w:r w:rsidRPr="000A6586">
        <w:rPr>
          <w:rFonts w:ascii="DejaVu Sans Mono" w:hAnsi="DejaVu Sans Mono"/>
          <w:b w:val="0"/>
          <w:i w:val="0"/>
          <w:color w:val="000000"/>
          <w:sz w:val="18"/>
        </w:rPr>
        <w:t xml:space="preserve"> = -0.641185744504986</w:t>
      </w:r>
      <w:r>
        <w:rPr>
          <w:rFonts w:ascii="DejaVu Sans Mono" w:hAnsi="DejaVu Sans Mono"/>
          <w:b w:val="0"/>
          <w:i w:val="0"/>
          <w:color w:val="000000"/>
          <w:sz w:val="18"/>
        </w:rPr>
        <w:br/>
      </w:r>
      <w:r w:rsidRPr="000A6586">
        <w:rPr>
          <w:rFonts w:ascii="DejaVu Sans Mono" w:hAnsi="DejaVu Sans Mono"/>
          <w:b w:val="0"/>
          <w:i w:val="0"/>
          <w:color w:val="000000"/>
          <w:sz w:val="18"/>
        </w:rPr>
        <w:t>f = 0.0</w:t>
      </w:r>
    </w:p>
    <w:p w14:paraId="7D21E05E" w14:textId="2D97E777" w:rsidR="00DF6CD8" w:rsidRPr="00C07148" w:rsidRDefault="003E3475" w:rsidP="00F7417E">
      <w:pPr>
        <w:pStyle w:val="Учебныйраздел"/>
        <w:keepNext/>
        <w:keepLines/>
        <w:widowControl/>
        <w:spacing w:before="240" w:after="40"/>
        <w:ind w:firstLine="0"/>
      </w:pPr>
      <w:r>
        <w:rPr>
          <w:rFonts w:ascii="Times New Roman" w:hAnsi="Times New Roman"/>
          <w:b/>
          <w:sz w:val="28"/>
        </w:rPr>
        <w:t>4</w:t>
      </w:r>
      <w:r w:rsidR="00DF6CD8">
        <w:rPr>
          <w:rFonts w:ascii="Times New Roman" w:hAnsi="Times New Roman"/>
          <w:b/>
          <w:sz w:val="28"/>
        </w:rPr>
        <w:t>.</w:t>
      </w:r>
      <w:r w:rsidR="00DF6CD8" w:rsidRPr="00CF7DB2">
        <w:rPr>
          <w:rFonts w:ascii="Times New Roman" w:hAnsi="Times New Roman"/>
          <w:b/>
          <w:sz w:val="28"/>
        </w:rPr>
        <w:t xml:space="preserve"> </w:t>
      </w:r>
      <w:r w:rsidR="00DF6CD8" w:rsidRPr="00C07148">
        <w:rPr>
          <w:rFonts w:ascii="Times New Roman" w:hAnsi="Times New Roman"/>
          <w:b/>
          <w:sz w:val="28"/>
        </w:rPr>
        <w:t xml:space="preserve">Минимизация функций.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4. Minimizing functions</w:t>
      </w:r>
    </w:p>
    <w:p>
      <w:pPr>
        <w:pStyle w:val="Учебноепояснение"/>
        <w:keepNext/>
        <w:keepLines/>
        <w:widowControl/>
        <w:spacing w:before="80" w:after="40"/>
      </w:pPr>
      <w:r>
        <w:t>optimize.fmin(f, x0) выполняет локальный поиск минимума без ограничений по начальному приближению x0. Границы отрезка ему не передаются. Если задача задана на отрезке, проверьте принадлежность результата и, при поиске абсолютного экстремума, значения на концах. График помогает выбрать начальное приближение.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optimize.fmin(f, x0) performs an unconstrained local minimum search starting from x0. It does not receive interval endpoints. If the problem is posed on an interval, check that the result lies within it and, when seeking an absolute extremum, check endpoint values. The graph helps choose an initial estimate.</w:t>
      </w:r>
    </w:p>
    <w:p>
      <w:pPr>
        <w:pStyle w:val="Учебноепояснение"/>
        <w:keepNext/>
        <w:keepLines/>
        <w:widowControl/>
        <w:spacing w:before="80" w:after="40"/>
      </w:pPr>
      <w:r>
        <w:t>M = optimize.fmin(f, x0, full_output=True) — схема вызова.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 = optimize.fmin(f, x0, full_output=True) — general call form.</w:t>
      </w:r>
    </w:p>
    <w:p>
      <w:pPr>
        <w:pStyle w:val="Учебноепояснение"/>
        <w:keepNext/>
        <w:keepLines/>
        <w:widowControl/>
        <w:spacing w:before="80" w:after="40"/>
      </w:pPr>
      <w:r>
        <w:t>При full_output=True и стандартном retall=False результат содержит пять элементов: xopt — массив координат минимума; fopt — значение функции; iterations — число итераций; funcalls — число вызовов функции; warnflag — флаг завершения. warnflag=0 означает нормальное завершение, 1 — достигнут лимит вызовов, 2 — лимит итераций. Производная в этом кортеже отсутствует. Локальный максимум f можно искать как локальный минимум −f; метод не гарантирует глобальный экстремум.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With full_output=True and the default retall=False, the result contains five elements: xopt — an array of minimum coordinates; fopt — the function value; iterations — the iteration count; funcalls — the number of function calls; warnflag — the termination flag. warnflag=0 means normal completion, 1 means the function call limit was reached, and 2 means the iteration limit was reached. The tuple does not contain a derivative. A local maximum of f can be sought as a local minimum of −f; the method does not guarantee a global extremum.</w:t>
      </w:r>
    </w:p>
    <w:p w14:paraId="78760100" w14:textId="77777777" w:rsidR="00DF6CD8" w:rsidRPr="007A7E97" w:rsidRDefault="00DF6CD8" w:rsidP="00DF6CD8">
      <w:pPr>
        <w:pStyle w:val="Учебноеусловие"/>
        <w:keepNext/>
        <w:keepLines/>
        <w:widowControl/>
        <w:spacing w:after="40" w:line="240" w:lineRule="auto" w:before="220"/>
        <w:ind w:firstLine="0" w:left="0"/>
        <w:jc w:val="both"/>
        <w:rPr>
          <w:bCs/>
          <w:sz w:val="26"/>
          <w:szCs w:val="26"/>
        </w:rPr>
      </w:pPr>
      <w:r w:rsidRPr="00F7417E">
        <w:rPr>
          <w:rStyle w:val="20"/>
          <w:rFonts w:ascii="Times New Roman" w:hAnsi="Times New Roman"/>
          <w:b/>
          <w:sz w:val="28"/>
        </w:rPr>
        <w:lastRenderedPageBreak/>
        <w:t>Пример 2.</w:t>
      </w:r>
      <w:r>
        <w:rPr>
          <w:rFonts w:ascii="Times New Roman" w:hAnsi="Times New Roman"/>
          <w:b w:val="0"/>
          <w:bCs/>
          <w:sz w:val="28"/>
          <w:szCs w:val="26"/>
        </w:rPr>
        <w:t xml:space="preserve"> Найдем локальный минимум функции </w:t>
      </w:r>
      <m:oMath>
        <m:r>
          <w:rPr>
            <w:rFonts w:ascii="Cambria Math" w:hAnsi="Cambria Math"/>
            <w:sz w:val="26"/>
            <w:szCs w:val="26"/>
          </w:rPr>
          <m:t>y=</m:t>
        </m:r>
        <m:sSup>
          <m:sSupPr>
            <m:ctrlPr>
              <w:rPr>
                <w:rFonts w:ascii="Cambria Math" w:hAnsi="Cambria Math"/>
                <w:bCs/>
                <w:i/>
                <w:sz w:val="26"/>
                <w:szCs w:val="26"/>
              </w:rPr>
            </m:ctrlPr>
          </m:sSupPr>
          <m:e>
            <m:d>
              <m:dPr>
                <m:ctrlPr>
                  <w:rPr>
                    <w:rFonts w:ascii="Cambria Math" w:hAnsi="Cambria Math"/>
                    <w:bCs/>
                    <w:i/>
                    <w:sz w:val="26"/>
                    <w:szCs w:val="26"/>
                  </w:rPr>
                </m:ctrlPr>
              </m:dPr>
              <m:e>
                <m:r>
                  <w:rPr>
                    <w:rFonts w:ascii="Cambria Math" w:hAnsi="Cambria Math"/>
                    <w:sz w:val="26"/>
                    <w:szCs w:val="26"/>
                  </w:rPr>
                  <m:t>x-2</m:t>
                </m:r>
              </m:e>
            </m:d>
          </m:e>
          <m:sup>
            <m:r>
              <w:rPr>
                <w:rFonts w:ascii="Cambria Math" w:hAnsi="Cambria Math"/>
                <w:sz w:val="26"/>
                <w:szCs w:val="26"/>
              </w:rPr>
              <m:t>2</m:t>
            </m:r>
          </m:sup>
        </m:sSup>
        <m:r>
          <w:rPr>
            <w:rFonts w:ascii="Cambria Math" w:hAnsi="Cambria Math"/>
            <w:sz w:val="26"/>
            <w:szCs w:val="26"/>
          </w:rPr>
          <m:t>+1</m:t>
        </m:r>
      </m:oMath>
      <w:r>
        <w:rPr>
          <w:rFonts w:ascii="Times New Roman" w:hAnsi="Times New Roman"/>
          <w:b w:val="0"/>
          <w:bCs/>
          <w:sz w:val="28"/>
          <w:szCs w:val="26"/>
        </w:rPr>
        <w:t>.</w:t>
      </w:r>
    </w:p>
    <w:p>
      <w:pPr>
        <w:pStyle w:val="Учебноеусловие"/>
        <w:keepNext/>
        <w:keepLines/>
        <w:pageBreakBefore w:val="0"/>
        <w:widowControl/>
        <w:spacing w:after="160" w:line="252" w:lineRule="auto" w:before="20"/>
        <w:ind w:firstLine="0" w:left="0"/>
        <w:jc w:val="left"/>
        <w:bidi w:val="0"/>
      </w:pPr>
      <w:r>
        <w:rPr>
          <w:rFonts w:ascii="Times New Roman" w:hAnsi="Times New Roman"/>
          <w:b/>
          <w:color w:val="000000"/>
          <w:sz w:val="28"/>
        </w:rPr>
        <w:t xml:space="preserve">Example 2. </w:t>
      </w:r>
      <w:r>
        <w:rPr>
          <w:rFonts w:ascii="Times New Roman" w:hAnsi="Times New Roman" w:cs="Times New Roman" w:eastAsia="Times New Roman"/>
          <w:b w:val="0"/>
          <w:i w:val="0"/>
          <w:color w:val="000000"/>
          <w:sz w:val="28"/>
          <w:lang w:val="en-US"/>
          <w:rtl w:val="0"/>
        </w:rPr>
        <w:t xml:space="preserve">Find a local minimum of </w:t>
      </w:r>
      <m:oMath>
        <m:r>
          <w:rPr>
            <w:rFonts w:ascii="Cambria Math" w:hAnsi="Cambria Math"/>
            <w:sz w:val="26"/>
            <w:szCs w:val="26"/>
          </w:rPr>
          <m:t>y=</m:t>
        </m:r>
        <m:sSup>
          <m:sSupPr>
            <m:ctrlPr>
              <w:rPr>
                <w:rFonts w:ascii="Cambria Math" w:hAnsi="Cambria Math"/>
                <w:bCs/>
                <w:i/>
                <w:sz w:val="26"/>
                <w:szCs w:val="26"/>
              </w:rPr>
            </m:ctrlPr>
          </m:sSupPr>
          <m:e>
            <m:d>
              <m:dPr>
                <m:ctrlPr>
                  <w:rPr>
                    <w:rFonts w:ascii="Cambria Math" w:hAnsi="Cambria Math"/>
                    <w:bCs/>
                    <w:i/>
                    <w:sz w:val="26"/>
                    <w:szCs w:val="26"/>
                  </w:rPr>
                </m:ctrlPr>
              </m:dPr>
              <m:e>
                <m:r>
                  <w:rPr>
                    <w:rFonts w:ascii="Cambria Math" w:hAnsi="Cambria Math"/>
                    <w:sz w:val="26"/>
                    <w:szCs w:val="26"/>
                  </w:rPr>
                  <m:t>x-2</m:t>
                </m:r>
              </m:e>
            </m:d>
          </m:e>
          <m:sup>
            <m:r>
              <w:rPr>
                <w:rFonts w:ascii="Cambria Math" w:hAnsi="Cambria Math"/>
                <w:sz w:val="26"/>
                <w:szCs w:val="26"/>
              </w:rPr>
              <m:t>2</m:t>
            </m:r>
          </m:sup>
        </m:sSup>
        <m:r>
          <w:rPr>
            <w:rFonts w:ascii="Cambria Math" w:hAnsi="Cambria Math"/>
            <w:sz w:val="26"/>
            <w:szCs w:val="26"/>
          </w:rPr>
          <m:t>+1</m:t>
        </m:r>
      </m:oMath>
      <w:r>
        <w:rPr>
          <w:rFonts w:ascii="Times New Roman" w:hAnsi="Times New Roman" w:cs="Times New Roman" w:eastAsia="Times New Roman"/>
          <w:b w:val="0"/>
          <w:i w:val="0"/>
          <w:color w:val="000000"/>
          <w:sz w:val="28"/>
          <w:lang w:val="en-US"/>
          <w:rtl w:val="0"/>
        </w:rPr>
        <w:t>.</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def f(x):</w:t>
        <w:br/>
        <w:t xml:space="preserve">    return (x-2)**2 + 1</w:t>
        <w:br/>
        <w:br/>
        <w:t>from scipy import optimize</w:t>
        <w:br/>
        <w:br/>
        <w:t>minimum = optimize.fmin(f, 1, full_output=True, disp=False)</w:t>
        <w:br/>
        <w:t>print('x0 =', minimum[0])</w:t>
        <w:br/>
        <w:t>print('f(x0) =', minimum[1])</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print("Флаг завершения:", minimum[4])</w:t>
        <w:br/>
        <w:t>if minimum[4] != 0:</w:t>
        <w:br/>
        <w:t xml:space="preserve">    print("Лимит достигнут: результат требует дополнительной проверки")</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messages: “Termination flag:”; “Limit reached: the result needs additional checking.”</w:t>
      </w:r>
    </w:p>
    <w:p>
      <w:pPr>
        <w:pStyle w:val="Учебноепояснение"/>
        <w:keepNext/>
        <w:keepLines/>
        <w:widowControl/>
        <w:spacing w:before="80" w:after="40"/>
      </w:pPr>
      <w:r>
        <w:rPr>
          <w:b/>
        </w:rPr>
        <w:t>Сквозной разбор на функции из примера 2</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A complete worked analysis of the function in Example 2</w:t>
      </w:r>
    </w:p>
    <w:p>
      <w:pPr>
        <w:pStyle w:val="Учебноепояснение"/>
        <w:keepNext/>
        <w:keepLines/>
        <w:widowControl/>
        <w:spacing w:before="80" w:after="40"/>
      </w:pPr>
      <w:r>
        <w:t>Область определения — вся числовая прямая; функция положительна и нулей не имеет. Производная определяет убывание слева от стационарной точки и возрастание справа. Преобразуем точные формулы в численные функции и проверим найденную точку:</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domain is the whole real line; the function is positive and has no zeros. The derivative indicates decrease to the left of the stationary point and increase to its right. Convert the exact formulas into numerical functions and check the point found:</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x_sym = sp.Symbol("x", real=True)</w:t>
        <w:br/>
        <w:t>expr = (x_sym-2)**2 + 1</w:t>
        <w:br/>
        <w:t>d1 = sp.diff(expr, x_sym)</w:t>
        <w:br/>
        <w:t>d2 = sp.diff(expr, x_sym, 2)</w:t>
        <w:br/>
        <w:t>f_num = sp.lambdify(x_sym, expr, "numpy")</w:t>
        <w:br/>
        <w:t>d1_num = sp.lambdify(x_sym, d1, "numpy")</w:t>
        <w:br/>
        <w:t>x_stationary = optimize.brentq(d1_num, 1, 3)</w:t>
        <w:br/>
        <w:t>print("Стационарная точка:", x_stationary)</w:t>
        <w:br/>
        <w:t>print("Невязка:", d1_num(x_stationary))</w:t>
        <w:br/>
        <w:t>print("x     f(x)     f'(x)")</w:t>
        <w:br/>
        <w:t>for value in [1, 2, 3]:</w:t>
        <w:br/>
        <w:t xml:space="preserve">    print(value, f_num(value), d1_num(value))</w:t>
        <w:br/>
        <w:t>print("Вторая производная:", d2)</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labels: “Stationary point:”; “Residual:”; “Second derivative:”.</w:t>
      </w:r>
    </w:p>
    <w:p>
      <w:pPr>
        <w:pStyle w:val="Учебноепояснение"/>
        <w:keepNext/>
        <w:keepLines/>
        <w:widowControl/>
        <w:spacing w:before="80" w:after="40"/>
      </w:pPr>
      <w:r>
        <w:t>Таблица даёт (x, f, f′): (1, 2, −2), (2, 1, 0), (3, 2, 2). Минимум равен 1 при x = 2; f″ = 2, смены выпуклости нет. Функция симметрична относительно x = 2, непериодична; чётной или нечётной относительно начала координат не является. Разрывов и линейных асимптот нет. Для рисунка достаточно, например, [−1; 5].</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table gives (x, f, f′): (1, 2, −2), (2, 1, 0), (3, 2, 2). The minimum is 1 at x = 2; f″ = 2, with no change in concavity. The function is symmetric about x = 2 and is not periodic; it is neither even nor odd with respect to the origin. There are no discontinuities or straight-line asymptotes. For plotting, [−1, 5], for example, is sufficient.</w:t>
      </w:r>
    </w:p>
    <w:p>
      <w:pPr>
        <w:pStyle w:val="Учебноеусловие"/>
        <w:keepNext/>
        <w:keepLines/>
        <w:widowControl/>
        <w:spacing w:before="220" w:after="40" w:line="240" w:lineRule="auto"/>
        <w:ind w:firstLine="0" w:left="0"/>
      </w:pPr>
      <w:r>
        <w:rPr>
          <w:rFonts w:ascii="Times New Roman" w:hAnsi="Times New Roman"/>
          <w:b/>
          <w:sz w:val="28"/>
        </w:rPr>
        <w:t>Упражнение 1</w:t>
      </w:r>
      <w:r>
        <w:rPr>
          <w:rFonts w:ascii="Times New Roman" w:hAnsi="Times New Roman"/>
          <w:b w:val="0"/>
          <w:sz w:val="28"/>
        </w:rPr>
        <w:t xml:space="preserve"> — полный разбор с преподавателем по схеме исследования.</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8"/>
          <w:lang w:val="en-US"/>
          <w:rtl w:val="0"/>
        </w:rPr>
        <w:t>Exercise 1 — a complete analysis with the instructor, following the investigation procedure.</w:t>
      </w:r>
    </w:p>
    <w:p w14:paraId="71813C1B" w14:textId="4059EF96" w:rsidR="00DF6CD8" w:rsidRDefault="00DF6CD8" w:rsidP="00AE4897">
      <w:pPr>
        <w:pStyle w:val="Учебноеусловие"/>
        <w:keepNext/>
        <w:keepLines/>
        <w:widowControl/>
        <w:spacing w:before="220" w:after="40" w:line="240" w:lineRule="auto"/>
        <w:ind w:firstLine="0" w:left="0"/>
        <w:jc w:val="both"/>
        <w:rPr>
          <w:sz w:val="28"/>
          <w:szCs w:val="28"/>
        </w:rPr>
      </w:pPr>
      <w:r w:rsidRPr="00AE4897">
        <w:rPr>
          <w:rStyle w:val="20"/>
          <w:rFonts w:ascii="Times New Roman" w:hAnsi="Times New Roman"/>
          <w:b/>
          <w:sz w:val="28"/>
        </w:rPr>
        <w:t>Упражнение</w:t>
      </w:r>
      <w:r w:rsidR="007B71DA">
        <w:rPr>
          <w:rStyle w:val="20"/>
          <w:rFonts w:ascii="Times New Roman" w:hAnsi="Times New Roman"/>
          <w:b/>
          <w:sz w:val="28"/>
        </w:rPr>
        <w:t xml:space="preserve"> </w:t>
      </w:r>
      <w:r w:rsidRPr="00AE4897">
        <w:rPr>
          <w:rStyle w:val="20"/>
          <w:rFonts w:ascii="Times New Roman" w:hAnsi="Times New Roman"/>
          <w:b/>
          <w:sz w:val="28"/>
        </w:rPr>
        <w:t>1</w:t>
      </w:r>
      <w:bookmarkStart w:id="0" w:name="_Hlk379080939"/>
      <w:r w:rsidR="00AE4897" w:rsidRPr="00AE4897">
        <w:rPr>
          <w:rStyle w:val="20"/>
          <w:rFonts w:ascii="Times New Roman" w:hAnsi="Times New Roman"/>
          <w:b/>
          <w:sz w:val="28"/>
        </w:rPr>
        <w:t>.</w:t>
      </w:r>
      <w:r w:rsidR="00AE4897">
        <w:rPr>
          <w:rFonts w:ascii="Times New Roman" w:hAnsi="Times New Roman"/>
          <w:b w:val="0"/>
          <w:sz w:val="28"/>
        </w:rPr>
        <w:t xml:space="preserve"> </w:t>
      </w:r>
      <w:r w:rsidRPr="00AE4897">
        <w:rPr>
          <w:rFonts w:ascii="Times New Roman" w:hAnsi="Times New Roman"/>
          <w:b w:val="0"/>
          <w:sz w:val="28"/>
          <w:szCs w:val="28"/>
        </w:rPr>
        <w:t xml:space="preserve">Исследовать функцию </w:t>
      </w:r>
      <w:r w:rsidRPr="00AE4897">
        <w:rPr>
          <w:sz w:val="28"/>
          <w:szCs w:val="28"/>
        </w:rPr>
        <w:object w:dxaOrig="2000" w:dyaOrig="660" w14:anchorId="332B4380">
          <v:shape id="_x0000_i1198" type="#_x0000_t75" style="width:99.75pt;height:33pt" o:ole="">
            <v:imagedata r:id="rId20" o:title=""/>
          </v:shape>
          <o:OLEObject Type="Embed" ProgID="Equation.DSMT4" ShapeID="_x0000_i1198" DrawAspect="Content" ObjectID="_1756307106" r:id="rId21"/>
        </w:object>
      </w:r>
      <w:r w:rsidRPr="00AE4897">
        <w:rPr>
          <w:rFonts w:ascii="Times New Roman" w:hAnsi="Times New Roman"/>
          <w:b w:val="0"/>
          <w:sz w:val="28"/>
          <w:szCs w:val="28"/>
        </w:rPr>
        <w:t xml:space="preserve"> и построить ее график. При необходимости для полноты картины построить графики функции на разных промежутках. Нанести на графики информацию о нулях функции, координатах экстремумов и точек перегиба. Дополнить график асимптотами (при их наличии).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1. </w:t>
      </w:r>
      <w:r>
        <w:rPr>
          <w:rFonts w:ascii="Times New Roman" w:hAnsi="Times New Roman" w:cs="Times New Roman" w:eastAsia="Times New Roman"/>
          <w:b w:val="0"/>
          <w:i w:val="0"/>
          <w:color w:val="000000"/>
          <w:sz w:val="28"/>
          <w:lang w:val="en-US"/>
          <w:rtl w:val="0"/>
        </w:rPr>
        <w:t xml:space="preserve">Investigate </w:t>
      </w:r>
      <w:r>
        <w:rPr>
          <w:sz w:val="28"/>
          <w:szCs w:val="28"/>
        </w:rPr>
        <w:object w:dxaOrig="2000" w:dyaOrig="660" w14:anchorId="332B4380">
          <v:shape id="_x0000_i1198" type="#_x0000_t75" style="width:99.75pt;height:33pt" o:ole="">
            <v:imagedata r:id="rId20" o:title=""/>
          </v:shape>
          <o:OLEObject Type="Embed" ProgID="Equation.DSMT4" ShapeID="_x0000_i1198" DrawAspect="Content" ObjectID="_1756307106" r:id="rId21"/>
        </w:object>
      </w:r>
      <w:r>
        <w:rPr>
          <w:rFonts w:ascii="Times New Roman" w:hAnsi="Times New Roman" w:cs="Times New Roman" w:eastAsia="Times New Roman"/>
          <w:b w:val="0"/>
          <w:i w:val="0"/>
          <w:color w:val="000000"/>
          <w:sz w:val="28"/>
          <w:lang w:val="en-US"/>
          <w:rtl w:val="0"/>
        </w:rPr>
        <w:t xml:space="preserve"> and plot its graph. If needed for a complete picture, plot the function over different intervals. Mark the zeros and the coordinates of extrema and inflection points. Add asymptotes, if any.</w:t>
      </w:r>
    </w:p>
    <w:bookmarkEnd w:id="0"/>
    <w:p>
      <w:pPr>
        <w:pStyle w:val="Учебноеусловие"/>
        <w:keepNext/>
        <w:keepLines/>
        <w:widowControl/>
        <w:spacing w:before="220" w:after="40" w:line="240" w:lineRule="auto"/>
        <w:ind w:firstLine="0" w:left="0"/>
      </w:pPr>
      <w:r>
        <w:rPr>
          <w:rFonts w:ascii="Times New Roman" w:hAnsi="Times New Roman"/>
          <w:b/>
          <w:sz w:val="28"/>
        </w:rPr>
        <w:t>Упражнение 2</w:t>
      </w:r>
      <w:r>
        <w:rPr>
          <w:rFonts w:ascii="Times New Roman" w:hAnsi="Times New Roman"/>
          <w:b w:val="0"/>
          <w:sz w:val="28"/>
        </w:rPr>
        <w:t xml:space="preserve"> — самостоятельное полное исследование при β = 1; затем качественное обсуждение влияния β.</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8"/>
          <w:lang w:val="en-US"/>
          <w:rtl w:val="0"/>
        </w:rPr>
        <w:t>Exercise 2 — a complete independent investigation for β = 1, followed by a qualitative discussion of the effect of β.</w:t>
      </w:r>
    </w:p>
    <w:p w14:paraId="42636D14" w14:textId="4E08A31B" w:rsidR="00DF6CD8" w:rsidRPr="00AE4897" w:rsidRDefault="00DF6CD8" w:rsidP="00AE4897">
      <w:pPr>
        <w:pStyle w:val="Учебноеусловие"/>
        <w:keepNext/>
        <w:keepLines/>
        <w:widowControl/>
        <w:spacing w:before="220" w:after="40" w:line="240" w:lineRule="auto"/>
        <w:ind w:firstLine="0" w:left="0"/>
        <w:jc w:val="both"/>
        <w:rPr>
          <w:sz w:val="28"/>
          <w:szCs w:val="28"/>
        </w:rPr>
      </w:pPr>
      <w:r w:rsidRPr="00AE4897">
        <w:rPr>
          <w:rStyle w:val="10"/>
          <w:rFonts w:ascii="Times New Roman" w:hAnsi="Times New Roman"/>
          <w:b/>
          <w:sz w:val="28"/>
        </w:rPr>
        <w:t>Упражнение 2</w:t>
      </w:r>
      <w:r w:rsidR="00AE4897" w:rsidRPr="00AE4897">
        <w:rPr>
          <w:rStyle w:val="10"/>
          <w:rFonts w:ascii="Times New Roman" w:hAnsi="Times New Roman"/>
          <w:b/>
          <w:sz w:val="28"/>
        </w:rPr>
        <w:t>.</w:t>
      </w:r>
      <w:r w:rsidR="00AE4897">
        <w:rPr>
          <w:rFonts w:ascii="Times New Roman" w:hAnsi="Times New Roman"/>
          <w:b w:val="0"/>
          <w:sz w:val="28"/>
        </w:rPr>
        <w:t xml:space="preserve"> </w:t>
      </w:r>
      <w:r w:rsidRPr="00AE4897">
        <w:rPr>
          <w:rFonts w:ascii="Times New Roman" w:hAnsi="Times New Roman"/>
          <w:b w:val="0"/>
          <w:sz w:val="28"/>
          <w:szCs w:val="28"/>
        </w:rPr>
        <w:t xml:space="preserve">Скорость молекул идеального газа, находящего в равновесии при определенной температуре, является случайной величиной, подчиняющейся распределению Максвелла с плотностью распределения вероятностей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2. </w:t>
      </w:r>
      <w:r>
        <w:rPr>
          <w:rFonts w:ascii="Times New Roman" w:hAnsi="Times New Roman" w:cs="Times New Roman" w:eastAsia="Times New Roman"/>
          <w:b w:val="0"/>
          <w:i w:val="0"/>
          <w:color w:val="000000"/>
          <w:sz w:val="28"/>
          <w:lang w:val="en-US"/>
          <w:rtl w:val="0"/>
        </w:rPr>
        <w:t>The speed of molecules in an ideal gas at equilibrium at a given temperature is a random variable following the Maxwell distribution, with probability density</w:t>
      </w:r>
    </w:p>
    <w:p w14:paraId="7B5C69A2" w14:textId="77777777" w:rsidR="00DF6CD8" w:rsidRPr="00AE4897" w:rsidRDefault="00DF6CD8" w:rsidP="00AE4897">
      <w:pPr>
        <w:keepNext/>
        <w:widowControl/>
        <w:spacing w:after="120" w:line="240" w:lineRule="auto" w:before="0"/>
        <w:ind w:firstLine="709"/>
        <w:jc w:val="both"/>
        <w:rPr>
          <w:sz w:val="28"/>
          <w:szCs w:val="28"/>
        </w:rPr>
      </w:pPr>
      <w:r w:rsidRPr="00AE4897">
        <w:rPr>
          <w:sz w:val="28"/>
          <w:szCs w:val="28"/>
        </w:rPr>
        <w:object w:dxaOrig="3019" w:dyaOrig="1080" w14:anchorId="1DC9633D">
          <v:shape id="_x0000_i1070" type="#_x0000_t75" style="width:150.75pt;height:54pt" o:ole="">
            <v:imagedata r:id="rId22" o:title=""/>
          </v:shape>
          <o:OLEObject Type="Embed" ProgID="Equation.DSMT4" ShapeID="_x0000_i1070" DrawAspect="Content" ObjectID="_1756307107" r:id="rId23"/>
        </w:object>
      </w:r>
    </w:p>
    <w:p w14:paraId="234D7619" w14:textId="77777777" w:rsidR="00DF6CD8" w:rsidRPr="00AE4897" w:rsidRDefault="00DF6CD8" w:rsidP="00AE4897">
      <w:pPr>
        <w:keepNext/>
        <w:widowControl/>
        <w:spacing w:after="40" w:line="240" w:lineRule="auto" w:before="0"/>
        <w:ind w:firstLine="709"/>
        <w:jc w:val="both"/>
        <w:rPr>
          <w:sz w:val="28"/>
          <w:szCs w:val="28"/>
        </w:rPr>
        <w:textAlignment w:val="top"/>
      </w:pPr>
      <w:r w:rsidRPr="00AE4897">
        <w:rPr>
          <w:rFonts w:ascii="Times New Roman" w:hAnsi="Times New Roman"/>
          <w:sz w:val="28"/>
          <w:szCs w:val="28"/>
        </w:rPr>
        <w:t xml:space="preserve">(параметр </w:t>
      </w:r>
      <w:r w:rsidRPr="00AE4897">
        <w:rPr>
          <w:sz w:val="28"/>
          <w:szCs w:val="28"/>
        </w:rPr>
        <w:object w:dxaOrig="600" w:dyaOrig="320" w14:anchorId="51F0D78D">
          <v:shape id="_x0000_i1071" type="#_x0000_t75" style="width:30pt;height:15.75pt" o:ole="">
            <v:imagedata r:id="rId24" o:title=""/>
          </v:shape>
          <o:OLEObject Type="Embed" ProgID="Equation.DSMT4" ShapeID="_x0000_i1071" DrawAspect="Content" ObjectID="_1756307108" r:id="rId25"/>
        </w:object>
      </w:r>
      <w:r w:rsidRPr="00AE4897">
        <w:rPr>
          <w:rFonts w:ascii="Times New Roman" w:hAnsi="Times New Roman"/>
          <w:sz w:val="28"/>
          <w:szCs w:val="28"/>
        </w:rPr>
        <w:t xml:space="preserve"> определяется температурой и массой молекул).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(the parameter </w:t>
      </w:r>
      <w:r>
        <w:rPr>
          <w:sz w:val="28"/>
          <w:szCs w:val="28"/>
        </w:rPr>
        <w:object w:dxaOrig="600" w:dyaOrig="320" w14:anchorId="51F0D78D">
          <v:shape id="_x0000_i1071" type="#_x0000_t75" style="width:30pt;height:15.75pt" o:ole="">
            <v:imagedata r:id="rId24" o:title=""/>
          </v:shape>
          <o:OLEObject Type="Embed" ProgID="Equation.DSMT4" ShapeID="_x0000_i1071" DrawAspect="Content" ObjectID="_1756307108" r:id="rId25"/>
        </w:object>
      </w:r>
      <w:r>
        <w:rPr>
          <w:rFonts w:ascii="Times New Roman" w:hAnsi="Times New Roman" w:cs="Times New Roman" w:eastAsia="Times New Roman"/>
          <w:b w:val="0"/>
          <w:i w:val="0"/>
          <w:color w:val="000000"/>
          <w:sz w:val="28"/>
          <w:lang w:val="en-US"/>
          <w:rtl w:val="0"/>
        </w:rPr>
        <w:t xml:space="preserve"> is determined by the temperature and the mass of the molecules).</w:t>
      </w:r>
    </w:p>
    <w:p w14:paraId="6DB85580" w14:textId="77777777" w:rsidR="00DF6CD8" w:rsidRPr="00AE4897" w:rsidRDefault="00DF6CD8" w:rsidP="00AE4897">
      <w:pPr>
        <w:keepNext/>
        <w:widowControl/>
        <w:spacing w:after="40" w:line="240" w:lineRule="auto" w:before="0"/>
        <w:ind w:firstLine="709"/>
        <w:jc w:val="both"/>
        <w:rPr>
          <w:sz w:val="28"/>
          <w:szCs w:val="28"/>
        </w:rPr>
        <w:textAlignment w:val="top"/>
      </w:pPr>
      <w:r w:rsidRPr="00AE4897">
        <w:rPr>
          <w:rFonts w:ascii="Times New Roman" w:hAnsi="Times New Roman"/>
          <w:sz w:val="28"/>
          <w:szCs w:val="28"/>
        </w:rPr>
        <w:t xml:space="preserve">а) Исследовать функцию </w:t>
      </w:r>
      <w:r w:rsidRPr="00AE4897">
        <w:rPr>
          <w:sz w:val="28"/>
          <w:szCs w:val="28"/>
        </w:rPr>
        <w:object w:dxaOrig="540" w:dyaOrig="320" w14:anchorId="1F8A2580">
          <v:shape id="_x0000_i1072" type="#_x0000_t75" style="width:27pt;height:15.75pt" o:ole="">
            <v:imagedata r:id="rId26" o:title=""/>
          </v:shape>
          <o:OLEObject Type="Embed" ProgID="Equation.DSMT4" ShapeID="_x0000_i1072" DrawAspect="Content" ObjectID="_1756307109" r:id="rId27"/>
        </w:object>
      </w:r>
      <w:r w:rsidRPr="00AE4897">
        <w:rPr>
          <w:rFonts w:ascii="Times New Roman" w:hAnsi="Times New Roman"/>
          <w:sz w:val="28"/>
          <w:szCs w:val="28"/>
        </w:rPr>
        <w:t xml:space="preserve"> при </w:t>
      </w:r>
      <w:r w:rsidRPr="00AE4897">
        <w:rPr>
          <w:sz w:val="28"/>
          <w:szCs w:val="28"/>
        </w:rPr>
        <w:object w:dxaOrig="580" w:dyaOrig="320" w14:anchorId="11CD5AD9">
          <v:shape id="_x0000_i1073" type="#_x0000_t75" style="width:29.25pt;height:15.75pt" o:ole="">
            <v:imagedata r:id="rId28" o:title=""/>
          </v:shape>
          <o:OLEObject Type="Embed" ProgID="Equation.DSMT4" ShapeID="_x0000_i1073" DrawAspect="Content" ObjectID="_1756307110" r:id="rId29"/>
        </w:object>
      </w:r>
      <w:r w:rsidRPr="00AE4897">
        <w:rPr>
          <w:rFonts w:ascii="Times New Roman" w:hAnsi="Times New Roman"/>
          <w:sz w:val="28"/>
          <w:szCs w:val="28"/>
        </w:rPr>
        <w:t xml:space="preserve"> и построить ее график (на рисунок нанести информацию о характерных точках и асимптотах).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a) Investigate </w:t>
      </w:r>
      <w:r>
        <w:rPr>
          <w:sz w:val="28"/>
          <w:szCs w:val="28"/>
        </w:rPr>
        <w:object w:dxaOrig="540" w:dyaOrig="320" w14:anchorId="1F8A2580">
          <v:shape id="_x0000_i1072" type="#_x0000_t75" style="width:27pt;height:15.75pt" o:ole="">
            <v:imagedata r:id="rId26" o:title=""/>
          </v:shape>
          <o:OLEObject Type="Embed" ProgID="Equation.DSMT4" ShapeID="_x0000_i1072" DrawAspect="Content" ObjectID="_1756307109" r:id="rId27"/>
        </w:object>
      </w:r>
      <w:r>
        <w:rPr>
          <w:rFonts w:ascii="Times New Roman" w:hAnsi="Times New Roman" w:cs="Times New Roman" w:eastAsia="Times New Roman"/>
          <w:b w:val="0"/>
          <w:i w:val="0"/>
          <w:color w:val="000000"/>
          <w:sz w:val="28"/>
          <w:lang w:val="en-US"/>
          <w:rtl w:val="0"/>
        </w:rPr>
        <w:t xml:space="preserve"> for </w:t>
      </w:r>
      <w:r>
        <w:rPr>
          <w:sz w:val="28"/>
          <w:szCs w:val="28"/>
        </w:rPr>
        <w:object w:dxaOrig="580" w:dyaOrig="320" w14:anchorId="11CD5AD9">
          <v:shape id="_x0000_i1073" type="#_x0000_t75" style="width:29.25pt;height:15.75pt" o:ole="">
            <v:imagedata r:id="rId28" o:title=""/>
          </v:shape>
          <o:OLEObject Type="Embed" ProgID="Equation.DSMT4" ShapeID="_x0000_i1073" DrawAspect="Content" ObjectID="_1756307110" r:id="rId29"/>
        </w:object>
      </w:r>
      <w:r>
        <w:rPr>
          <w:rFonts w:ascii="Times New Roman" w:hAnsi="Times New Roman" w:cs="Times New Roman" w:eastAsia="Times New Roman"/>
          <w:b w:val="0"/>
          <w:i w:val="0"/>
          <w:color w:val="000000"/>
          <w:sz w:val="28"/>
          <w:lang w:val="en-US"/>
          <w:rtl w:val="0"/>
        </w:rPr>
        <w:t xml:space="preserve"> and plot its graph, marking characteristic points and asymptotes.</w:t>
      </w:r>
    </w:p>
    <w:p w14:paraId="53B50716" w14:textId="77777777" w:rsidR="00DF6CD8" w:rsidRPr="00AE4897" w:rsidRDefault="00DF6CD8" w:rsidP="00AE4897">
      <w:pPr>
        <w:keepNext/>
        <w:widowControl/>
        <w:spacing w:after="40" w:line="240" w:lineRule="auto" w:before="0"/>
        <w:ind w:firstLine="709"/>
        <w:jc w:val="both"/>
        <w:rPr>
          <w:sz w:val="28"/>
          <w:szCs w:val="28"/>
        </w:rPr>
        <w:textAlignment w:val="top"/>
      </w:pPr>
      <w:r w:rsidRPr="00AE4897">
        <w:rPr>
          <w:rFonts w:ascii="Times New Roman" w:hAnsi="Times New Roman"/>
          <w:sz w:val="28"/>
          <w:szCs w:val="28"/>
        </w:rPr>
        <w:t xml:space="preserve">б) Изучить на качественном уровне влияние параметра </w:t>
      </w:r>
      <w:r w:rsidRPr="00AE4897">
        <w:rPr>
          <w:sz w:val="28"/>
          <w:szCs w:val="28"/>
        </w:rPr>
        <w:object w:dxaOrig="240" w:dyaOrig="320" w14:anchorId="0E22E4EB">
          <v:shape id="_x0000_i1074" type="#_x0000_t75" style="width:12pt;height:15.75pt" o:ole="">
            <v:imagedata r:id="rId30" o:title=""/>
          </v:shape>
          <o:OLEObject Type="Embed" ProgID="Equation.DSMT4" ShapeID="_x0000_i1074" DrawAspect="Content" ObjectID="_1756307111" r:id="rId31"/>
        </w:object>
      </w:r>
      <w:r w:rsidRPr="00AE4897">
        <w:rPr>
          <w:rFonts w:ascii="Times New Roman" w:hAnsi="Times New Roman"/>
          <w:sz w:val="28"/>
          <w:szCs w:val="28"/>
        </w:rPr>
        <w:t xml:space="preserve"> на поведение функции. </w:t>
      </w:r>
    </w:p>
    <w:p>
      <w:pPr>
        <w:keepNext w:val="0"/>
        <w:keepLines/>
        <w:pageBreakBefore w:val="0"/>
        <w:widowControl/>
        <w:spacing w:after="160" w:line="252" w:lineRule="auto" w:before="20"/>
        <w:ind w:firstLine="709"/>
        <w:jc w:val="left"/>
        <w:bidi w:val="0"/>
        <w:textAlignment w:val="top"/>
      </w:pPr>
      <w:r>
        <w:rPr>
          <w:rFonts w:ascii="Times New Roman" w:hAnsi="Times New Roman" w:cs="Times New Roman" w:eastAsia="Times New Roman"/>
          <w:b w:val="0"/>
          <w:i w:val="0"/>
          <w:color w:val="000000"/>
          <w:sz w:val="28"/>
          <w:lang w:val="en-US"/>
          <w:rtl w:val="0"/>
        </w:rPr>
        <w:t xml:space="preserve">b) Study qualitatively how </w:t>
      </w:r>
      <w:r>
        <w:rPr>
          <w:sz w:val="28"/>
          <w:szCs w:val="28"/>
        </w:rPr>
        <w:object w:dxaOrig="240" w:dyaOrig="320" w14:anchorId="0E22E4EB">
          <v:shape id="_x0000_i1074" type="#_x0000_t75" style="width:12pt;height:15.75pt" o:ole="">
            <v:imagedata r:id="rId30" o:title=""/>
          </v:shape>
          <o:OLEObject Type="Embed" ProgID="Equation.DSMT4" ShapeID="_x0000_i1074" DrawAspect="Content" ObjectID="_1756307111" r:id="rId31"/>
        </w:object>
      </w:r>
      <w:r>
        <w:rPr>
          <w:rFonts w:ascii="Times New Roman" w:hAnsi="Times New Roman" w:cs="Times New Roman" w:eastAsia="Times New Roman"/>
          <w:b w:val="0"/>
          <w:i w:val="0"/>
          <w:color w:val="000000"/>
          <w:sz w:val="28"/>
          <w:lang w:val="en-US"/>
          <w:rtl w:val="0"/>
        </w:rPr>
        <w:t xml:space="preserve"> affects the function's behavior.</w:t>
      </w:r>
    </w:p>
    <w:p>
      <w:pPr>
        <w:pStyle w:val="Учебноеусловие"/>
        <w:keepNext/>
        <w:keepLines/>
        <w:widowControl/>
        <w:spacing w:before="220" w:after="40" w:line="240" w:lineRule="auto"/>
        <w:ind w:firstLine="0" w:left="0"/>
      </w:pPr>
      <w:r>
        <w:rPr>
          <w:rFonts w:ascii="Times New Roman" w:hAnsi="Times New Roman"/>
          <w:b/>
          <w:sz w:val="28"/>
        </w:rPr>
        <w:t>Упражнения 3–4</w:t>
      </w:r>
      <w:r>
        <w:rPr>
          <w:rFonts w:ascii="Times New Roman" w:hAnsi="Times New Roman"/>
          <w:b w:val="0"/>
          <w:sz w:val="28"/>
        </w:rPr>
        <w:t xml:space="preserve"> — тренировочные задания для самостоятельной или домашней работы.</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8"/>
          <w:lang w:val="en-US"/>
          <w:rtl w:val="0"/>
        </w:rPr>
        <w:t>Exercises 3–4 — practice tasks for independent work or homework.</w:t>
      </w:r>
    </w:p>
    <w:p w14:paraId="6D4033C6" w14:textId="2B42EA73" w:rsidR="00DF6CD8" w:rsidRPr="00AE4897" w:rsidRDefault="00DF6CD8" w:rsidP="007B71DA">
      <w:pPr>
        <w:pStyle w:val="Учебноеусловие"/>
        <w:keepNext/>
        <w:keepLines/>
        <w:widowControl/>
        <w:spacing w:before="220" w:after="40" w:line="240" w:lineRule="auto"/>
        <w:ind w:firstLine="0" w:left="0"/>
        <w:jc w:val="both"/>
        <w:rPr>
          <w:sz w:val="28"/>
          <w:szCs w:val="28"/>
        </w:rPr>
      </w:pPr>
      <w:r w:rsidRPr="00AE4897">
        <w:rPr>
          <w:rStyle w:val="10"/>
          <w:rFonts w:ascii="Times New Roman" w:hAnsi="Times New Roman"/>
          <w:b/>
          <w:sz w:val="28"/>
        </w:rPr>
        <w:t>Упражнение 3</w:t>
      </w:r>
      <w:r w:rsidR="00AE4897" w:rsidRPr="00AE4897">
        <w:rPr>
          <w:rStyle w:val="10"/>
          <w:rFonts w:ascii="Times New Roman" w:hAnsi="Times New Roman"/>
          <w:b/>
          <w:sz w:val="28"/>
        </w:rPr>
        <w:t>.</w:t>
      </w:r>
      <w:r w:rsidR="00AE4897">
        <w:rPr>
          <w:rFonts w:ascii="Times New Roman" w:hAnsi="Times New Roman"/>
          <w:b w:val="0"/>
          <w:sz w:val="28"/>
        </w:rPr>
        <w:t xml:space="preserve"> </w:t>
      </w:r>
      <w:r w:rsidRPr="00AE4897">
        <w:rPr>
          <w:rFonts w:ascii="Times New Roman" w:hAnsi="Times New Roman"/>
          <w:b w:val="0"/>
          <w:sz w:val="28"/>
          <w:szCs w:val="28"/>
        </w:rPr>
        <w:t xml:space="preserve">Исследовать функцию </w:t>
      </w:r>
      <w:r w:rsidRPr="00AE4897">
        <w:rPr>
          <w:sz w:val="28"/>
          <w:szCs w:val="28"/>
        </w:rPr>
        <w:object w:dxaOrig="1480" w:dyaOrig="720" w14:anchorId="6BB4B3AE">
          <v:shape id="_x0000_i1225" type="#_x0000_t75" style="width:74.25pt;height:36pt" o:ole="">
            <v:imagedata r:id="rId32" o:title=""/>
          </v:shape>
          <o:OLEObject Type="Embed" ProgID="Equation.DSMT4" ShapeID="_x0000_i1225" DrawAspect="Content" ObjectID="_1756307112" r:id="rId33"/>
        </w:object>
      </w:r>
      <w:r w:rsidRPr="00AE4897">
        <w:rPr>
          <w:rFonts w:ascii="Times New Roman" w:hAnsi="Times New Roman"/>
          <w:b w:val="0"/>
          <w:sz w:val="28"/>
          <w:szCs w:val="28"/>
        </w:rPr>
        <w:t xml:space="preserve"> и построить ее график. При необходимости для полноты картины построить графики функции на разных промежутках. Нанести на графики информацию о нулях функции, координатах экстремумов и точек перегиба. Дополнить график асимптотами (при их наличии).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3. </w:t>
      </w:r>
      <w:r>
        <w:rPr>
          <w:rFonts w:ascii="Times New Roman" w:hAnsi="Times New Roman" w:cs="Times New Roman" w:eastAsia="Times New Roman"/>
          <w:b w:val="0"/>
          <w:i w:val="0"/>
          <w:color w:val="000000"/>
          <w:sz w:val="28"/>
          <w:lang w:val="en-US"/>
          <w:rtl w:val="0"/>
        </w:rPr>
        <w:t xml:space="preserve">Investigate </w:t>
      </w:r>
      <w:r>
        <w:rPr>
          <w:sz w:val="28"/>
          <w:szCs w:val="28"/>
        </w:rPr>
        <w:object w:dxaOrig="1480" w:dyaOrig="720" w14:anchorId="6BB4B3AE">
          <v:shape id="_x0000_i1225" type="#_x0000_t75" style="width:74.25pt;height:36pt" o:ole="">
            <v:imagedata r:id="rId32" o:title=""/>
          </v:shape>
          <o:OLEObject Type="Embed" ProgID="Equation.DSMT4" ShapeID="_x0000_i1225" DrawAspect="Content" ObjectID="_1756307112" r:id="rId33"/>
        </w:object>
      </w:r>
      <w:r>
        <w:rPr>
          <w:rFonts w:ascii="Times New Roman" w:hAnsi="Times New Roman" w:cs="Times New Roman" w:eastAsia="Times New Roman"/>
          <w:b w:val="0"/>
          <w:i w:val="0"/>
          <w:color w:val="000000"/>
          <w:sz w:val="28"/>
          <w:lang w:val="en-US"/>
          <w:rtl w:val="0"/>
        </w:rPr>
        <w:t xml:space="preserve"> and plot its graph. If needed for a complete picture, plot the function over different intervals. Mark the zeros and the coordinates of extrema and inflection points. Add asymptotes, if any.</w:t>
      </w:r>
    </w:p>
    <w:p>
      <w:pPr>
        <w:pStyle w:val="Учебноепояснение"/>
        <w:keepNext/>
        <w:keepLines/>
        <w:widowControl/>
        <w:spacing w:before="80" w:after="40"/>
      </w:pPr>
      <w:r>
        <w:t>Сначала решите неравенство для подкоренного выражения: область (−∞; 2] ∪ (3; +∞). Отдельно проверьте поведение при x = 0 и x = 2; в x = 3 функция не определена. Рисунок стройте по допустимым ветвям.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First solve the inequality for the expression under the square root: the domain is (−∞, 2] ∪ (3, +∞). Check the behavior at x = 0 and x = 2 separately; the function is undefined at x = 3. Plot the admissible branches.</w:t>
      </w:r>
    </w:p>
    <w:p w14:paraId="06B6CD4C" w14:textId="016304C0" w:rsidR="00DF6CD8" w:rsidRPr="007B71DA" w:rsidRDefault="00DF6CD8" w:rsidP="007B71DA">
      <w:pPr>
        <w:pStyle w:val="Учебноеусловие"/>
        <w:keepNext/>
        <w:keepLines/>
        <w:widowControl/>
        <w:spacing w:before="220" w:after="40" w:line="240" w:lineRule="auto"/>
        <w:ind w:firstLine="0" w:left="0"/>
        <w:jc w:val="both"/>
        <w:rPr>
          <w:sz w:val="28"/>
          <w:szCs w:val="28"/>
        </w:rPr>
        <w:textAlignment w:val="top"/>
      </w:pPr>
      <w:r w:rsidRPr="007B71DA">
        <w:rPr>
          <w:rStyle w:val="20"/>
          <w:rFonts w:ascii="Times New Roman" w:hAnsi="Times New Roman"/>
          <w:b/>
          <w:sz w:val="28"/>
        </w:rPr>
        <w:t>Упражнение 4.</w:t>
      </w:r>
      <w:r w:rsidR="007B71DA">
        <w:rPr>
          <w:rFonts w:ascii="Times New Roman" w:hAnsi="Times New Roman"/>
          <w:b w:val="0"/>
          <w:sz w:val="28"/>
        </w:rPr>
        <w:t xml:space="preserve"> </w:t>
      </w:r>
      <w:r w:rsidRPr="007B71DA">
        <w:rPr>
          <w:rFonts w:ascii="Times New Roman" w:hAnsi="Times New Roman"/>
          <w:b w:val="0"/>
          <w:bCs/>
          <w:sz w:val="28"/>
          <w:szCs w:val="28"/>
        </w:rPr>
        <w:t xml:space="preserve">Найти локальные максимум и минимумы для функции </w:t>
      </w:r>
      <w:r w:rsidRPr="007B71DA">
        <w:rPr>
          <w:bCs/>
          <w:position w:val="-10"/>
          <w:sz w:val="28"/>
          <w:szCs w:val="28"/>
        </w:rPr>
        <w:object w:dxaOrig="1920" w:dyaOrig="380" w14:anchorId="0E5E0FC7">
          <v:shape id="_x0000_i1076" type="#_x0000_t75" style="width:96pt;height:18.75pt" o:ole="">
            <v:imagedata r:id="rId34" o:title=""/>
          </v:shape>
          <o:OLEObject Type="Embed" ProgID="Equation.DSMT4" ShapeID="_x0000_i1076" DrawAspect="Content" ObjectID="_1756307113" r:id="rId35"/>
        </w:object>
      </w:r>
      <w:r w:rsidRPr="007B71DA">
        <w:rPr>
          <w:rFonts w:ascii="Times New Roman" w:hAnsi="Times New Roman"/>
          <w:b w:val="0"/>
          <w:bCs/>
          <w:sz w:val="28"/>
          <w:szCs w:val="28"/>
        </w:rPr>
        <w:t xml:space="preserve"> на промежутке </w:t>
      </w:r>
      <w:r w:rsidRPr="007B71DA">
        <w:rPr>
          <w:bCs/>
          <w:position w:val="-10"/>
          <w:sz w:val="28"/>
          <w:szCs w:val="28"/>
        </w:rPr>
        <w:object w:dxaOrig="600" w:dyaOrig="320" w14:anchorId="498FF89E">
          <v:shape id="_x0000_i1077" type="#_x0000_t75" style="width:30pt;height:15.75pt" o:ole="">
            <v:imagedata r:id="rId36" o:title=""/>
          </v:shape>
          <o:OLEObject Type="Embed" ProgID="Equation.DSMT4" ShapeID="_x0000_i1077" DrawAspect="Content" ObjectID="_1756307114" r:id="rId37"/>
        </w:object>
      </w:r>
      <w:r w:rsidRPr="007B71DA">
        <w:rPr>
          <w:rFonts w:ascii="Times New Roman" w:hAnsi="Times New Roman"/>
          <w:b w:val="0"/>
          <w:bCs/>
          <w:sz w:val="28"/>
          <w:szCs w:val="28"/>
        </w:rPr>
        <w:t xml:space="preserve"> </w:t>
      </w:r>
    </w:p>
    <w:p>
      <w:pPr>
        <w:pStyle w:val="Учебноеусловие"/>
        <w:keepNext w:val="0"/>
        <w:keepLines/>
        <w:pageBreakBefore w:val="0"/>
        <w:widowControl/>
        <w:spacing w:before="20" w:after="160" w:line="252" w:lineRule="auto"/>
        <w:ind w:firstLine="0" w:left="0"/>
        <w:jc w:val="left"/>
        <w:bidi w:val="0"/>
        <w:textAlignment w:val="top"/>
      </w:pPr>
      <w:r>
        <w:rPr>
          <w:rFonts w:ascii="Times New Roman" w:hAnsi="Times New Roman"/>
          <w:b/>
          <w:color w:val="000000"/>
          <w:sz w:val="28"/>
        </w:rPr>
        <w:t xml:space="preserve">Exercise 4. </w:t>
      </w:r>
      <w:r>
        <w:rPr>
          <w:rFonts w:ascii="Times New Roman" w:hAnsi="Times New Roman" w:cs="Times New Roman" w:eastAsia="Times New Roman"/>
          <w:b w:val="0"/>
          <w:i w:val="0"/>
          <w:color w:val="000000"/>
          <w:sz w:val="28"/>
          <w:lang w:val="en-US"/>
          <w:rtl w:val="0"/>
        </w:rPr>
        <w:t xml:space="preserve">Find the local maximum and minima of </w:t>
      </w:r>
      <w:r>
        <w:rPr>
          <w:bCs/>
          <w:position w:val="-10"/>
          <w:sz w:val="28"/>
          <w:szCs w:val="28"/>
        </w:rPr>
        <w:object w:dxaOrig="1920" w:dyaOrig="380" w14:anchorId="0E5E0FC7">
          <v:shape id="_x0000_i1076" type="#_x0000_t75" style="width:96pt;height:18.75pt" o:ole="">
            <v:imagedata r:id="rId34" o:title=""/>
          </v:shape>
          <o:OLEObject Type="Embed" ProgID="Equation.DSMT4" ShapeID="_x0000_i1076" DrawAspect="Content" ObjectID="_1756307113" r:id="rId35"/>
        </w:object>
      </w:r>
      <w:r>
        <w:rPr>
          <w:rFonts w:ascii="Times New Roman" w:hAnsi="Times New Roman" w:cs="Times New Roman" w:eastAsia="Times New Roman"/>
          <w:b w:val="0"/>
          <w:i w:val="0"/>
          <w:color w:val="000000"/>
          <w:sz w:val="28"/>
          <w:lang w:val="en-US"/>
          <w:rtl w:val="0"/>
        </w:rPr>
        <w:t xml:space="preserve"> on </w:t>
      </w:r>
      <w:r>
        <w:rPr>
          <w:bCs/>
          <w:position w:val="-10"/>
          <w:sz w:val="28"/>
          <w:szCs w:val="28"/>
        </w:rPr>
        <w:object w:dxaOrig="600" w:dyaOrig="320" w14:anchorId="498FF89E">
          <v:shape id="_x0000_i1077" type="#_x0000_t75" style="width:30pt;height:15.75pt" o:ole="">
            <v:imagedata r:id="rId36" o:title=""/>
          </v:shape>
          <o:OLEObject Type="Embed" ProgID="Equation.DSMT4" ShapeID="_x0000_i1077" DrawAspect="Content" ObjectID="_1756307114" r:id="rId37"/>
        </w:object>
      </w:r>
    </w:p>
    <w:p>
      <w:pPr>
        <w:pStyle w:val="Учебноепояснение"/>
        <w:keepNext/>
        <w:keepLines/>
        <w:widowControl/>
        <w:spacing w:before="80" w:after="40"/>
      </w:pPr>
      <w:r>
        <w:t>Требуются локальные экстремумы во внутренности (0; 2). Поиск абсолютных экстремумов замкнутого отрезка в это задание не включён.</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Local extrema in the interior (0, 2) are required. Finding absolute extrema on the closed interval is not part of this task.</w:t>
      </w:r>
    </w:p>
    <w:p w14:paraId="4BE8D8C9" w14:textId="51BBD948" w:rsidR="00865A02" w:rsidRPr="00D87FE6" w:rsidRDefault="00BF7E6F" w:rsidP="002E0701">
      <w:pPr>
        <w:pStyle w:val="Учебныйраздел"/>
        <w:keepNext/>
        <w:keepLines/>
        <w:widowControl/>
        <w:spacing w:before="240" w:after="40"/>
        <w:ind w:firstLine="0"/>
        <w:rPr>
          <w:szCs w:val="28"/>
        </w:rPr>
      </w:pPr>
      <w:r>
        <w:rPr>
          <w:rFonts w:ascii="Times New Roman" w:hAnsi="Times New Roman"/>
          <w:b/>
          <w:sz w:val="28"/>
          <w:szCs w:val="28"/>
        </w:rPr>
        <w:lastRenderedPageBreak/>
        <w:t>Дополнительные з</w:t>
      </w:r>
      <w:r w:rsidR="002E0701" w:rsidRPr="00D87FE6">
        <w:rPr>
          <w:rFonts w:ascii="Times New Roman" w:hAnsi="Times New Roman"/>
          <w:b/>
          <w:sz w:val="28"/>
          <w:szCs w:val="28"/>
        </w:rPr>
        <w:t>адани</w:t>
      </w:r>
      <w:r w:rsidR="00EC05A8" w:rsidRPr="00D87FE6">
        <w:rPr>
          <w:rFonts w:ascii="Times New Roman" w:hAnsi="Times New Roman"/>
          <w:b/>
          <w:sz w:val="28"/>
          <w:szCs w:val="28"/>
        </w:rPr>
        <w:t>я</w:t>
      </w:r>
      <w:r w:rsidR="002E0701" w:rsidRPr="00D87FE6">
        <w:rPr>
          <w:rFonts w:ascii="Times New Roman" w:hAnsi="Times New Roman"/>
          <w:b/>
          <w:sz w:val="28"/>
          <w:szCs w:val="28"/>
        </w:rPr>
        <w:t xml:space="preserve"> для самостоятельной работы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Additional tasks for independent work</w:t>
      </w:r>
    </w:p>
    <w:p w14:paraId="5CFAAF5E" w14:textId="73C84E19" w:rsidR="007B71DA" w:rsidRPr="007B71DA" w:rsidRDefault="007B71DA" w:rsidP="007B71DA">
      <w:pPr>
        <w:pStyle w:val="Учебноеусловие"/>
        <w:keepNext/>
        <w:keepLines/>
        <w:widowControl/>
        <w:spacing w:after="40" w:line="240" w:lineRule="auto" w:before="220"/>
        <w:ind w:firstLine="0" w:left="0"/>
        <w:jc w:val="both"/>
        <w:rPr>
          <w:sz w:val="28"/>
          <w:szCs w:val="28"/>
        </w:rPr>
        <w:textAlignment w:val="top"/>
      </w:pPr>
      <w:r w:rsidRPr="007B71DA">
        <w:rPr>
          <w:rStyle w:val="20"/>
          <w:rFonts w:ascii="Times New Roman" w:hAnsi="Times New Roman"/>
          <w:b/>
          <w:sz w:val="28"/>
        </w:rPr>
        <w:t xml:space="preserve">Упражнение </w:t>
      </w:r>
      <w:r>
        <w:rPr>
          <w:rStyle w:val="20"/>
          <w:rFonts w:ascii="Times New Roman" w:hAnsi="Times New Roman"/>
          <w:b/>
          <w:sz w:val="28"/>
        </w:rPr>
        <w:t>5</w:t>
      </w:r>
      <w:r w:rsidRPr="007B71DA">
        <w:rPr>
          <w:rStyle w:val="20"/>
          <w:rFonts w:ascii="Times New Roman" w:hAnsi="Times New Roman"/>
          <w:b/>
          <w:sz w:val="28"/>
        </w:rPr>
        <w:t>.</w:t>
      </w:r>
      <w:r w:rsidRPr="007B71DA">
        <w:rPr>
          <w:rFonts w:ascii="Times New Roman" w:hAnsi="Times New Roman"/>
          <w:b w:val="0"/>
          <w:sz w:val="28"/>
          <w:szCs w:val="28"/>
        </w:rPr>
        <w:t xml:space="preserve"> Найти точки перегиба для функции </w:t>
      </w:r>
      <w:r w:rsidRPr="007B71DA">
        <w:rPr>
          <w:sz w:val="28"/>
          <w:szCs w:val="28"/>
        </w:rPr>
        <w:object w:dxaOrig="2160" w:dyaOrig="380" w14:anchorId="18D13CA1">
          <v:shape id="_x0000_i1236" type="#_x0000_t75" style="width:108pt;height:18.75pt" o:ole="">
            <v:imagedata r:id="rId38" o:title=""/>
          </v:shape>
          <o:OLEObject Type="Embed" ProgID="Equation.DSMT4" ShapeID="_x0000_i1236" DrawAspect="Content" ObjectID="_1756307115" r:id="rId39"/>
        </w:object>
      </w:r>
      <w:r w:rsidRPr="007B71DA">
        <w:rPr>
          <w:rFonts w:ascii="Times New Roman" w:hAnsi="Times New Roman"/>
          <w:b w:val="0"/>
          <w:sz w:val="28"/>
          <w:szCs w:val="28"/>
        </w:rPr>
        <w:t xml:space="preserve"> на промежутке </w:t>
      </w:r>
      <w:r w:rsidRPr="007B71DA">
        <w:rPr>
          <w:sz w:val="28"/>
          <w:szCs w:val="28"/>
        </w:rPr>
        <w:object w:dxaOrig="880" w:dyaOrig="320" w14:anchorId="2E0F9B78">
          <v:shape id="_x0000_i1237" type="#_x0000_t75" style="width:44.25pt;height:15.75pt" o:ole="">
            <v:imagedata r:id="rId40" o:title=""/>
          </v:shape>
          <o:OLEObject Type="Embed" ProgID="Equation.DSMT4" ShapeID="_x0000_i1237" DrawAspect="Content" ObjectID="_1756307116" r:id="rId41"/>
        </w:object>
      </w:r>
      <w:r w:rsidRPr="007B71DA">
        <w:rPr>
          <w:rFonts w:ascii="Times New Roman" w:hAnsi="Times New Roman"/>
          <w:b w:val="0"/>
          <w:sz w:val="28"/>
          <w:szCs w:val="28"/>
        </w:rPr>
        <w:t>.</w:t>
      </w:r>
    </w:p>
    <w:p>
      <w:pPr>
        <w:pStyle w:val="Учебноеусловие"/>
        <w:keepNext w:val="0"/>
        <w:keepLines/>
        <w:pageBreakBefore w:val="0"/>
        <w:widowControl/>
        <w:spacing w:after="160" w:line="252" w:lineRule="auto" w:before="20"/>
        <w:ind w:firstLine="0" w:left="0"/>
        <w:jc w:val="left"/>
        <w:bidi w:val="0"/>
        <w:textAlignment w:val="top"/>
      </w:pPr>
      <w:r>
        <w:rPr>
          <w:rFonts w:ascii="Times New Roman" w:hAnsi="Times New Roman"/>
          <w:b/>
          <w:color w:val="000000"/>
          <w:sz w:val="28"/>
        </w:rPr>
        <w:t xml:space="preserve">Exercise 5. </w:t>
      </w:r>
      <w:r>
        <w:rPr>
          <w:rFonts w:ascii="Times New Roman" w:hAnsi="Times New Roman" w:cs="Times New Roman" w:eastAsia="Times New Roman"/>
          <w:b w:val="0"/>
          <w:i w:val="0"/>
          <w:color w:val="000000"/>
          <w:sz w:val="28"/>
          <w:lang w:val="en-US"/>
          <w:rtl w:val="0"/>
        </w:rPr>
        <w:t xml:space="preserve">Find the inflection points of </w:t>
      </w:r>
      <w:r>
        <w:rPr>
          <w:sz w:val="28"/>
          <w:szCs w:val="28"/>
        </w:rPr>
        <w:object w:dxaOrig="2160" w:dyaOrig="380" w14:anchorId="18D13CA1">
          <v:shape id="_x0000_i1236" type="#_x0000_t75" style="width:108pt;height:18.75pt" o:ole="">
            <v:imagedata r:id="rId38" o:title=""/>
          </v:shape>
          <o:OLEObject Type="Embed" ProgID="Equation.DSMT4" ShapeID="_x0000_i1236" DrawAspect="Content" ObjectID="_1756307115" r:id="rId39"/>
        </w:object>
      </w:r>
      <w:r>
        <w:rPr>
          <w:rFonts w:ascii="Times New Roman" w:hAnsi="Times New Roman" w:cs="Times New Roman" w:eastAsia="Times New Roman"/>
          <w:b w:val="0"/>
          <w:i w:val="0"/>
          <w:color w:val="000000"/>
          <w:sz w:val="28"/>
          <w:lang w:val="en-US"/>
          <w:rtl w:val="0"/>
        </w:rPr>
        <w:t xml:space="preserve"> on </w:t>
      </w:r>
      <w:r>
        <w:rPr>
          <w:sz w:val="28"/>
          <w:szCs w:val="28"/>
        </w:rPr>
        <w:object w:dxaOrig="880" w:dyaOrig="320" w14:anchorId="2E0F9B78">
          <v:shape id="_x0000_i1237" type="#_x0000_t75" style="width:44.25pt;height:15.75pt" o:ole="">
            <v:imagedata r:id="rId40" o:title=""/>
          </v:shape>
          <o:OLEObject Type="Embed" ProgID="Equation.DSMT4" ShapeID="_x0000_i1237" DrawAspect="Content" ObjectID="_1756307116" r:id="rId41"/>
        </w:object>
      </w:r>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Сохраните весь отрезок [−10; 10]. Разбейте его на интервалы локализации кандидатов и подтвердите каждый перегиб сменой знака f″; одного вызова brentq на всём диапазоне недостаточно.</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Keep the entire interval [−10, 10]. Divide it into intervals that bracket candidate points and confirm each inflection point by a sign change of f″; one brentq call over the entire range is insufficient.</w:t>
      </w:r>
    </w:p>
    <w:p w14:paraId="18268743" w14:textId="515C7584" w:rsidR="007B71DA" w:rsidRPr="007B71DA" w:rsidRDefault="007B71DA" w:rsidP="007B71DA">
      <w:pPr>
        <w:pStyle w:val="Учебноеусловие"/>
        <w:keepNext/>
        <w:keepLines/>
        <w:widowControl/>
        <w:spacing w:after="40" w:line="240" w:lineRule="auto" w:before="220"/>
        <w:ind w:firstLine="0" w:left="0"/>
        <w:jc w:val="both"/>
        <w:rPr>
          <w:sz w:val="28"/>
          <w:szCs w:val="28"/>
        </w:rPr>
        <w:textAlignment w:val="top"/>
      </w:pPr>
      <w:r w:rsidRPr="007B71DA">
        <w:rPr>
          <w:rStyle w:val="20"/>
          <w:rFonts w:ascii="Times New Roman" w:hAnsi="Times New Roman"/>
          <w:b/>
          <w:sz w:val="28"/>
        </w:rPr>
        <w:t xml:space="preserve">Упражнение </w:t>
      </w:r>
      <w:r>
        <w:rPr>
          <w:rStyle w:val="20"/>
          <w:rFonts w:ascii="Times New Roman" w:hAnsi="Times New Roman"/>
          <w:b/>
          <w:sz w:val="28"/>
        </w:rPr>
        <w:t>6</w:t>
      </w:r>
      <w:r w:rsidRPr="007B71DA">
        <w:rPr>
          <w:rStyle w:val="20"/>
          <w:rFonts w:ascii="Times New Roman" w:hAnsi="Times New Roman"/>
          <w:b/>
          <w:sz w:val="28"/>
        </w:rPr>
        <w:t>.</w:t>
      </w:r>
      <w:r w:rsidRPr="007B71DA">
        <w:rPr>
          <w:rFonts w:ascii="Times New Roman" w:hAnsi="Times New Roman"/>
          <w:b w:val="0"/>
          <w:sz w:val="28"/>
          <w:szCs w:val="28"/>
        </w:rPr>
        <w:t xml:space="preserve"> Построить график функции </w:t>
      </w:r>
      <w:r w:rsidRPr="007B71DA">
        <w:rPr>
          <w:sz w:val="28"/>
          <w:szCs w:val="28"/>
        </w:rPr>
        <w:object w:dxaOrig="1460" w:dyaOrig="440" w14:anchorId="27CC202A">
          <v:shape id="_x0000_i1238" type="#_x0000_t75" style="width:72.75pt;height:21.75pt" o:ole="">
            <v:imagedata r:id="rId42" o:title=""/>
          </v:shape>
          <o:OLEObject Type="Embed" ProgID="Equation.DSMT4" ShapeID="_x0000_i1238" DrawAspect="Content" ObjectID="_1756307117" r:id="rId43"/>
        </w:object>
      </w:r>
      <w:r w:rsidRPr="007B71DA">
        <w:rPr>
          <w:rFonts w:ascii="Times New Roman" w:hAnsi="Times New Roman"/>
          <w:b w:val="0"/>
          <w:sz w:val="28"/>
          <w:szCs w:val="28"/>
        </w:rPr>
        <w:t>. Найти нули функции, точки экстремума и значения в них, точки перегиба, значения в них, значения тангенса угла наклона касательной в точке перегиба, найти односторонние пределы в точках разрыва, уравнения асимптот. Обозначить на графике экстремумы, построить касательные в окрестностях точек перегиба, асимптоты.</w:t>
      </w:r>
    </w:p>
    <w:p>
      <w:pPr>
        <w:pStyle w:val="Учебноеусловие"/>
        <w:keepNext w:val="0"/>
        <w:keepLines/>
        <w:pageBreakBefore w:val="0"/>
        <w:widowControl/>
        <w:spacing w:after="160" w:line="252" w:lineRule="auto" w:before="20"/>
        <w:ind w:firstLine="0" w:left="0"/>
        <w:jc w:val="left"/>
        <w:bidi w:val="0"/>
        <w:textAlignment w:val="top"/>
      </w:pPr>
      <w:r>
        <w:rPr>
          <w:rFonts w:ascii="Times New Roman" w:hAnsi="Times New Roman"/>
          <w:b/>
          <w:color w:val="000000"/>
          <w:sz w:val="28"/>
        </w:rPr>
        <w:t xml:space="preserve">Exercise 6. </w:t>
      </w:r>
      <w:r>
        <w:rPr>
          <w:rFonts w:ascii="Times New Roman" w:hAnsi="Times New Roman" w:cs="Times New Roman" w:eastAsia="Times New Roman"/>
          <w:b w:val="0"/>
          <w:i w:val="0"/>
          <w:color w:val="000000"/>
          <w:sz w:val="28"/>
          <w:lang w:val="en-US"/>
          <w:rtl w:val="0"/>
        </w:rPr>
        <w:t xml:space="preserve">Plot </w:t>
      </w:r>
      <w:r>
        <w:rPr>
          <w:sz w:val="28"/>
          <w:szCs w:val="28"/>
        </w:rPr>
        <w:object w:dxaOrig="1460" w:dyaOrig="440" w14:anchorId="27CC202A">
          <v:shape id="_x0000_i1238" type="#_x0000_t75" style="width:72.75pt;height:21.75pt" o:ole="">
            <v:imagedata r:id="rId42" o:title=""/>
          </v:shape>
          <o:OLEObject Type="Embed" ProgID="Equation.DSMT4" ShapeID="_x0000_i1238" DrawAspect="Content" ObjectID="_1756307117" r:id="rId43"/>
        </w:object>
      </w:r>
      <w:r>
        <w:rPr>
          <w:rFonts w:ascii="Times New Roman" w:hAnsi="Times New Roman" w:cs="Times New Roman" w:eastAsia="Times New Roman"/>
          <w:b w:val="0"/>
          <w:i w:val="0"/>
          <w:color w:val="000000"/>
          <w:sz w:val="28"/>
          <w:lang w:val="en-US"/>
          <w:rtl w:val="0"/>
        </w:rPr>
        <w:t>. Find its zeros, extrema and their values, inflection points and their values, the tangent of the tangent line's angle of inclination at each inflection point, one-sided limits at discontinuities, and asymptote equations. Mark extrema on the graph and draw tangent lines in neighborhoods of inflection points and the asymptotes.</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B819D1" w:rsidRPr="00E517DA">
      <w:footerReference w:type="default" r:id="rId44"/>
      <w:footerReference w:type="first" r:id="rId45"/>
      <w:footerReference w:type="even" r:id="rId48"/>
      <w:pgSz w:w="11906" w:h="16838"/>
      <w:pgMar w:top="1134" w:right="851" w:bottom="1134" w:left="1701"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D037B4" w14:textId="77777777" w:rsidR="008F32ED" w:rsidRDefault="008F32ED">
      <w:r>
        <w:separator/>
      </w:r>
    </w:p>
  </w:endnote>
  <w:endnote w:type="continuationSeparator" w:id="0">
    <w:p w14:paraId="62FE2A2E" w14:textId="77777777" w:rsidR="008F32ED" w:rsidRDefault="008F3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A93111" w14:textId="77777777" w:rsidR="008F32ED" w:rsidRDefault="008F32ED">
      <w:r>
        <w:separator/>
      </w:r>
    </w:p>
  </w:footnote>
  <w:footnote w:type="continuationSeparator" w:id="0">
    <w:p w14:paraId="61687D2D" w14:textId="77777777" w:rsidR="008F32ED" w:rsidRDefault="008F32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2"/>
    <w:lvl w:ilvl="0">
      <w:start w:val="1"/>
      <w:numFmt w:val="decimal"/>
      <w:lvlText w:val="%1)"/>
      <w:lvlJc w:val="left"/>
      <w:pPr>
        <w:tabs>
          <w:tab w:val="num" w:pos="785"/>
        </w:tabs>
        <w:ind w:left="785" w:hanging="360"/>
      </w:pPr>
      <w:rPr>
        <w:rFonts w:hint="default"/>
        <w:sz w:val="26"/>
        <w:szCs w:val="26"/>
      </w:rPr>
    </w:lvl>
  </w:abstractNum>
  <w:abstractNum w:abstractNumId="1" w15:restartNumberingAfterBreak="0">
    <w:nsid w:val="00000002"/>
    <w:multiLevelType w:val="singleLevel"/>
    <w:tmpl w:val="00000002"/>
    <w:name w:val="WW8Num3"/>
    <w:lvl w:ilvl="0">
      <w:start w:val="1"/>
      <w:numFmt w:val="decimal"/>
      <w:lvlText w:val="%1."/>
      <w:lvlJc w:val="left"/>
      <w:pPr>
        <w:tabs>
          <w:tab w:val="num" w:pos="1070"/>
        </w:tabs>
        <w:ind w:left="1070" w:hanging="645"/>
      </w:pPr>
      <w:rPr>
        <w:rFonts w:hint="default"/>
        <w:b/>
        <w:sz w:val="26"/>
        <w:szCs w:val="26"/>
      </w:rPr>
    </w:lvl>
  </w:abstractNum>
  <w:abstractNum w:abstractNumId="2" w15:restartNumberingAfterBreak="0">
    <w:nsid w:val="00000003"/>
    <w:multiLevelType w:val="singleLevel"/>
    <w:tmpl w:val="00000003"/>
    <w:name w:val="WW8Num4"/>
    <w:lvl w:ilvl="0">
      <w:start w:val="1"/>
      <w:numFmt w:val="decimal"/>
      <w:lvlText w:val="%1."/>
      <w:lvlJc w:val="left"/>
      <w:pPr>
        <w:tabs>
          <w:tab w:val="num" w:pos="720"/>
        </w:tabs>
        <w:ind w:left="720" w:hanging="360"/>
      </w:pPr>
      <w:rPr>
        <w:b w:val="0"/>
        <w:bCs w:val="0"/>
        <w:i w:val="0"/>
        <w:iCs w:val="0"/>
        <w:sz w:val="26"/>
        <w:szCs w:val="26"/>
      </w:rPr>
    </w:lvl>
  </w:abstractNum>
  <w:abstractNum w:abstractNumId="3" w15:restartNumberingAfterBreak="0">
    <w:nsid w:val="00000004"/>
    <w:multiLevelType w:val="multilevel"/>
    <w:tmpl w:val="00000004"/>
    <w:name w:val="WW8Num6"/>
    <w:lvl w:ilvl="0">
      <w:start w:val="1"/>
      <w:numFmt w:val="decimal"/>
      <w:lvlText w:val="%1."/>
      <w:lvlJc w:val="left"/>
      <w:pPr>
        <w:tabs>
          <w:tab w:val="num" w:pos="720"/>
        </w:tabs>
        <w:ind w:left="720" w:hanging="360"/>
      </w:pPr>
      <w:rPr>
        <w:b w:val="0"/>
        <w:i w:val="0"/>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4323070"/>
    <w:multiLevelType w:val="hybridMultilevel"/>
    <w:tmpl w:val="FE2210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832C13"/>
    <w:multiLevelType w:val="hybridMultilevel"/>
    <w:tmpl w:val="64EE7164"/>
    <w:lvl w:ilvl="0" w:tplc="6CCC2A02">
      <w:start w:val="1"/>
      <w:numFmt w:val="decimal"/>
      <w:lvlText w:val="%1."/>
      <w:lvlJc w:val="left"/>
      <w:pPr>
        <w:ind w:left="720" w:hanging="360"/>
      </w:pPr>
      <w:rPr>
        <w:rFonts w:hint="default"/>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40E10E5"/>
    <w:multiLevelType w:val="hybridMultilevel"/>
    <w:tmpl w:val="9DDC9AB6"/>
    <w:lvl w:ilvl="0" w:tplc="9C888C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7001285"/>
    <w:multiLevelType w:val="hybridMultilevel"/>
    <w:tmpl w:val="E25C9BB6"/>
    <w:lvl w:ilvl="0" w:tplc="23D86C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 w:numId="5">
    <w:abstractNumId w:val="6"/>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4D"/>
    <w:rsid w:val="000709B6"/>
    <w:rsid w:val="00123466"/>
    <w:rsid w:val="00175D0E"/>
    <w:rsid w:val="00177D19"/>
    <w:rsid w:val="001B6E79"/>
    <w:rsid w:val="001C477A"/>
    <w:rsid w:val="001C5C31"/>
    <w:rsid w:val="002733B0"/>
    <w:rsid w:val="002E0701"/>
    <w:rsid w:val="00321732"/>
    <w:rsid w:val="00335F8A"/>
    <w:rsid w:val="003C3244"/>
    <w:rsid w:val="003E3475"/>
    <w:rsid w:val="003E7DE3"/>
    <w:rsid w:val="00456AC8"/>
    <w:rsid w:val="004A4297"/>
    <w:rsid w:val="004A56F7"/>
    <w:rsid w:val="00533023"/>
    <w:rsid w:val="0053308A"/>
    <w:rsid w:val="0055632D"/>
    <w:rsid w:val="005B23BF"/>
    <w:rsid w:val="006343CF"/>
    <w:rsid w:val="00677000"/>
    <w:rsid w:val="00677613"/>
    <w:rsid w:val="006A05A3"/>
    <w:rsid w:val="006A7419"/>
    <w:rsid w:val="006E5A43"/>
    <w:rsid w:val="007233B7"/>
    <w:rsid w:val="007B5755"/>
    <w:rsid w:val="007B71DA"/>
    <w:rsid w:val="008175E2"/>
    <w:rsid w:val="00823E9E"/>
    <w:rsid w:val="00842AB6"/>
    <w:rsid w:val="00865A02"/>
    <w:rsid w:val="0087733C"/>
    <w:rsid w:val="008A1C99"/>
    <w:rsid w:val="008F32ED"/>
    <w:rsid w:val="00920B24"/>
    <w:rsid w:val="00934433"/>
    <w:rsid w:val="00986DEA"/>
    <w:rsid w:val="009951C2"/>
    <w:rsid w:val="009D2D43"/>
    <w:rsid w:val="00A61783"/>
    <w:rsid w:val="00A6620C"/>
    <w:rsid w:val="00A76B99"/>
    <w:rsid w:val="00AC2123"/>
    <w:rsid w:val="00AE2CB1"/>
    <w:rsid w:val="00AE4897"/>
    <w:rsid w:val="00B00F28"/>
    <w:rsid w:val="00B04BF6"/>
    <w:rsid w:val="00B20FD4"/>
    <w:rsid w:val="00B53A6C"/>
    <w:rsid w:val="00B819D1"/>
    <w:rsid w:val="00B8792B"/>
    <w:rsid w:val="00BF5882"/>
    <w:rsid w:val="00BF7E6F"/>
    <w:rsid w:val="00C3634D"/>
    <w:rsid w:val="00CC2231"/>
    <w:rsid w:val="00CD4152"/>
    <w:rsid w:val="00CE3FC5"/>
    <w:rsid w:val="00D0034D"/>
    <w:rsid w:val="00D31538"/>
    <w:rsid w:val="00D87FE6"/>
    <w:rsid w:val="00DF6CD8"/>
    <w:rsid w:val="00E14B88"/>
    <w:rsid w:val="00E517DA"/>
    <w:rsid w:val="00EC05A8"/>
    <w:rsid w:val="00ED4C72"/>
    <w:rsid w:val="00ED5BA5"/>
    <w:rsid w:val="00F21DCA"/>
    <w:rsid w:val="00F741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9103D6"/>
  <w15:chartTrackingRefBased/>
  <w15:docId w15:val="{28F8DBD6-D71B-4386-901C-34D16B63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5A43"/>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D87FE6"/>
    <w:pPr>
      <w:spacing w:after="120" w:line="360" w:lineRule="auto"/>
      <w:ind w:firstLine="709"/>
      <w:jc w:val="center"/>
      <w:outlineLvl w:val="0"/>
    </w:pPr>
    <w:rPr>
      <w:b/>
      <w:sz w:val="28"/>
      <w:szCs w:val="26"/>
    </w:rPr>
  </w:style>
  <w:style w:type="paragraph" w:styleId="2">
    <w:name w:val="heading 2"/>
    <w:basedOn w:val="a"/>
    <w:next w:val="a"/>
    <w:link w:val="20"/>
    <w:uiPriority w:val="9"/>
    <w:unhideWhenUsed/>
    <w:qFormat/>
    <w:rsid w:val="00DF6CD8"/>
    <w:pPr>
      <w:keepNext/>
      <w:keepLines/>
      <w:spacing w:before="40"/>
      <w:ind w:firstLine="426"/>
      <w:outlineLvl w:val="1"/>
    </w:pPr>
    <w:rPr>
      <w:rFonts w:eastAsiaTheme="majorEastAsia"/>
      <w:b/>
      <w:bCs/>
      <w:sz w:val="28"/>
      <w:szCs w:val="28"/>
    </w:rPr>
  </w:style>
  <w:style w:type="paragraph" w:styleId="3">
    <w:name w:val="heading 3"/>
    <w:basedOn w:val="a"/>
    <w:next w:val="a"/>
    <w:link w:val="30"/>
    <w:uiPriority w:val="9"/>
    <w:unhideWhenUsed/>
    <w:qFormat/>
    <w:rsid w:val="00DF6CD8"/>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6E5A43"/>
  </w:style>
  <w:style w:type="paragraph" w:customStyle="1" w:styleId="a4">
    <w:name w:val="Таблица"/>
    <w:basedOn w:val="a"/>
    <w:rsid w:val="006E5A43"/>
    <w:rPr>
      <w:sz w:val="22"/>
      <w:szCs w:val="20"/>
    </w:rPr>
  </w:style>
  <w:style w:type="paragraph" w:styleId="a5">
    <w:name w:val="footer"/>
    <w:basedOn w:val="a"/>
    <w:link w:val="a6"/>
    <w:rsid w:val="006E5A43"/>
    <w:pPr>
      <w:tabs>
        <w:tab w:val="center" w:pos="4677"/>
        <w:tab w:val="right" w:pos="9355"/>
      </w:tabs>
    </w:pPr>
  </w:style>
  <w:style w:type="character" w:customStyle="1" w:styleId="a6">
    <w:name w:val="Нижний колонтитул Знак"/>
    <w:basedOn w:val="a0"/>
    <w:link w:val="a5"/>
    <w:rsid w:val="006E5A43"/>
    <w:rPr>
      <w:rFonts w:ascii="Times New Roman" w:eastAsia="Times New Roman" w:hAnsi="Times New Roman" w:cs="Times New Roman"/>
      <w:sz w:val="24"/>
      <w:szCs w:val="24"/>
      <w:lang w:eastAsia="zh-CN"/>
    </w:rPr>
  </w:style>
  <w:style w:type="paragraph" w:customStyle="1" w:styleId="a7">
    <w:name w:val="Пример"/>
    <w:basedOn w:val="a"/>
    <w:link w:val="a8"/>
    <w:qFormat/>
    <w:rsid w:val="00D87FE6"/>
    <w:pPr>
      <w:shd w:val="clear" w:color="auto" w:fill="F2F2F2" w:themeFill="background1" w:themeFillShade="F2"/>
      <w:spacing w:line="360" w:lineRule="auto"/>
      <w:jc w:val="both"/>
    </w:pPr>
    <w:rPr>
      <w:rFonts w:ascii="Courier New" w:hAnsi="Courier New" w:cs="Courier New"/>
      <w:lang w:val="en-US"/>
    </w:rPr>
  </w:style>
  <w:style w:type="paragraph" w:styleId="a9">
    <w:name w:val="List Paragraph"/>
    <w:basedOn w:val="a"/>
    <w:uiPriority w:val="34"/>
    <w:qFormat/>
    <w:rsid w:val="001B6E79"/>
    <w:pPr>
      <w:ind w:left="720"/>
      <w:contextualSpacing/>
    </w:pPr>
  </w:style>
  <w:style w:type="character" w:customStyle="1" w:styleId="a8">
    <w:name w:val="Пример Знак"/>
    <w:basedOn w:val="a0"/>
    <w:link w:val="a7"/>
    <w:rsid w:val="00D87FE6"/>
    <w:rPr>
      <w:rFonts w:ascii="Courier New" w:eastAsia="Times New Roman" w:hAnsi="Courier New" w:cs="Courier New"/>
      <w:sz w:val="24"/>
      <w:szCs w:val="24"/>
      <w:shd w:val="clear" w:color="auto" w:fill="F2F2F2" w:themeFill="background1" w:themeFillShade="F2"/>
      <w:lang w:val="en-US" w:eastAsia="zh-CN"/>
    </w:rPr>
  </w:style>
  <w:style w:type="paragraph" w:styleId="aa">
    <w:name w:val="No Spacing"/>
    <w:uiPriority w:val="1"/>
    <w:qFormat/>
    <w:rsid w:val="001C477A"/>
    <w:pPr>
      <w:suppressAutoHyphens/>
      <w:spacing w:after="0" w:line="240" w:lineRule="auto"/>
    </w:pPr>
    <w:rPr>
      <w:rFonts w:ascii="Times New Roman" w:eastAsia="Times New Roman" w:hAnsi="Times New Roman" w:cs="Times New Roman"/>
      <w:sz w:val="24"/>
      <w:szCs w:val="24"/>
      <w:lang w:eastAsia="zh-CN"/>
    </w:rPr>
  </w:style>
  <w:style w:type="character" w:customStyle="1" w:styleId="10">
    <w:name w:val="Заголовок 1 Знак"/>
    <w:basedOn w:val="a0"/>
    <w:link w:val="1"/>
    <w:uiPriority w:val="9"/>
    <w:rsid w:val="00D87FE6"/>
    <w:rPr>
      <w:rFonts w:ascii="Times New Roman" w:eastAsia="Times New Roman" w:hAnsi="Times New Roman" w:cs="Times New Roman"/>
      <w:b/>
      <w:sz w:val="28"/>
      <w:szCs w:val="26"/>
      <w:lang w:eastAsia="zh-CN"/>
    </w:rPr>
  </w:style>
  <w:style w:type="character" w:styleId="ab">
    <w:name w:val="Placeholder Text"/>
    <w:basedOn w:val="a0"/>
    <w:uiPriority w:val="99"/>
    <w:semiHidden/>
    <w:rsid w:val="009951C2"/>
    <w:rPr>
      <w:color w:val="808080"/>
    </w:rPr>
  </w:style>
  <w:style w:type="character" w:customStyle="1" w:styleId="20">
    <w:name w:val="Заголовок 2 Знак"/>
    <w:basedOn w:val="a0"/>
    <w:link w:val="2"/>
    <w:uiPriority w:val="9"/>
    <w:rsid w:val="00DF6CD8"/>
    <w:rPr>
      <w:rFonts w:ascii="Times New Roman" w:eastAsiaTheme="majorEastAsia" w:hAnsi="Times New Roman" w:cs="Times New Roman"/>
      <w:b/>
      <w:bCs/>
      <w:sz w:val="28"/>
      <w:szCs w:val="28"/>
      <w:lang w:eastAsia="zh-CN"/>
    </w:rPr>
  </w:style>
  <w:style w:type="character" w:customStyle="1" w:styleId="30">
    <w:name w:val="Заголовок 3 Знак"/>
    <w:basedOn w:val="a0"/>
    <w:link w:val="3"/>
    <w:uiPriority w:val="9"/>
    <w:rsid w:val="00DF6CD8"/>
    <w:rPr>
      <w:rFonts w:asciiTheme="majorHAnsi" w:eastAsiaTheme="majorEastAsia" w:hAnsiTheme="majorHAnsi" w:cstheme="majorBidi"/>
      <w:color w:val="1F3763" w:themeColor="accent1" w:themeShade="7F"/>
      <w:sz w:val="24"/>
      <w:szCs w:val="24"/>
      <w:lang w:eastAsia="zh-CN"/>
    </w:rPr>
  </w:style>
  <w:style w:type="paragraph" w:styleId="HTML">
    <w:name w:val="HTML Preformatted"/>
    <w:basedOn w:val="a"/>
    <w:link w:val="HTML0"/>
    <w:uiPriority w:val="99"/>
    <w:unhideWhenUsed/>
    <w:rsid w:val="00DF6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ru-RU"/>
    </w:rPr>
  </w:style>
  <w:style w:type="character" w:customStyle="1" w:styleId="HTML0">
    <w:name w:val="Стандартный HTML Знак"/>
    <w:basedOn w:val="a0"/>
    <w:link w:val="HTML"/>
    <w:uiPriority w:val="99"/>
    <w:rsid w:val="00DF6CD8"/>
    <w:rPr>
      <w:rFonts w:ascii="Courier New" w:eastAsia="Times New Roman" w:hAnsi="Courier New" w:cs="Courier New"/>
      <w:sz w:val="20"/>
      <w:szCs w:val="20"/>
      <w:lang w:eastAsia="ru-RU"/>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8"/>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8"/>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3843193">
      <w:bodyDiv w:val="1"/>
      <w:marLeft w:val="0"/>
      <w:marRight w:val="0"/>
      <w:marTop w:val="0"/>
      <w:marBottom w:val="0"/>
      <w:divBdr>
        <w:top w:val="none" w:sz="0" w:space="0" w:color="auto"/>
        <w:left w:val="none" w:sz="0" w:space="0" w:color="auto"/>
        <w:bottom w:val="none" w:sz="0" w:space="0" w:color="auto"/>
        <w:right w:val="none" w:sz="0" w:space="0" w:color="auto"/>
      </w:divBdr>
      <w:divsChild>
        <w:div w:id="995767237">
          <w:marLeft w:val="0"/>
          <w:marRight w:val="0"/>
          <w:marTop w:val="0"/>
          <w:marBottom w:val="0"/>
          <w:divBdr>
            <w:top w:val="none" w:sz="0" w:space="0" w:color="auto"/>
            <w:left w:val="none" w:sz="0" w:space="0" w:color="auto"/>
            <w:bottom w:val="none" w:sz="0" w:space="0" w:color="auto"/>
            <w:right w:val="none" w:sz="0" w:space="0" w:color="auto"/>
          </w:divBdr>
          <w:divsChild>
            <w:div w:id="360475028">
              <w:marLeft w:val="0"/>
              <w:marRight w:val="0"/>
              <w:marTop w:val="0"/>
              <w:marBottom w:val="0"/>
              <w:divBdr>
                <w:top w:val="none" w:sz="0" w:space="0" w:color="auto"/>
                <w:left w:val="none" w:sz="0" w:space="0" w:color="auto"/>
                <w:bottom w:val="none" w:sz="0" w:space="0" w:color="auto"/>
                <w:right w:val="none" w:sz="0" w:space="0" w:color="auto"/>
              </w:divBdr>
            </w:div>
            <w:div w:id="2085761034">
              <w:marLeft w:val="0"/>
              <w:marRight w:val="0"/>
              <w:marTop w:val="0"/>
              <w:marBottom w:val="0"/>
              <w:divBdr>
                <w:top w:val="none" w:sz="0" w:space="0" w:color="auto"/>
                <w:left w:val="none" w:sz="0" w:space="0" w:color="auto"/>
                <w:bottom w:val="none" w:sz="0" w:space="0" w:color="auto"/>
                <w:right w:val="none" w:sz="0" w:space="0" w:color="auto"/>
              </w:divBdr>
            </w:div>
            <w:div w:id="355467557">
              <w:marLeft w:val="0"/>
              <w:marRight w:val="0"/>
              <w:marTop w:val="0"/>
              <w:marBottom w:val="0"/>
              <w:divBdr>
                <w:top w:val="none" w:sz="0" w:space="0" w:color="auto"/>
                <w:left w:val="none" w:sz="0" w:space="0" w:color="auto"/>
                <w:bottom w:val="none" w:sz="0" w:space="0" w:color="auto"/>
                <w:right w:val="none" w:sz="0" w:space="0" w:color="auto"/>
              </w:divBdr>
            </w:div>
            <w:div w:id="1740858953">
              <w:marLeft w:val="0"/>
              <w:marRight w:val="0"/>
              <w:marTop w:val="0"/>
              <w:marBottom w:val="0"/>
              <w:divBdr>
                <w:top w:val="none" w:sz="0" w:space="0" w:color="auto"/>
                <w:left w:val="none" w:sz="0" w:space="0" w:color="auto"/>
                <w:bottom w:val="none" w:sz="0" w:space="0" w:color="auto"/>
                <w:right w:val="none" w:sz="0" w:space="0" w:color="auto"/>
              </w:divBdr>
            </w:div>
            <w:div w:id="545605717">
              <w:marLeft w:val="0"/>
              <w:marRight w:val="0"/>
              <w:marTop w:val="0"/>
              <w:marBottom w:val="0"/>
              <w:divBdr>
                <w:top w:val="none" w:sz="0" w:space="0" w:color="auto"/>
                <w:left w:val="none" w:sz="0" w:space="0" w:color="auto"/>
                <w:bottom w:val="none" w:sz="0" w:space="0" w:color="auto"/>
                <w:right w:val="none" w:sz="0" w:space="0" w:color="auto"/>
              </w:divBdr>
            </w:div>
            <w:div w:id="2016954149">
              <w:marLeft w:val="0"/>
              <w:marRight w:val="0"/>
              <w:marTop w:val="0"/>
              <w:marBottom w:val="0"/>
              <w:divBdr>
                <w:top w:val="none" w:sz="0" w:space="0" w:color="auto"/>
                <w:left w:val="none" w:sz="0" w:space="0" w:color="auto"/>
                <w:bottom w:val="none" w:sz="0" w:space="0" w:color="auto"/>
                <w:right w:val="none" w:sz="0" w:space="0" w:color="auto"/>
              </w:divBdr>
            </w:div>
            <w:div w:id="48961149">
              <w:marLeft w:val="0"/>
              <w:marRight w:val="0"/>
              <w:marTop w:val="0"/>
              <w:marBottom w:val="0"/>
              <w:divBdr>
                <w:top w:val="none" w:sz="0" w:space="0" w:color="auto"/>
                <w:left w:val="none" w:sz="0" w:space="0" w:color="auto"/>
                <w:bottom w:val="none" w:sz="0" w:space="0" w:color="auto"/>
                <w:right w:val="none" w:sz="0" w:space="0" w:color="auto"/>
              </w:divBdr>
            </w:div>
            <w:div w:id="1413696066">
              <w:marLeft w:val="0"/>
              <w:marRight w:val="0"/>
              <w:marTop w:val="0"/>
              <w:marBottom w:val="0"/>
              <w:divBdr>
                <w:top w:val="none" w:sz="0" w:space="0" w:color="auto"/>
                <w:left w:val="none" w:sz="0" w:space="0" w:color="auto"/>
                <w:bottom w:val="none" w:sz="0" w:space="0" w:color="auto"/>
                <w:right w:val="none" w:sz="0" w:space="0" w:color="auto"/>
              </w:divBdr>
            </w:div>
            <w:div w:id="1949391119">
              <w:marLeft w:val="0"/>
              <w:marRight w:val="0"/>
              <w:marTop w:val="0"/>
              <w:marBottom w:val="0"/>
              <w:divBdr>
                <w:top w:val="none" w:sz="0" w:space="0" w:color="auto"/>
                <w:left w:val="none" w:sz="0" w:space="0" w:color="auto"/>
                <w:bottom w:val="none" w:sz="0" w:space="0" w:color="auto"/>
                <w:right w:val="none" w:sz="0" w:space="0" w:color="auto"/>
              </w:divBdr>
            </w:div>
            <w:div w:id="813718778">
              <w:marLeft w:val="0"/>
              <w:marRight w:val="0"/>
              <w:marTop w:val="0"/>
              <w:marBottom w:val="0"/>
              <w:divBdr>
                <w:top w:val="none" w:sz="0" w:space="0" w:color="auto"/>
                <w:left w:val="none" w:sz="0" w:space="0" w:color="auto"/>
                <w:bottom w:val="none" w:sz="0" w:space="0" w:color="auto"/>
                <w:right w:val="none" w:sz="0" w:space="0" w:color="auto"/>
              </w:divBdr>
            </w:div>
            <w:div w:id="20565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0911">
      <w:bodyDiv w:val="1"/>
      <w:marLeft w:val="0"/>
      <w:marRight w:val="0"/>
      <w:marTop w:val="0"/>
      <w:marBottom w:val="0"/>
      <w:divBdr>
        <w:top w:val="none" w:sz="0" w:space="0" w:color="auto"/>
        <w:left w:val="none" w:sz="0" w:space="0" w:color="auto"/>
        <w:bottom w:val="none" w:sz="0" w:space="0" w:color="auto"/>
        <w:right w:val="none" w:sz="0" w:space="0" w:color="auto"/>
      </w:divBdr>
      <w:divsChild>
        <w:div w:id="763962204">
          <w:marLeft w:val="0"/>
          <w:marRight w:val="0"/>
          <w:marTop w:val="0"/>
          <w:marBottom w:val="0"/>
          <w:divBdr>
            <w:top w:val="none" w:sz="0" w:space="0" w:color="auto"/>
            <w:left w:val="none" w:sz="0" w:space="0" w:color="auto"/>
            <w:bottom w:val="none" w:sz="0" w:space="0" w:color="auto"/>
            <w:right w:val="none" w:sz="0" w:space="0" w:color="auto"/>
          </w:divBdr>
          <w:divsChild>
            <w:div w:id="2045667526">
              <w:marLeft w:val="0"/>
              <w:marRight w:val="0"/>
              <w:marTop w:val="0"/>
              <w:marBottom w:val="0"/>
              <w:divBdr>
                <w:top w:val="none" w:sz="0" w:space="0" w:color="auto"/>
                <w:left w:val="none" w:sz="0" w:space="0" w:color="auto"/>
                <w:bottom w:val="none" w:sz="0" w:space="0" w:color="auto"/>
                <w:right w:val="none" w:sz="0" w:space="0" w:color="auto"/>
              </w:divBdr>
            </w:div>
            <w:div w:id="549876841">
              <w:marLeft w:val="0"/>
              <w:marRight w:val="0"/>
              <w:marTop w:val="0"/>
              <w:marBottom w:val="0"/>
              <w:divBdr>
                <w:top w:val="none" w:sz="0" w:space="0" w:color="auto"/>
                <w:left w:val="none" w:sz="0" w:space="0" w:color="auto"/>
                <w:bottom w:val="none" w:sz="0" w:space="0" w:color="auto"/>
                <w:right w:val="none" w:sz="0" w:space="0" w:color="auto"/>
              </w:divBdr>
            </w:div>
            <w:div w:id="2131195018">
              <w:marLeft w:val="0"/>
              <w:marRight w:val="0"/>
              <w:marTop w:val="0"/>
              <w:marBottom w:val="0"/>
              <w:divBdr>
                <w:top w:val="none" w:sz="0" w:space="0" w:color="auto"/>
                <w:left w:val="none" w:sz="0" w:space="0" w:color="auto"/>
                <w:bottom w:val="none" w:sz="0" w:space="0" w:color="auto"/>
                <w:right w:val="none" w:sz="0" w:space="0" w:color="auto"/>
              </w:divBdr>
            </w:div>
            <w:div w:id="2008439687">
              <w:marLeft w:val="0"/>
              <w:marRight w:val="0"/>
              <w:marTop w:val="0"/>
              <w:marBottom w:val="0"/>
              <w:divBdr>
                <w:top w:val="none" w:sz="0" w:space="0" w:color="auto"/>
                <w:left w:val="none" w:sz="0" w:space="0" w:color="auto"/>
                <w:bottom w:val="none" w:sz="0" w:space="0" w:color="auto"/>
                <w:right w:val="none" w:sz="0" w:space="0" w:color="auto"/>
              </w:divBdr>
            </w:div>
            <w:div w:id="1667170381">
              <w:marLeft w:val="0"/>
              <w:marRight w:val="0"/>
              <w:marTop w:val="0"/>
              <w:marBottom w:val="0"/>
              <w:divBdr>
                <w:top w:val="none" w:sz="0" w:space="0" w:color="auto"/>
                <w:left w:val="none" w:sz="0" w:space="0" w:color="auto"/>
                <w:bottom w:val="none" w:sz="0" w:space="0" w:color="auto"/>
                <w:right w:val="none" w:sz="0" w:space="0" w:color="auto"/>
              </w:divBdr>
            </w:div>
            <w:div w:id="163664033">
              <w:marLeft w:val="0"/>
              <w:marRight w:val="0"/>
              <w:marTop w:val="0"/>
              <w:marBottom w:val="0"/>
              <w:divBdr>
                <w:top w:val="none" w:sz="0" w:space="0" w:color="auto"/>
                <w:left w:val="none" w:sz="0" w:space="0" w:color="auto"/>
                <w:bottom w:val="none" w:sz="0" w:space="0" w:color="auto"/>
                <w:right w:val="none" w:sz="0" w:space="0" w:color="auto"/>
              </w:divBdr>
            </w:div>
            <w:div w:id="1322194497">
              <w:marLeft w:val="0"/>
              <w:marRight w:val="0"/>
              <w:marTop w:val="0"/>
              <w:marBottom w:val="0"/>
              <w:divBdr>
                <w:top w:val="none" w:sz="0" w:space="0" w:color="auto"/>
                <w:left w:val="none" w:sz="0" w:space="0" w:color="auto"/>
                <w:bottom w:val="none" w:sz="0" w:space="0" w:color="auto"/>
                <w:right w:val="none" w:sz="0" w:space="0" w:color="auto"/>
              </w:divBdr>
            </w:div>
            <w:div w:id="1071346547">
              <w:marLeft w:val="0"/>
              <w:marRight w:val="0"/>
              <w:marTop w:val="0"/>
              <w:marBottom w:val="0"/>
              <w:divBdr>
                <w:top w:val="none" w:sz="0" w:space="0" w:color="auto"/>
                <w:left w:val="none" w:sz="0" w:space="0" w:color="auto"/>
                <w:bottom w:val="none" w:sz="0" w:space="0" w:color="auto"/>
                <w:right w:val="none" w:sz="0" w:space="0" w:color="auto"/>
              </w:divBdr>
            </w:div>
            <w:div w:id="878201486">
              <w:marLeft w:val="0"/>
              <w:marRight w:val="0"/>
              <w:marTop w:val="0"/>
              <w:marBottom w:val="0"/>
              <w:divBdr>
                <w:top w:val="none" w:sz="0" w:space="0" w:color="auto"/>
                <w:left w:val="none" w:sz="0" w:space="0" w:color="auto"/>
                <w:bottom w:val="none" w:sz="0" w:space="0" w:color="auto"/>
                <w:right w:val="none" w:sz="0" w:space="0" w:color="auto"/>
              </w:divBdr>
            </w:div>
            <w:div w:id="11433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1432">
      <w:bodyDiv w:val="1"/>
      <w:marLeft w:val="0"/>
      <w:marRight w:val="0"/>
      <w:marTop w:val="0"/>
      <w:marBottom w:val="0"/>
      <w:divBdr>
        <w:top w:val="none" w:sz="0" w:space="0" w:color="auto"/>
        <w:left w:val="none" w:sz="0" w:space="0" w:color="auto"/>
        <w:bottom w:val="none" w:sz="0" w:space="0" w:color="auto"/>
        <w:right w:val="none" w:sz="0" w:space="0" w:color="auto"/>
      </w:divBdr>
      <w:divsChild>
        <w:div w:id="277954171">
          <w:marLeft w:val="0"/>
          <w:marRight w:val="0"/>
          <w:marTop w:val="0"/>
          <w:marBottom w:val="0"/>
          <w:divBdr>
            <w:top w:val="none" w:sz="0" w:space="0" w:color="auto"/>
            <w:left w:val="none" w:sz="0" w:space="0" w:color="auto"/>
            <w:bottom w:val="none" w:sz="0" w:space="0" w:color="auto"/>
            <w:right w:val="none" w:sz="0" w:space="0" w:color="auto"/>
          </w:divBdr>
          <w:divsChild>
            <w:div w:id="1984502701">
              <w:marLeft w:val="0"/>
              <w:marRight w:val="0"/>
              <w:marTop w:val="0"/>
              <w:marBottom w:val="0"/>
              <w:divBdr>
                <w:top w:val="none" w:sz="0" w:space="0" w:color="auto"/>
                <w:left w:val="none" w:sz="0" w:space="0" w:color="auto"/>
                <w:bottom w:val="none" w:sz="0" w:space="0" w:color="auto"/>
                <w:right w:val="none" w:sz="0" w:space="0" w:color="auto"/>
              </w:divBdr>
            </w:div>
            <w:div w:id="957687083">
              <w:marLeft w:val="0"/>
              <w:marRight w:val="0"/>
              <w:marTop w:val="0"/>
              <w:marBottom w:val="0"/>
              <w:divBdr>
                <w:top w:val="none" w:sz="0" w:space="0" w:color="auto"/>
                <w:left w:val="none" w:sz="0" w:space="0" w:color="auto"/>
                <w:bottom w:val="none" w:sz="0" w:space="0" w:color="auto"/>
                <w:right w:val="none" w:sz="0" w:space="0" w:color="auto"/>
              </w:divBdr>
            </w:div>
            <w:div w:id="1785692096">
              <w:marLeft w:val="0"/>
              <w:marRight w:val="0"/>
              <w:marTop w:val="0"/>
              <w:marBottom w:val="0"/>
              <w:divBdr>
                <w:top w:val="none" w:sz="0" w:space="0" w:color="auto"/>
                <w:left w:val="none" w:sz="0" w:space="0" w:color="auto"/>
                <w:bottom w:val="none" w:sz="0" w:space="0" w:color="auto"/>
                <w:right w:val="none" w:sz="0" w:space="0" w:color="auto"/>
              </w:divBdr>
            </w:div>
            <w:div w:id="381364208">
              <w:marLeft w:val="0"/>
              <w:marRight w:val="0"/>
              <w:marTop w:val="0"/>
              <w:marBottom w:val="0"/>
              <w:divBdr>
                <w:top w:val="none" w:sz="0" w:space="0" w:color="auto"/>
                <w:left w:val="none" w:sz="0" w:space="0" w:color="auto"/>
                <w:bottom w:val="none" w:sz="0" w:space="0" w:color="auto"/>
                <w:right w:val="none" w:sz="0" w:space="0" w:color="auto"/>
              </w:divBdr>
            </w:div>
            <w:div w:id="1051227914">
              <w:marLeft w:val="0"/>
              <w:marRight w:val="0"/>
              <w:marTop w:val="0"/>
              <w:marBottom w:val="0"/>
              <w:divBdr>
                <w:top w:val="none" w:sz="0" w:space="0" w:color="auto"/>
                <w:left w:val="none" w:sz="0" w:space="0" w:color="auto"/>
                <w:bottom w:val="none" w:sz="0" w:space="0" w:color="auto"/>
                <w:right w:val="none" w:sz="0" w:space="0" w:color="auto"/>
              </w:divBdr>
            </w:div>
            <w:div w:id="1668437206">
              <w:marLeft w:val="0"/>
              <w:marRight w:val="0"/>
              <w:marTop w:val="0"/>
              <w:marBottom w:val="0"/>
              <w:divBdr>
                <w:top w:val="none" w:sz="0" w:space="0" w:color="auto"/>
                <w:left w:val="none" w:sz="0" w:space="0" w:color="auto"/>
                <w:bottom w:val="none" w:sz="0" w:space="0" w:color="auto"/>
                <w:right w:val="none" w:sz="0" w:space="0" w:color="auto"/>
              </w:divBdr>
            </w:div>
            <w:div w:id="667440399">
              <w:marLeft w:val="0"/>
              <w:marRight w:val="0"/>
              <w:marTop w:val="0"/>
              <w:marBottom w:val="0"/>
              <w:divBdr>
                <w:top w:val="none" w:sz="0" w:space="0" w:color="auto"/>
                <w:left w:val="none" w:sz="0" w:space="0" w:color="auto"/>
                <w:bottom w:val="none" w:sz="0" w:space="0" w:color="auto"/>
                <w:right w:val="none" w:sz="0" w:space="0" w:color="auto"/>
              </w:divBdr>
            </w:div>
            <w:div w:id="1064794917">
              <w:marLeft w:val="0"/>
              <w:marRight w:val="0"/>
              <w:marTop w:val="0"/>
              <w:marBottom w:val="0"/>
              <w:divBdr>
                <w:top w:val="none" w:sz="0" w:space="0" w:color="auto"/>
                <w:left w:val="none" w:sz="0" w:space="0" w:color="auto"/>
                <w:bottom w:val="none" w:sz="0" w:space="0" w:color="auto"/>
                <w:right w:val="none" w:sz="0" w:space="0" w:color="auto"/>
              </w:divBdr>
            </w:div>
            <w:div w:id="1633242359">
              <w:marLeft w:val="0"/>
              <w:marRight w:val="0"/>
              <w:marTop w:val="0"/>
              <w:marBottom w:val="0"/>
              <w:divBdr>
                <w:top w:val="none" w:sz="0" w:space="0" w:color="auto"/>
                <w:left w:val="none" w:sz="0" w:space="0" w:color="auto"/>
                <w:bottom w:val="none" w:sz="0" w:space="0" w:color="auto"/>
                <w:right w:val="none" w:sz="0" w:space="0" w:color="auto"/>
              </w:divBdr>
            </w:div>
            <w:div w:id="964773282">
              <w:marLeft w:val="0"/>
              <w:marRight w:val="0"/>
              <w:marTop w:val="0"/>
              <w:marBottom w:val="0"/>
              <w:divBdr>
                <w:top w:val="none" w:sz="0" w:space="0" w:color="auto"/>
                <w:left w:val="none" w:sz="0" w:space="0" w:color="auto"/>
                <w:bottom w:val="none" w:sz="0" w:space="0" w:color="auto"/>
                <w:right w:val="none" w:sz="0" w:space="0" w:color="auto"/>
              </w:divBdr>
            </w:div>
            <w:div w:id="2034720651">
              <w:marLeft w:val="0"/>
              <w:marRight w:val="0"/>
              <w:marTop w:val="0"/>
              <w:marBottom w:val="0"/>
              <w:divBdr>
                <w:top w:val="none" w:sz="0" w:space="0" w:color="auto"/>
                <w:left w:val="none" w:sz="0" w:space="0" w:color="auto"/>
                <w:bottom w:val="none" w:sz="0" w:space="0" w:color="auto"/>
                <w:right w:val="none" w:sz="0" w:space="0" w:color="auto"/>
              </w:divBdr>
            </w:div>
            <w:div w:id="20487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1958">
      <w:bodyDiv w:val="1"/>
      <w:marLeft w:val="0"/>
      <w:marRight w:val="0"/>
      <w:marTop w:val="0"/>
      <w:marBottom w:val="0"/>
      <w:divBdr>
        <w:top w:val="none" w:sz="0" w:space="0" w:color="auto"/>
        <w:left w:val="none" w:sz="0" w:space="0" w:color="auto"/>
        <w:bottom w:val="none" w:sz="0" w:space="0" w:color="auto"/>
        <w:right w:val="none" w:sz="0" w:space="0" w:color="auto"/>
      </w:divBdr>
      <w:divsChild>
        <w:div w:id="1877548142">
          <w:marLeft w:val="0"/>
          <w:marRight w:val="0"/>
          <w:marTop w:val="0"/>
          <w:marBottom w:val="0"/>
          <w:divBdr>
            <w:top w:val="none" w:sz="0" w:space="0" w:color="auto"/>
            <w:left w:val="none" w:sz="0" w:space="0" w:color="auto"/>
            <w:bottom w:val="none" w:sz="0" w:space="0" w:color="auto"/>
            <w:right w:val="none" w:sz="0" w:space="0" w:color="auto"/>
          </w:divBdr>
          <w:divsChild>
            <w:div w:id="1847478175">
              <w:marLeft w:val="0"/>
              <w:marRight w:val="0"/>
              <w:marTop w:val="0"/>
              <w:marBottom w:val="0"/>
              <w:divBdr>
                <w:top w:val="none" w:sz="0" w:space="0" w:color="auto"/>
                <w:left w:val="none" w:sz="0" w:space="0" w:color="auto"/>
                <w:bottom w:val="none" w:sz="0" w:space="0" w:color="auto"/>
                <w:right w:val="none" w:sz="0" w:space="0" w:color="auto"/>
              </w:divBdr>
            </w:div>
            <w:div w:id="1310206221">
              <w:marLeft w:val="0"/>
              <w:marRight w:val="0"/>
              <w:marTop w:val="0"/>
              <w:marBottom w:val="0"/>
              <w:divBdr>
                <w:top w:val="none" w:sz="0" w:space="0" w:color="auto"/>
                <w:left w:val="none" w:sz="0" w:space="0" w:color="auto"/>
                <w:bottom w:val="none" w:sz="0" w:space="0" w:color="auto"/>
                <w:right w:val="none" w:sz="0" w:space="0" w:color="auto"/>
              </w:divBdr>
            </w:div>
            <w:div w:id="1499420454">
              <w:marLeft w:val="0"/>
              <w:marRight w:val="0"/>
              <w:marTop w:val="0"/>
              <w:marBottom w:val="0"/>
              <w:divBdr>
                <w:top w:val="none" w:sz="0" w:space="0" w:color="auto"/>
                <w:left w:val="none" w:sz="0" w:space="0" w:color="auto"/>
                <w:bottom w:val="none" w:sz="0" w:space="0" w:color="auto"/>
                <w:right w:val="none" w:sz="0" w:space="0" w:color="auto"/>
              </w:divBdr>
            </w:div>
            <w:div w:id="18031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9480">
      <w:bodyDiv w:val="1"/>
      <w:marLeft w:val="0"/>
      <w:marRight w:val="0"/>
      <w:marTop w:val="0"/>
      <w:marBottom w:val="0"/>
      <w:divBdr>
        <w:top w:val="none" w:sz="0" w:space="0" w:color="auto"/>
        <w:left w:val="none" w:sz="0" w:space="0" w:color="auto"/>
        <w:bottom w:val="none" w:sz="0" w:space="0" w:color="auto"/>
        <w:right w:val="none" w:sz="0" w:space="0" w:color="auto"/>
      </w:divBdr>
      <w:divsChild>
        <w:div w:id="992684727">
          <w:marLeft w:val="0"/>
          <w:marRight w:val="0"/>
          <w:marTop w:val="0"/>
          <w:marBottom w:val="0"/>
          <w:divBdr>
            <w:top w:val="none" w:sz="0" w:space="0" w:color="auto"/>
            <w:left w:val="none" w:sz="0" w:space="0" w:color="auto"/>
            <w:bottom w:val="none" w:sz="0" w:space="0" w:color="auto"/>
            <w:right w:val="none" w:sz="0" w:space="0" w:color="auto"/>
          </w:divBdr>
          <w:divsChild>
            <w:div w:id="1344816031">
              <w:marLeft w:val="0"/>
              <w:marRight w:val="0"/>
              <w:marTop w:val="0"/>
              <w:marBottom w:val="0"/>
              <w:divBdr>
                <w:top w:val="none" w:sz="0" w:space="0" w:color="auto"/>
                <w:left w:val="none" w:sz="0" w:space="0" w:color="auto"/>
                <w:bottom w:val="none" w:sz="0" w:space="0" w:color="auto"/>
                <w:right w:val="none" w:sz="0" w:space="0" w:color="auto"/>
              </w:divBdr>
            </w:div>
            <w:div w:id="1437361565">
              <w:marLeft w:val="0"/>
              <w:marRight w:val="0"/>
              <w:marTop w:val="0"/>
              <w:marBottom w:val="0"/>
              <w:divBdr>
                <w:top w:val="none" w:sz="0" w:space="0" w:color="auto"/>
                <w:left w:val="none" w:sz="0" w:space="0" w:color="auto"/>
                <w:bottom w:val="none" w:sz="0" w:space="0" w:color="auto"/>
                <w:right w:val="none" w:sz="0" w:space="0" w:color="auto"/>
              </w:divBdr>
            </w:div>
            <w:div w:id="1792048302">
              <w:marLeft w:val="0"/>
              <w:marRight w:val="0"/>
              <w:marTop w:val="0"/>
              <w:marBottom w:val="0"/>
              <w:divBdr>
                <w:top w:val="none" w:sz="0" w:space="0" w:color="auto"/>
                <w:left w:val="none" w:sz="0" w:space="0" w:color="auto"/>
                <w:bottom w:val="none" w:sz="0" w:space="0" w:color="auto"/>
                <w:right w:val="none" w:sz="0" w:space="0" w:color="auto"/>
              </w:divBdr>
            </w:div>
            <w:div w:id="1266885567">
              <w:marLeft w:val="0"/>
              <w:marRight w:val="0"/>
              <w:marTop w:val="0"/>
              <w:marBottom w:val="0"/>
              <w:divBdr>
                <w:top w:val="none" w:sz="0" w:space="0" w:color="auto"/>
                <w:left w:val="none" w:sz="0" w:space="0" w:color="auto"/>
                <w:bottom w:val="none" w:sz="0" w:space="0" w:color="auto"/>
                <w:right w:val="none" w:sz="0" w:space="0" w:color="auto"/>
              </w:divBdr>
            </w:div>
            <w:div w:id="1461338624">
              <w:marLeft w:val="0"/>
              <w:marRight w:val="0"/>
              <w:marTop w:val="0"/>
              <w:marBottom w:val="0"/>
              <w:divBdr>
                <w:top w:val="none" w:sz="0" w:space="0" w:color="auto"/>
                <w:left w:val="none" w:sz="0" w:space="0" w:color="auto"/>
                <w:bottom w:val="none" w:sz="0" w:space="0" w:color="auto"/>
                <w:right w:val="none" w:sz="0" w:space="0" w:color="auto"/>
              </w:divBdr>
            </w:div>
            <w:div w:id="459960484">
              <w:marLeft w:val="0"/>
              <w:marRight w:val="0"/>
              <w:marTop w:val="0"/>
              <w:marBottom w:val="0"/>
              <w:divBdr>
                <w:top w:val="none" w:sz="0" w:space="0" w:color="auto"/>
                <w:left w:val="none" w:sz="0" w:space="0" w:color="auto"/>
                <w:bottom w:val="none" w:sz="0" w:space="0" w:color="auto"/>
                <w:right w:val="none" w:sz="0" w:space="0" w:color="auto"/>
              </w:divBdr>
            </w:div>
            <w:div w:id="2049648084">
              <w:marLeft w:val="0"/>
              <w:marRight w:val="0"/>
              <w:marTop w:val="0"/>
              <w:marBottom w:val="0"/>
              <w:divBdr>
                <w:top w:val="none" w:sz="0" w:space="0" w:color="auto"/>
                <w:left w:val="none" w:sz="0" w:space="0" w:color="auto"/>
                <w:bottom w:val="none" w:sz="0" w:space="0" w:color="auto"/>
                <w:right w:val="none" w:sz="0" w:space="0" w:color="auto"/>
              </w:divBdr>
            </w:div>
            <w:div w:id="1533808543">
              <w:marLeft w:val="0"/>
              <w:marRight w:val="0"/>
              <w:marTop w:val="0"/>
              <w:marBottom w:val="0"/>
              <w:divBdr>
                <w:top w:val="none" w:sz="0" w:space="0" w:color="auto"/>
                <w:left w:val="none" w:sz="0" w:space="0" w:color="auto"/>
                <w:bottom w:val="none" w:sz="0" w:space="0" w:color="auto"/>
                <w:right w:val="none" w:sz="0" w:space="0" w:color="auto"/>
              </w:divBdr>
            </w:div>
            <w:div w:id="1676181135">
              <w:marLeft w:val="0"/>
              <w:marRight w:val="0"/>
              <w:marTop w:val="0"/>
              <w:marBottom w:val="0"/>
              <w:divBdr>
                <w:top w:val="none" w:sz="0" w:space="0" w:color="auto"/>
                <w:left w:val="none" w:sz="0" w:space="0" w:color="auto"/>
                <w:bottom w:val="none" w:sz="0" w:space="0" w:color="auto"/>
                <w:right w:val="none" w:sz="0" w:space="0" w:color="auto"/>
              </w:divBdr>
            </w:div>
            <w:div w:id="1917088558">
              <w:marLeft w:val="0"/>
              <w:marRight w:val="0"/>
              <w:marTop w:val="0"/>
              <w:marBottom w:val="0"/>
              <w:divBdr>
                <w:top w:val="none" w:sz="0" w:space="0" w:color="auto"/>
                <w:left w:val="none" w:sz="0" w:space="0" w:color="auto"/>
                <w:bottom w:val="none" w:sz="0" w:space="0" w:color="auto"/>
                <w:right w:val="none" w:sz="0" w:space="0" w:color="auto"/>
              </w:divBdr>
            </w:div>
            <w:div w:id="1550024231">
              <w:marLeft w:val="0"/>
              <w:marRight w:val="0"/>
              <w:marTop w:val="0"/>
              <w:marBottom w:val="0"/>
              <w:divBdr>
                <w:top w:val="none" w:sz="0" w:space="0" w:color="auto"/>
                <w:left w:val="none" w:sz="0" w:space="0" w:color="auto"/>
                <w:bottom w:val="none" w:sz="0" w:space="0" w:color="auto"/>
                <w:right w:val="none" w:sz="0" w:space="0" w:color="auto"/>
              </w:divBdr>
            </w:div>
            <w:div w:id="967852583">
              <w:marLeft w:val="0"/>
              <w:marRight w:val="0"/>
              <w:marTop w:val="0"/>
              <w:marBottom w:val="0"/>
              <w:divBdr>
                <w:top w:val="none" w:sz="0" w:space="0" w:color="auto"/>
                <w:left w:val="none" w:sz="0" w:space="0" w:color="auto"/>
                <w:bottom w:val="none" w:sz="0" w:space="0" w:color="auto"/>
                <w:right w:val="none" w:sz="0" w:space="0" w:color="auto"/>
              </w:divBdr>
            </w:div>
            <w:div w:id="1704819811">
              <w:marLeft w:val="0"/>
              <w:marRight w:val="0"/>
              <w:marTop w:val="0"/>
              <w:marBottom w:val="0"/>
              <w:divBdr>
                <w:top w:val="none" w:sz="0" w:space="0" w:color="auto"/>
                <w:left w:val="none" w:sz="0" w:space="0" w:color="auto"/>
                <w:bottom w:val="none" w:sz="0" w:space="0" w:color="auto"/>
                <w:right w:val="none" w:sz="0" w:space="0" w:color="auto"/>
              </w:divBdr>
            </w:div>
            <w:div w:id="524293845">
              <w:marLeft w:val="0"/>
              <w:marRight w:val="0"/>
              <w:marTop w:val="0"/>
              <w:marBottom w:val="0"/>
              <w:divBdr>
                <w:top w:val="none" w:sz="0" w:space="0" w:color="auto"/>
                <w:left w:val="none" w:sz="0" w:space="0" w:color="auto"/>
                <w:bottom w:val="none" w:sz="0" w:space="0" w:color="auto"/>
                <w:right w:val="none" w:sz="0" w:space="0" w:color="auto"/>
              </w:divBdr>
            </w:div>
            <w:div w:id="21292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7143">
      <w:bodyDiv w:val="1"/>
      <w:marLeft w:val="0"/>
      <w:marRight w:val="0"/>
      <w:marTop w:val="0"/>
      <w:marBottom w:val="0"/>
      <w:divBdr>
        <w:top w:val="none" w:sz="0" w:space="0" w:color="auto"/>
        <w:left w:val="none" w:sz="0" w:space="0" w:color="auto"/>
        <w:bottom w:val="none" w:sz="0" w:space="0" w:color="auto"/>
        <w:right w:val="none" w:sz="0" w:space="0" w:color="auto"/>
      </w:divBdr>
      <w:divsChild>
        <w:div w:id="2139105808">
          <w:marLeft w:val="0"/>
          <w:marRight w:val="0"/>
          <w:marTop w:val="0"/>
          <w:marBottom w:val="0"/>
          <w:divBdr>
            <w:top w:val="none" w:sz="0" w:space="0" w:color="auto"/>
            <w:left w:val="none" w:sz="0" w:space="0" w:color="auto"/>
            <w:bottom w:val="none" w:sz="0" w:space="0" w:color="auto"/>
            <w:right w:val="none" w:sz="0" w:space="0" w:color="auto"/>
          </w:divBdr>
          <w:divsChild>
            <w:div w:id="46534696">
              <w:marLeft w:val="0"/>
              <w:marRight w:val="0"/>
              <w:marTop w:val="0"/>
              <w:marBottom w:val="0"/>
              <w:divBdr>
                <w:top w:val="none" w:sz="0" w:space="0" w:color="auto"/>
                <w:left w:val="none" w:sz="0" w:space="0" w:color="auto"/>
                <w:bottom w:val="none" w:sz="0" w:space="0" w:color="auto"/>
                <w:right w:val="none" w:sz="0" w:space="0" w:color="auto"/>
              </w:divBdr>
            </w:div>
            <w:div w:id="1354653855">
              <w:marLeft w:val="0"/>
              <w:marRight w:val="0"/>
              <w:marTop w:val="0"/>
              <w:marBottom w:val="0"/>
              <w:divBdr>
                <w:top w:val="none" w:sz="0" w:space="0" w:color="auto"/>
                <w:left w:val="none" w:sz="0" w:space="0" w:color="auto"/>
                <w:bottom w:val="none" w:sz="0" w:space="0" w:color="auto"/>
                <w:right w:val="none" w:sz="0" w:space="0" w:color="auto"/>
              </w:divBdr>
            </w:div>
            <w:div w:id="1202127817">
              <w:marLeft w:val="0"/>
              <w:marRight w:val="0"/>
              <w:marTop w:val="0"/>
              <w:marBottom w:val="0"/>
              <w:divBdr>
                <w:top w:val="none" w:sz="0" w:space="0" w:color="auto"/>
                <w:left w:val="none" w:sz="0" w:space="0" w:color="auto"/>
                <w:bottom w:val="none" w:sz="0" w:space="0" w:color="auto"/>
                <w:right w:val="none" w:sz="0" w:space="0" w:color="auto"/>
              </w:divBdr>
            </w:div>
            <w:div w:id="1005861321">
              <w:marLeft w:val="0"/>
              <w:marRight w:val="0"/>
              <w:marTop w:val="0"/>
              <w:marBottom w:val="0"/>
              <w:divBdr>
                <w:top w:val="none" w:sz="0" w:space="0" w:color="auto"/>
                <w:left w:val="none" w:sz="0" w:space="0" w:color="auto"/>
                <w:bottom w:val="none" w:sz="0" w:space="0" w:color="auto"/>
                <w:right w:val="none" w:sz="0" w:space="0" w:color="auto"/>
              </w:divBdr>
            </w:div>
            <w:div w:id="1747336006">
              <w:marLeft w:val="0"/>
              <w:marRight w:val="0"/>
              <w:marTop w:val="0"/>
              <w:marBottom w:val="0"/>
              <w:divBdr>
                <w:top w:val="none" w:sz="0" w:space="0" w:color="auto"/>
                <w:left w:val="none" w:sz="0" w:space="0" w:color="auto"/>
                <w:bottom w:val="none" w:sz="0" w:space="0" w:color="auto"/>
                <w:right w:val="none" w:sz="0" w:space="0" w:color="auto"/>
              </w:divBdr>
            </w:div>
            <w:div w:id="108203582">
              <w:marLeft w:val="0"/>
              <w:marRight w:val="0"/>
              <w:marTop w:val="0"/>
              <w:marBottom w:val="0"/>
              <w:divBdr>
                <w:top w:val="none" w:sz="0" w:space="0" w:color="auto"/>
                <w:left w:val="none" w:sz="0" w:space="0" w:color="auto"/>
                <w:bottom w:val="none" w:sz="0" w:space="0" w:color="auto"/>
                <w:right w:val="none" w:sz="0" w:space="0" w:color="auto"/>
              </w:divBdr>
            </w:div>
            <w:div w:id="1575814851">
              <w:marLeft w:val="0"/>
              <w:marRight w:val="0"/>
              <w:marTop w:val="0"/>
              <w:marBottom w:val="0"/>
              <w:divBdr>
                <w:top w:val="none" w:sz="0" w:space="0" w:color="auto"/>
                <w:left w:val="none" w:sz="0" w:space="0" w:color="auto"/>
                <w:bottom w:val="none" w:sz="0" w:space="0" w:color="auto"/>
                <w:right w:val="none" w:sz="0" w:space="0" w:color="auto"/>
              </w:divBdr>
            </w:div>
            <w:div w:id="1963539194">
              <w:marLeft w:val="0"/>
              <w:marRight w:val="0"/>
              <w:marTop w:val="0"/>
              <w:marBottom w:val="0"/>
              <w:divBdr>
                <w:top w:val="none" w:sz="0" w:space="0" w:color="auto"/>
                <w:left w:val="none" w:sz="0" w:space="0" w:color="auto"/>
                <w:bottom w:val="none" w:sz="0" w:space="0" w:color="auto"/>
                <w:right w:val="none" w:sz="0" w:space="0" w:color="auto"/>
              </w:divBdr>
            </w:div>
            <w:div w:id="347366849">
              <w:marLeft w:val="0"/>
              <w:marRight w:val="0"/>
              <w:marTop w:val="0"/>
              <w:marBottom w:val="0"/>
              <w:divBdr>
                <w:top w:val="none" w:sz="0" w:space="0" w:color="auto"/>
                <w:left w:val="none" w:sz="0" w:space="0" w:color="auto"/>
                <w:bottom w:val="none" w:sz="0" w:space="0" w:color="auto"/>
                <w:right w:val="none" w:sz="0" w:space="0" w:color="auto"/>
              </w:divBdr>
            </w:div>
            <w:div w:id="1298536989">
              <w:marLeft w:val="0"/>
              <w:marRight w:val="0"/>
              <w:marTop w:val="0"/>
              <w:marBottom w:val="0"/>
              <w:divBdr>
                <w:top w:val="none" w:sz="0" w:space="0" w:color="auto"/>
                <w:left w:val="none" w:sz="0" w:space="0" w:color="auto"/>
                <w:bottom w:val="none" w:sz="0" w:space="0" w:color="auto"/>
                <w:right w:val="none" w:sz="0" w:space="0" w:color="auto"/>
              </w:divBdr>
            </w:div>
            <w:div w:id="14517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5359">
      <w:bodyDiv w:val="1"/>
      <w:marLeft w:val="0"/>
      <w:marRight w:val="0"/>
      <w:marTop w:val="0"/>
      <w:marBottom w:val="0"/>
      <w:divBdr>
        <w:top w:val="none" w:sz="0" w:space="0" w:color="auto"/>
        <w:left w:val="none" w:sz="0" w:space="0" w:color="auto"/>
        <w:bottom w:val="none" w:sz="0" w:space="0" w:color="auto"/>
        <w:right w:val="none" w:sz="0" w:space="0" w:color="auto"/>
      </w:divBdr>
      <w:divsChild>
        <w:div w:id="1585261816">
          <w:marLeft w:val="0"/>
          <w:marRight w:val="0"/>
          <w:marTop w:val="0"/>
          <w:marBottom w:val="0"/>
          <w:divBdr>
            <w:top w:val="none" w:sz="0" w:space="0" w:color="auto"/>
            <w:left w:val="none" w:sz="0" w:space="0" w:color="auto"/>
            <w:bottom w:val="none" w:sz="0" w:space="0" w:color="auto"/>
            <w:right w:val="none" w:sz="0" w:space="0" w:color="auto"/>
          </w:divBdr>
          <w:divsChild>
            <w:div w:id="1780250398">
              <w:marLeft w:val="0"/>
              <w:marRight w:val="0"/>
              <w:marTop w:val="0"/>
              <w:marBottom w:val="0"/>
              <w:divBdr>
                <w:top w:val="none" w:sz="0" w:space="0" w:color="auto"/>
                <w:left w:val="none" w:sz="0" w:space="0" w:color="auto"/>
                <w:bottom w:val="none" w:sz="0" w:space="0" w:color="auto"/>
                <w:right w:val="none" w:sz="0" w:space="0" w:color="auto"/>
              </w:divBdr>
            </w:div>
            <w:div w:id="1654483072">
              <w:marLeft w:val="0"/>
              <w:marRight w:val="0"/>
              <w:marTop w:val="0"/>
              <w:marBottom w:val="0"/>
              <w:divBdr>
                <w:top w:val="none" w:sz="0" w:space="0" w:color="auto"/>
                <w:left w:val="none" w:sz="0" w:space="0" w:color="auto"/>
                <w:bottom w:val="none" w:sz="0" w:space="0" w:color="auto"/>
                <w:right w:val="none" w:sz="0" w:space="0" w:color="auto"/>
              </w:divBdr>
            </w:div>
            <w:div w:id="589196784">
              <w:marLeft w:val="0"/>
              <w:marRight w:val="0"/>
              <w:marTop w:val="0"/>
              <w:marBottom w:val="0"/>
              <w:divBdr>
                <w:top w:val="none" w:sz="0" w:space="0" w:color="auto"/>
                <w:left w:val="none" w:sz="0" w:space="0" w:color="auto"/>
                <w:bottom w:val="none" w:sz="0" w:space="0" w:color="auto"/>
                <w:right w:val="none" w:sz="0" w:space="0" w:color="auto"/>
              </w:divBdr>
            </w:div>
            <w:div w:id="1132557159">
              <w:marLeft w:val="0"/>
              <w:marRight w:val="0"/>
              <w:marTop w:val="0"/>
              <w:marBottom w:val="0"/>
              <w:divBdr>
                <w:top w:val="none" w:sz="0" w:space="0" w:color="auto"/>
                <w:left w:val="none" w:sz="0" w:space="0" w:color="auto"/>
                <w:bottom w:val="none" w:sz="0" w:space="0" w:color="auto"/>
                <w:right w:val="none" w:sz="0" w:space="0" w:color="auto"/>
              </w:divBdr>
            </w:div>
            <w:div w:id="1755083309">
              <w:marLeft w:val="0"/>
              <w:marRight w:val="0"/>
              <w:marTop w:val="0"/>
              <w:marBottom w:val="0"/>
              <w:divBdr>
                <w:top w:val="none" w:sz="0" w:space="0" w:color="auto"/>
                <w:left w:val="none" w:sz="0" w:space="0" w:color="auto"/>
                <w:bottom w:val="none" w:sz="0" w:space="0" w:color="auto"/>
                <w:right w:val="none" w:sz="0" w:space="0" w:color="auto"/>
              </w:divBdr>
            </w:div>
            <w:div w:id="1357386879">
              <w:marLeft w:val="0"/>
              <w:marRight w:val="0"/>
              <w:marTop w:val="0"/>
              <w:marBottom w:val="0"/>
              <w:divBdr>
                <w:top w:val="none" w:sz="0" w:space="0" w:color="auto"/>
                <w:left w:val="none" w:sz="0" w:space="0" w:color="auto"/>
                <w:bottom w:val="none" w:sz="0" w:space="0" w:color="auto"/>
                <w:right w:val="none" w:sz="0" w:space="0" w:color="auto"/>
              </w:divBdr>
            </w:div>
            <w:div w:id="1457409226">
              <w:marLeft w:val="0"/>
              <w:marRight w:val="0"/>
              <w:marTop w:val="0"/>
              <w:marBottom w:val="0"/>
              <w:divBdr>
                <w:top w:val="none" w:sz="0" w:space="0" w:color="auto"/>
                <w:left w:val="none" w:sz="0" w:space="0" w:color="auto"/>
                <w:bottom w:val="none" w:sz="0" w:space="0" w:color="auto"/>
                <w:right w:val="none" w:sz="0" w:space="0" w:color="auto"/>
              </w:divBdr>
            </w:div>
            <w:div w:id="150995838">
              <w:marLeft w:val="0"/>
              <w:marRight w:val="0"/>
              <w:marTop w:val="0"/>
              <w:marBottom w:val="0"/>
              <w:divBdr>
                <w:top w:val="none" w:sz="0" w:space="0" w:color="auto"/>
                <w:left w:val="none" w:sz="0" w:space="0" w:color="auto"/>
                <w:bottom w:val="none" w:sz="0" w:space="0" w:color="auto"/>
                <w:right w:val="none" w:sz="0" w:space="0" w:color="auto"/>
              </w:divBdr>
            </w:div>
            <w:div w:id="246616822">
              <w:marLeft w:val="0"/>
              <w:marRight w:val="0"/>
              <w:marTop w:val="0"/>
              <w:marBottom w:val="0"/>
              <w:divBdr>
                <w:top w:val="none" w:sz="0" w:space="0" w:color="auto"/>
                <w:left w:val="none" w:sz="0" w:space="0" w:color="auto"/>
                <w:bottom w:val="none" w:sz="0" w:space="0" w:color="auto"/>
                <w:right w:val="none" w:sz="0" w:space="0" w:color="auto"/>
              </w:divBdr>
            </w:div>
            <w:div w:id="1913929727">
              <w:marLeft w:val="0"/>
              <w:marRight w:val="0"/>
              <w:marTop w:val="0"/>
              <w:marBottom w:val="0"/>
              <w:divBdr>
                <w:top w:val="none" w:sz="0" w:space="0" w:color="auto"/>
                <w:left w:val="none" w:sz="0" w:space="0" w:color="auto"/>
                <w:bottom w:val="none" w:sz="0" w:space="0" w:color="auto"/>
                <w:right w:val="none" w:sz="0" w:space="0" w:color="auto"/>
              </w:divBdr>
            </w:div>
            <w:div w:id="653098854">
              <w:marLeft w:val="0"/>
              <w:marRight w:val="0"/>
              <w:marTop w:val="0"/>
              <w:marBottom w:val="0"/>
              <w:divBdr>
                <w:top w:val="none" w:sz="0" w:space="0" w:color="auto"/>
                <w:left w:val="none" w:sz="0" w:space="0" w:color="auto"/>
                <w:bottom w:val="none" w:sz="0" w:space="0" w:color="auto"/>
                <w:right w:val="none" w:sz="0" w:space="0" w:color="auto"/>
              </w:divBdr>
            </w:div>
            <w:div w:id="745498553">
              <w:marLeft w:val="0"/>
              <w:marRight w:val="0"/>
              <w:marTop w:val="0"/>
              <w:marBottom w:val="0"/>
              <w:divBdr>
                <w:top w:val="none" w:sz="0" w:space="0" w:color="auto"/>
                <w:left w:val="none" w:sz="0" w:space="0" w:color="auto"/>
                <w:bottom w:val="none" w:sz="0" w:space="0" w:color="auto"/>
                <w:right w:val="none" w:sz="0" w:space="0" w:color="auto"/>
              </w:divBdr>
            </w:div>
            <w:div w:id="1168521246">
              <w:marLeft w:val="0"/>
              <w:marRight w:val="0"/>
              <w:marTop w:val="0"/>
              <w:marBottom w:val="0"/>
              <w:divBdr>
                <w:top w:val="none" w:sz="0" w:space="0" w:color="auto"/>
                <w:left w:val="none" w:sz="0" w:space="0" w:color="auto"/>
                <w:bottom w:val="none" w:sz="0" w:space="0" w:color="auto"/>
                <w:right w:val="none" w:sz="0" w:space="0" w:color="auto"/>
              </w:divBdr>
            </w:div>
            <w:div w:id="2098744856">
              <w:marLeft w:val="0"/>
              <w:marRight w:val="0"/>
              <w:marTop w:val="0"/>
              <w:marBottom w:val="0"/>
              <w:divBdr>
                <w:top w:val="none" w:sz="0" w:space="0" w:color="auto"/>
                <w:left w:val="none" w:sz="0" w:space="0" w:color="auto"/>
                <w:bottom w:val="none" w:sz="0" w:space="0" w:color="auto"/>
                <w:right w:val="none" w:sz="0" w:space="0" w:color="auto"/>
              </w:divBdr>
            </w:div>
            <w:div w:id="3274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379">
      <w:bodyDiv w:val="1"/>
      <w:marLeft w:val="0"/>
      <w:marRight w:val="0"/>
      <w:marTop w:val="0"/>
      <w:marBottom w:val="0"/>
      <w:divBdr>
        <w:top w:val="none" w:sz="0" w:space="0" w:color="auto"/>
        <w:left w:val="none" w:sz="0" w:space="0" w:color="auto"/>
        <w:bottom w:val="none" w:sz="0" w:space="0" w:color="auto"/>
        <w:right w:val="none" w:sz="0" w:space="0" w:color="auto"/>
      </w:divBdr>
      <w:divsChild>
        <w:div w:id="219023649">
          <w:marLeft w:val="0"/>
          <w:marRight w:val="0"/>
          <w:marTop w:val="0"/>
          <w:marBottom w:val="0"/>
          <w:divBdr>
            <w:top w:val="none" w:sz="0" w:space="0" w:color="auto"/>
            <w:left w:val="none" w:sz="0" w:space="0" w:color="auto"/>
            <w:bottom w:val="none" w:sz="0" w:space="0" w:color="auto"/>
            <w:right w:val="none" w:sz="0" w:space="0" w:color="auto"/>
          </w:divBdr>
          <w:divsChild>
            <w:div w:id="384567354">
              <w:marLeft w:val="0"/>
              <w:marRight w:val="0"/>
              <w:marTop w:val="0"/>
              <w:marBottom w:val="0"/>
              <w:divBdr>
                <w:top w:val="none" w:sz="0" w:space="0" w:color="auto"/>
                <w:left w:val="none" w:sz="0" w:space="0" w:color="auto"/>
                <w:bottom w:val="none" w:sz="0" w:space="0" w:color="auto"/>
                <w:right w:val="none" w:sz="0" w:space="0" w:color="auto"/>
              </w:divBdr>
            </w:div>
            <w:div w:id="911159096">
              <w:marLeft w:val="0"/>
              <w:marRight w:val="0"/>
              <w:marTop w:val="0"/>
              <w:marBottom w:val="0"/>
              <w:divBdr>
                <w:top w:val="none" w:sz="0" w:space="0" w:color="auto"/>
                <w:left w:val="none" w:sz="0" w:space="0" w:color="auto"/>
                <w:bottom w:val="none" w:sz="0" w:space="0" w:color="auto"/>
                <w:right w:val="none" w:sz="0" w:space="0" w:color="auto"/>
              </w:divBdr>
            </w:div>
            <w:div w:id="76750775">
              <w:marLeft w:val="0"/>
              <w:marRight w:val="0"/>
              <w:marTop w:val="0"/>
              <w:marBottom w:val="0"/>
              <w:divBdr>
                <w:top w:val="none" w:sz="0" w:space="0" w:color="auto"/>
                <w:left w:val="none" w:sz="0" w:space="0" w:color="auto"/>
                <w:bottom w:val="none" w:sz="0" w:space="0" w:color="auto"/>
                <w:right w:val="none" w:sz="0" w:space="0" w:color="auto"/>
              </w:divBdr>
            </w:div>
            <w:div w:id="939987512">
              <w:marLeft w:val="0"/>
              <w:marRight w:val="0"/>
              <w:marTop w:val="0"/>
              <w:marBottom w:val="0"/>
              <w:divBdr>
                <w:top w:val="none" w:sz="0" w:space="0" w:color="auto"/>
                <w:left w:val="none" w:sz="0" w:space="0" w:color="auto"/>
                <w:bottom w:val="none" w:sz="0" w:space="0" w:color="auto"/>
                <w:right w:val="none" w:sz="0" w:space="0" w:color="auto"/>
              </w:divBdr>
            </w:div>
            <w:div w:id="1864052378">
              <w:marLeft w:val="0"/>
              <w:marRight w:val="0"/>
              <w:marTop w:val="0"/>
              <w:marBottom w:val="0"/>
              <w:divBdr>
                <w:top w:val="none" w:sz="0" w:space="0" w:color="auto"/>
                <w:left w:val="none" w:sz="0" w:space="0" w:color="auto"/>
                <w:bottom w:val="none" w:sz="0" w:space="0" w:color="auto"/>
                <w:right w:val="none" w:sz="0" w:space="0" w:color="auto"/>
              </w:divBdr>
            </w:div>
            <w:div w:id="1333025067">
              <w:marLeft w:val="0"/>
              <w:marRight w:val="0"/>
              <w:marTop w:val="0"/>
              <w:marBottom w:val="0"/>
              <w:divBdr>
                <w:top w:val="none" w:sz="0" w:space="0" w:color="auto"/>
                <w:left w:val="none" w:sz="0" w:space="0" w:color="auto"/>
                <w:bottom w:val="none" w:sz="0" w:space="0" w:color="auto"/>
                <w:right w:val="none" w:sz="0" w:space="0" w:color="auto"/>
              </w:divBdr>
            </w:div>
            <w:div w:id="2046249870">
              <w:marLeft w:val="0"/>
              <w:marRight w:val="0"/>
              <w:marTop w:val="0"/>
              <w:marBottom w:val="0"/>
              <w:divBdr>
                <w:top w:val="none" w:sz="0" w:space="0" w:color="auto"/>
                <w:left w:val="none" w:sz="0" w:space="0" w:color="auto"/>
                <w:bottom w:val="none" w:sz="0" w:space="0" w:color="auto"/>
                <w:right w:val="none" w:sz="0" w:space="0" w:color="auto"/>
              </w:divBdr>
            </w:div>
            <w:div w:id="492718660">
              <w:marLeft w:val="0"/>
              <w:marRight w:val="0"/>
              <w:marTop w:val="0"/>
              <w:marBottom w:val="0"/>
              <w:divBdr>
                <w:top w:val="none" w:sz="0" w:space="0" w:color="auto"/>
                <w:left w:val="none" w:sz="0" w:space="0" w:color="auto"/>
                <w:bottom w:val="none" w:sz="0" w:space="0" w:color="auto"/>
                <w:right w:val="none" w:sz="0" w:space="0" w:color="auto"/>
              </w:divBdr>
            </w:div>
            <w:div w:id="705104796">
              <w:marLeft w:val="0"/>
              <w:marRight w:val="0"/>
              <w:marTop w:val="0"/>
              <w:marBottom w:val="0"/>
              <w:divBdr>
                <w:top w:val="none" w:sz="0" w:space="0" w:color="auto"/>
                <w:left w:val="none" w:sz="0" w:space="0" w:color="auto"/>
                <w:bottom w:val="none" w:sz="0" w:space="0" w:color="auto"/>
                <w:right w:val="none" w:sz="0" w:space="0" w:color="auto"/>
              </w:divBdr>
            </w:div>
            <w:div w:id="2015110160">
              <w:marLeft w:val="0"/>
              <w:marRight w:val="0"/>
              <w:marTop w:val="0"/>
              <w:marBottom w:val="0"/>
              <w:divBdr>
                <w:top w:val="none" w:sz="0" w:space="0" w:color="auto"/>
                <w:left w:val="none" w:sz="0" w:space="0" w:color="auto"/>
                <w:bottom w:val="none" w:sz="0" w:space="0" w:color="auto"/>
                <w:right w:val="none" w:sz="0" w:space="0" w:color="auto"/>
              </w:divBdr>
            </w:div>
            <w:div w:id="13188144">
              <w:marLeft w:val="0"/>
              <w:marRight w:val="0"/>
              <w:marTop w:val="0"/>
              <w:marBottom w:val="0"/>
              <w:divBdr>
                <w:top w:val="none" w:sz="0" w:space="0" w:color="auto"/>
                <w:left w:val="none" w:sz="0" w:space="0" w:color="auto"/>
                <w:bottom w:val="none" w:sz="0" w:space="0" w:color="auto"/>
                <w:right w:val="none" w:sz="0" w:space="0" w:color="auto"/>
              </w:divBdr>
            </w:div>
            <w:div w:id="175004365">
              <w:marLeft w:val="0"/>
              <w:marRight w:val="0"/>
              <w:marTop w:val="0"/>
              <w:marBottom w:val="0"/>
              <w:divBdr>
                <w:top w:val="none" w:sz="0" w:space="0" w:color="auto"/>
                <w:left w:val="none" w:sz="0" w:space="0" w:color="auto"/>
                <w:bottom w:val="none" w:sz="0" w:space="0" w:color="auto"/>
                <w:right w:val="none" w:sz="0" w:space="0" w:color="auto"/>
              </w:divBdr>
            </w:div>
            <w:div w:id="250050675">
              <w:marLeft w:val="0"/>
              <w:marRight w:val="0"/>
              <w:marTop w:val="0"/>
              <w:marBottom w:val="0"/>
              <w:divBdr>
                <w:top w:val="none" w:sz="0" w:space="0" w:color="auto"/>
                <w:left w:val="none" w:sz="0" w:space="0" w:color="auto"/>
                <w:bottom w:val="none" w:sz="0" w:space="0" w:color="auto"/>
                <w:right w:val="none" w:sz="0" w:space="0" w:color="auto"/>
              </w:divBdr>
            </w:div>
            <w:div w:id="1863744879">
              <w:marLeft w:val="0"/>
              <w:marRight w:val="0"/>
              <w:marTop w:val="0"/>
              <w:marBottom w:val="0"/>
              <w:divBdr>
                <w:top w:val="none" w:sz="0" w:space="0" w:color="auto"/>
                <w:left w:val="none" w:sz="0" w:space="0" w:color="auto"/>
                <w:bottom w:val="none" w:sz="0" w:space="0" w:color="auto"/>
                <w:right w:val="none" w:sz="0" w:space="0" w:color="auto"/>
              </w:divBdr>
            </w:div>
            <w:div w:id="1152679239">
              <w:marLeft w:val="0"/>
              <w:marRight w:val="0"/>
              <w:marTop w:val="0"/>
              <w:marBottom w:val="0"/>
              <w:divBdr>
                <w:top w:val="none" w:sz="0" w:space="0" w:color="auto"/>
                <w:left w:val="none" w:sz="0" w:space="0" w:color="auto"/>
                <w:bottom w:val="none" w:sz="0" w:space="0" w:color="auto"/>
                <w:right w:val="none" w:sz="0" w:space="0" w:color="auto"/>
              </w:divBdr>
            </w:div>
            <w:div w:id="738209427">
              <w:marLeft w:val="0"/>
              <w:marRight w:val="0"/>
              <w:marTop w:val="0"/>
              <w:marBottom w:val="0"/>
              <w:divBdr>
                <w:top w:val="none" w:sz="0" w:space="0" w:color="auto"/>
                <w:left w:val="none" w:sz="0" w:space="0" w:color="auto"/>
                <w:bottom w:val="none" w:sz="0" w:space="0" w:color="auto"/>
                <w:right w:val="none" w:sz="0" w:space="0" w:color="auto"/>
              </w:divBdr>
            </w:div>
            <w:div w:id="13045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91251">
      <w:bodyDiv w:val="1"/>
      <w:marLeft w:val="0"/>
      <w:marRight w:val="0"/>
      <w:marTop w:val="0"/>
      <w:marBottom w:val="0"/>
      <w:divBdr>
        <w:top w:val="none" w:sz="0" w:space="0" w:color="auto"/>
        <w:left w:val="none" w:sz="0" w:space="0" w:color="auto"/>
        <w:bottom w:val="none" w:sz="0" w:space="0" w:color="auto"/>
        <w:right w:val="none" w:sz="0" w:space="0" w:color="auto"/>
      </w:divBdr>
      <w:divsChild>
        <w:div w:id="1538272912">
          <w:marLeft w:val="0"/>
          <w:marRight w:val="0"/>
          <w:marTop w:val="0"/>
          <w:marBottom w:val="0"/>
          <w:divBdr>
            <w:top w:val="none" w:sz="0" w:space="0" w:color="auto"/>
            <w:left w:val="none" w:sz="0" w:space="0" w:color="auto"/>
            <w:bottom w:val="none" w:sz="0" w:space="0" w:color="auto"/>
            <w:right w:val="none" w:sz="0" w:space="0" w:color="auto"/>
          </w:divBdr>
          <w:divsChild>
            <w:div w:id="1256399359">
              <w:marLeft w:val="0"/>
              <w:marRight w:val="0"/>
              <w:marTop w:val="0"/>
              <w:marBottom w:val="0"/>
              <w:divBdr>
                <w:top w:val="none" w:sz="0" w:space="0" w:color="auto"/>
                <w:left w:val="none" w:sz="0" w:space="0" w:color="auto"/>
                <w:bottom w:val="none" w:sz="0" w:space="0" w:color="auto"/>
                <w:right w:val="none" w:sz="0" w:space="0" w:color="auto"/>
              </w:divBdr>
            </w:div>
            <w:div w:id="1393313932">
              <w:marLeft w:val="0"/>
              <w:marRight w:val="0"/>
              <w:marTop w:val="0"/>
              <w:marBottom w:val="0"/>
              <w:divBdr>
                <w:top w:val="none" w:sz="0" w:space="0" w:color="auto"/>
                <w:left w:val="none" w:sz="0" w:space="0" w:color="auto"/>
                <w:bottom w:val="none" w:sz="0" w:space="0" w:color="auto"/>
                <w:right w:val="none" w:sz="0" w:space="0" w:color="auto"/>
              </w:divBdr>
            </w:div>
            <w:div w:id="1142576370">
              <w:marLeft w:val="0"/>
              <w:marRight w:val="0"/>
              <w:marTop w:val="0"/>
              <w:marBottom w:val="0"/>
              <w:divBdr>
                <w:top w:val="none" w:sz="0" w:space="0" w:color="auto"/>
                <w:left w:val="none" w:sz="0" w:space="0" w:color="auto"/>
                <w:bottom w:val="none" w:sz="0" w:space="0" w:color="auto"/>
                <w:right w:val="none" w:sz="0" w:space="0" w:color="auto"/>
              </w:divBdr>
            </w:div>
            <w:div w:id="2030594649">
              <w:marLeft w:val="0"/>
              <w:marRight w:val="0"/>
              <w:marTop w:val="0"/>
              <w:marBottom w:val="0"/>
              <w:divBdr>
                <w:top w:val="none" w:sz="0" w:space="0" w:color="auto"/>
                <w:left w:val="none" w:sz="0" w:space="0" w:color="auto"/>
                <w:bottom w:val="none" w:sz="0" w:space="0" w:color="auto"/>
                <w:right w:val="none" w:sz="0" w:space="0" w:color="auto"/>
              </w:divBdr>
            </w:div>
            <w:div w:id="153883325">
              <w:marLeft w:val="0"/>
              <w:marRight w:val="0"/>
              <w:marTop w:val="0"/>
              <w:marBottom w:val="0"/>
              <w:divBdr>
                <w:top w:val="none" w:sz="0" w:space="0" w:color="auto"/>
                <w:left w:val="none" w:sz="0" w:space="0" w:color="auto"/>
                <w:bottom w:val="none" w:sz="0" w:space="0" w:color="auto"/>
                <w:right w:val="none" w:sz="0" w:space="0" w:color="auto"/>
              </w:divBdr>
            </w:div>
            <w:div w:id="1564097652">
              <w:marLeft w:val="0"/>
              <w:marRight w:val="0"/>
              <w:marTop w:val="0"/>
              <w:marBottom w:val="0"/>
              <w:divBdr>
                <w:top w:val="none" w:sz="0" w:space="0" w:color="auto"/>
                <w:left w:val="none" w:sz="0" w:space="0" w:color="auto"/>
                <w:bottom w:val="none" w:sz="0" w:space="0" w:color="auto"/>
                <w:right w:val="none" w:sz="0" w:space="0" w:color="auto"/>
              </w:divBdr>
            </w:div>
            <w:div w:id="1447694491">
              <w:marLeft w:val="0"/>
              <w:marRight w:val="0"/>
              <w:marTop w:val="0"/>
              <w:marBottom w:val="0"/>
              <w:divBdr>
                <w:top w:val="none" w:sz="0" w:space="0" w:color="auto"/>
                <w:left w:val="none" w:sz="0" w:space="0" w:color="auto"/>
                <w:bottom w:val="none" w:sz="0" w:space="0" w:color="auto"/>
                <w:right w:val="none" w:sz="0" w:space="0" w:color="auto"/>
              </w:divBdr>
            </w:div>
            <w:div w:id="549927964">
              <w:marLeft w:val="0"/>
              <w:marRight w:val="0"/>
              <w:marTop w:val="0"/>
              <w:marBottom w:val="0"/>
              <w:divBdr>
                <w:top w:val="none" w:sz="0" w:space="0" w:color="auto"/>
                <w:left w:val="none" w:sz="0" w:space="0" w:color="auto"/>
                <w:bottom w:val="none" w:sz="0" w:space="0" w:color="auto"/>
                <w:right w:val="none" w:sz="0" w:space="0" w:color="auto"/>
              </w:divBdr>
            </w:div>
            <w:div w:id="327485562">
              <w:marLeft w:val="0"/>
              <w:marRight w:val="0"/>
              <w:marTop w:val="0"/>
              <w:marBottom w:val="0"/>
              <w:divBdr>
                <w:top w:val="none" w:sz="0" w:space="0" w:color="auto"/>
                <w:left w:val="none" w:sz="0" w:space="0" w:color="auto"/>
                <w:bottom w:val="none" w:sz="0" w:space="0" w:color="auto"/>
                <w:right w:val="none" w:sz="0" w:space="0" w:color="auto"/>
              </w:divBdr>
            </w:div>
            <w:div w:id="1252468552">
              <w:marLeft w:val="0"/>
              <w:marRight w:val="0"/>
              <w:marTop w:val="0"/>
              <w:marBottom w:val="0"/>
              <w:divBdr>
                <w:top w:val="none" w:sz="0" w:space="0" w:color="auto"/>
                <w:left w:val="none" w:sz="0" w:space="0" w:color="auto"/>
                <w:bottom w:val="none" w:sz="0" w:space="0" w:color="auto"/>
                <w:right w:val="none" w:sz="0" w:space="0" w:color="auto"/>
              </w:divBdr>
            </w:div>
            <w:div w:id="1728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07549">
      <w:bodyDiv w:val="1"/>
      <w:marLeft w:val="0"/>
      <w:marRight w:val="0"/>
      <w:marTop w:val="0"/>
      <w:marBottom w:val="0"/>
      <w:divBdr>
        <w:top w:val="none" w:sz="0" w:space="0" w:color="auto"/>
        <w:left w:val="none" w:sz="0" w:space="0" w:color="auto"/>
        <w:bottom w:val="none" w:sz="0" w:space="0" w:color="auto"/>
        <w:right w:val="none" w:sz="0" w:space="0" w:color="auto"/>
      </w:divBdr>
      <w:divsChild>
        <w:div w:id="409274401">
          <w:marLeft w:val="0"/>
          <w:marRight w:val="0"/>
          <w:marTop w:val="0"/>
          <w:marBottom w:val="0"/>
          <w:divBdr>
            <w:top w:val="none" w:sz="0" w:space="0" w:color="auto"/>
            <w:left w:val="none" w:sz="0" w:space="0" w:color="auto"/>
            <w:bottom w:val="none" w:sz="0" w:space="0" w:color="auto"/>
            <w:right w:val="none" w:sz="0" w:space="0" w:color="auto"/>
          </w:divBdr>
          <w:divsChild>
            <w:div w:id="1865751410">
              <w:marLeft w:val="0"/>
              <w:marRight w:val="0"/>
              <w:marTop w:val="0"/>
              <w:marBottom w:val="0"/>
              <w:divBdr>
                <w:top w:val="none" w:sz="0" w:space="0" w:color="auto"/>
                <w:left w:val="none" w:sz="0" w:space="0" w:color="auto"/>
                <w:bottom w:val="none" w:sz="0" w:space="0" w:color="auto"/>
                <w:right w:val="none" w:sz="0" w:space="0" w:color="auto"/>
              </w:divBdr>
            </w:div>
            <w:div w:id="1878008848">
              <w:marLeft w:val="0"/>
              <w:marRight w:val="0"/>
              <w:marTop w:val="0"/>
              <w:marBottom w:val="0"/>
              <w:divBdr>
                <w:top w:val="none" w:sz="0" w:space="0" w:color="auto"/>
                <w:left w:val="none" w:sz="0" w:space="0" w:color="auto"/>
                <w:bottom w:val="none" w:sz="0" w:space="0" w:color="auto"/>
                <w:right w:val="none" w:sz="0" w:space="0" w:color="auto"/>
              </w:divBdr>
            </w:div>
            <w:div w:id="264923109">
              <w:marLeft w:val="0"/>
              <w:marRight w:val="0"/>
              <w:marTop w:val="0"/>
              <w:marBottom w:val="0"/>
              <w:divBdr>
                <w:top w:val="none" w:sz="0" w:space="0" w:color="auto"/>
                <w:left w:val="none" w:sz="0" w:space="0" w:color="auto"/>
                <w:bottom w:val="none" w:sz="0" w:space="0" w:color="auto"/>
                <w:right w:val="none" w:sz="0" w:space="0" w:color="auto"/>
              </w:divBdr>
            </w:div>
            <w:div w:id="1952855220">
              <w:marLeft w:val="0"/>
              <w:marRight w:val="0"/>
              <w:marTop w:val="0"/>
              <w:marBottom w:val="0"/>
              <w:divBdr>
                <w:top w:val="none" w:sz="0" w:space="0" w:color="auto"/>
                <w:left w:val="none" w:sz="0" w:space="0" w:color="auto"/>
                <w:bottom w:val="none" w:sz="0" w:space="0" w:color="auto"/>
                <w:right w:val="none" w:sz="0" w:space="0" w:color="auto"/>
              </w:divBdr>
            </w:div>
            <w:div w:id="1716464262">
              <w:marLeft w:val="0"/>
              <w:marRight w:val="0"/>
              <w:marTop w:val="0"/>
              <w:marBottom w:val="0"/>
              <w:divBdr>
                <w:top w:val="none" w:sz="0" w:space="0" w:color="auto"/>
                <w:left w:val="none" w:sz="0" w:space="0" w:color="auto"/>
                <w:bottom w:val="none" w:sz="0" w:space="0" w:color="auto"/>
                <w:right w:val="none" w:sz="0" w:space="0" w:color="auto"/>
              </w:divBdr>
            </w:div>
            <w:div w:id="20745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4921">
      <w:bodyDiv w:val="1"/>
      <w:marLeft w:val="0"/>
      <w:marRight w:val="0"/>
      <w:marTop w:val="0"/>
      <w:marBottom w:val="0"/>
      <w:divBdr>
        <w:top w:val="none" w:sz="0" w:space="0" w:color="auto"/>
        <w:left w:val="none" w:sz="0" w:space="0" w:color="auto"/>
        <w:bottom w:val="none" w:sz="0" w:space="0" w:color="auto"/>
        <w:right w:val="none" w:sz="0" w:space="0" w:color="auto"/>
      </w:divBdr>
      <w:divsChild>
        <w:div w:id="1074351108">
          <w:marLeft w:val="0"/>
          <w:marRight w:val="0"/>
          <w:marTop w:val="0"/>
          <w:marBottom w:val="0"/>
          <w:divBdr>
            <w:top w:val="none" w:sz="0" w:space="0" w:color="auto"/>
            <w:left w:val="none" w:sz="0" w:space="0" w:color="auto"/>
            <w:bottom w:val="none" w:sz="0" w:space="0" w:color="auto"/>
            <w:right w:val="none" w:sz="0" w:space="0" w:color="auto"/>
          </w:divBdr>
          <w:divsChild>
            <w:div w:id="1666662295">
              <w:marLeft w:val="0"/>
              <w:marRight w:val="0"/>
              <w:marTop w:val="0"/>
              <w:marBottom w:val="0"/>
              <w:divBdr>
                <w:top w:val="none" w:sz="0" w:space="0" w:color="auto"/>
                <w:left w:val="none" w:sz="0" w:space="0" w:color="auto"/>
                <w:bottom w:val="none" w:sz="0" w:space="0" w:color="auto"/>
                <w:right w:val="none" w:sz="0" w:space="0" w:color="auto"/>
              </w:divBdr>
            </w:div>
            <w:div w:id="298846106">
              <w:marLeft w:val="0"/>
              <w:marRight w:val="0"/>
              <w:marTop w:val="0"/>
              <w:marBottom w:val="0"/>
              <w:divBdr>
                <w:top w:val="none" w:sz="0" w:space="0" w:color="auto"/>
                <w:left w:val="none" w:sz="0" w:space="0" w:color="auto"/>
                <w:bottom w:val="none" w:sz="0" w:space="0" w:color="auto"/>
                <w:right w:val="none" w:sz="0" w:space="0" w:color="auto"/>
              </w:divBdr>
            </w:div>
            <w:div w:id="731583659">
              <w:marLeft w:val="0"/>
              <w:marRight w:val="0"/>
              <w:marTop w:val="0"/>
              <w:marBottom w:val="0"/>
              <w:divBdr>
                <w:top w:val="none" w:sz="0" w:space="0" w:color="auto"/>
                <w:left w:val="none" w:sz="0" w:space="0" w:color="auto"/>
                <w:bottom w:val="none" w:sz="0" w:space="0" w:color="auto"/>
                <w:right w:val="none" w:sz="0" w:space="0" w:color="auto"/>
              </w:divBdr>
            </w:div>
            <w:div w:id="2037655651">
              <w:marLeft w:val="0"/>
              <w:marRight w:val="0"/>
              <w:marTop w:val="0"/>
              <w:marBottom w:val="0"/>
              <w:divBdr>
                <w:top w:val="none" w:sz="0" w:space="0" w:color="auto"/>
                <w:left w:val="none" w:sz="0" w:space="0" w:color="auto"/>
                <w:bottom w:val="none" w:sz="0" w:space="0" w:color="auto"/>
                <w:right w:val="none" w:sz="0" w:space="0" w:color="auto"/>
              </w:divBdr>
            </w:div>
            <w:div w:id="1970237651">
              <w:marLeft w:val="0"/>
              <w:marRight w:val="0"/>
              <w:marTop w:val="0"/>
              <w:marBottom w:val="0"/>
              <w:divBdr>
                <w:top w:val="none" w:sz="0" w:space="0" w:color="auto"/>
                <w:left w:val="none" w:sz="0" w:space="0" w:color="auto"/>
                <w:bottom w:val="none" w:sz="0" w:space="0" w:color="auto"/>
                <w:right w:val="none" w:sz="0" w:space="0" w:color="auto"/>
              </w:divBdr>
            </w:div>
            <w:div w:id="21471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2067">
      <w:bodyDiv w:val="1"/>
      <w:marLeft w:val="0"/>
      <w:marRight w:val="0"/>
      <w:marTop w:val="0"/>
      <w:marBottom w:val="0"/>
      <w:divBdr>
        <w:top w:val="none" w:sz="0" w:space="0" w:color="auto"/>
        <w:left w:val="none" w:sz="0" w:space="0" w:color="auto"/>
        <w:bottom w:val="none" w:sz="0" w:space="0" w:color="auto"/>
        <w:right w:val="none" w:sz="0" w:space="0" w:color="auto"/>
      </w:divBdr>
      <w:divsChild>
        <w:div w:id="1138494430">
          <w:marLeft w:val="0"/>
          <w:marRight w:val="0"/>
          <w:marTop w:val="0"/>
          <w:marBottom w:val="0"/>
          <w:divBdr>
            <w:top w:val="none" w:sz="0" w:space="0" w:color="auto"/>
            <w:left w:val="none" w:sz="0" w:space="0" w:color="auto"/>
            <w:bottom w:val="none" w:sz="0" w:space="0" w:color="auto"/>
            <w:right w:val="none" w:sz="0" w:space="0" w:color="auto"/>
          </w:divBdr>
          <w:divsChild>
            <w:div w:id="996345111">
              <w:marLeft w:val="0"/>
              <w:marRight w:val="0"/>
              <w:marTop w:val="0"/>
              <w:marBottom w:val="0"/>
              <w:divBdr>
                <w:top w:val="none" w:sz="0" w:space="0" w:color="auto"/>
                <w:left w:val="none" w:sz="0" w:space="0" w:color="auto"/>
                <w:bottom w:val="none" w:sz="0" w:space="0" w:color="auto"/>
                <w:right w:val="none" w:sz="0" w:space="0" w:color="auto"/>
              </w:divBdr>
            </w:div>
            <w:div w:id="1260330584">
              <w:marLeft w:val="0"/>
              <w:marRight w:val="0"/>
              <w:marTop w:val="0"/>
              <w:marBottom w:val="0"/>
              <w:divBdr>
                <w:top w:val="none" w:sz="0" w:space="0" w:color="auto"/>
                <w:left w:val="none" w:sz="0" w:space="0" w:color="auto"/>
                <w:bottom w:val="none" w:sz="0" w:space="0" w:color="auto"/>
                <w:right w:val="none" w:sz="0" w:space="0" w:color="auto"/>
              </w:divBdr>
            </w:div>
            <w:div w:id="713389440">
              <w:marLeft w:val="0"/>
              <w:marRight w:val="0"/>
              <w:marTop w:val="0"/>
              <w:marBottom w:val="0"/>
              <w:divBdr>
                <w:top w:val="none" w:sz="0" w:space="0" w:color="auto"/>
                <w:left w:val="none" w:sz="0" w:space="0" w:color="auto"/>
                <w:bottom w:val="none" w:sz="0" w:space="0" w:color="auto"/>
                <w:right w:val="none" w:sz="0" w:space="0" w:color="auto"/>
              </w:divBdr>
            </w:div>
            <w:div w:id="1828864774">
              <w:marLeft w:val="0"/>
              <w:marRight w:val="0"/>
              <w:marTop w:val="0"/>
              <w:marBottom w:val="0"/>
              <w:divBdr>
                <w:top w:val="none" w:sz="0" w:space="0" w:color="auto"/>
                <w:left w:val="none" w:sz="0" w:space="0" w:color="auto"/>
                <w:bottom w:val="none" w:sz="0" w:space="0" w:color="auto"/>
                <w:right w:val="none" w:sz="0" w:space="0" w:color="auto"/>
              </w:divBdr>
            </w:div>
            <w:div w:id="1803694673">
              <w:marLeft w:val="0"/>
              <w:marRight w:val="0"/>
              <w:marTop w:val="0"/>
              <w:marBottom w:val="0"/>
              <w:divBdr>
                <w:top w:val="none" w:sz="0" w:space="0" w:color="auto"/>
                <w:left w:val="none" w:sz="0" w:space="0" w:color="auto"/>
                <w:bottom w:val="none" w:sz="0" w:space="0" w:color="auto"/>
                <w:right w:val="none" w:sz="0" w:space="0" w:color="auto"/>
              </w:divBdr>
            </w:div>
            <w:div w:id="1482383054">
              <w:marLeft w:val="0"/>
              <w:marRight w:val="0"/>
              <w:marTop w:val="0"/>
              <w:marBottom w:val="0"/>
              <w:divBdr>
                <w:top w:val="none" w:sz="0" w:space="0" w:color="auto"/>
                <w:left w:val="none" w:sz="0" w:space="0" w:color="auto"/>
                <w:bottom w:val="none" w:sz="0" w:space="0" w:color="auto"/>
                <w:right w:val="none" w:sz="0" w:space="0" w:color="auto"/>
              </w:divBdr>
            </w:div>
            <w:div w:id="512187863">
              <w:marLeft w:val="0"/>
              <w:marRight w:val="0"/>
              <w:marTop w:val="0"/>
              <w:marBottom w:val="0"/>
              <w:divBdr>
                <w:top w:val="none" w:sz="0" w:space="0" w:color="auto"/>
                <w:left w:val="none" w:sz="0" w:space="0" w:color="auto"/>
                <w:bottom w:val="none" w:sz="0" w:space="0" w:color="auto"/>
                <w:right w:val="none" w:sz="0" w:space="0" w:color="auto"/>
              </w:divBdr>
            </w:div>
            <w:div w:id="788284725">
              <w:marLeft w:val="0"/>
              <w:marRight w:val="0"/>
              <w:marTop w:val="0"/>
              <w:marBottom w:val="0"/>
              <w:divBdr>
                <w:top w:val="none" w:sz="0" w:space="0" w:color="auto"/>
                <w:left w:val="none" w:sz="0" w:space="0" w:color="auto"/>
                <w:bottom w:val="none" w:sz="0" w:space="0" w:color="auto"/>
                <w:right w:val="none" w:sz="0" w:space="0" w:color="auto"/>
              </w:divBdr>
            </w:div>
            <w:div w:id="252521143">
              <w:marLeft w:val="0"/>
              <w:marRight w:val="0"/>
              <w:marTop w:val="0"/>
              <w:marBottom w:val="0"/>
              <w:divBdr>
                <w:top w:val="none" w:sz="0" w:space="0" w:color="auto"/>
                <w:left w:val="none" w:sz="0" w:space="0" w:color="auto"/>
                <w:bottom w:val="none" w:sz="0" w:space="0" w:color="auto"/>
                <w:right w:val="none" w:sz="0" w:space="0" w:color="auto"/>
              </w:divBdr>
            </w:div>
            <w:div w:id="1319072934">
              <w:marLeft w:val="0"/>
              <w:marRight w:val="0"/>
              <w:marTop w:val="0"/>
              <w:marBottom w:val="0"/>
              <w:divBdr>
                <w:top w:val="none" w:sz="0" w:space="0" w:color="auto"/>
                <w:left w:val="none" w:sz="0" w:space="0" w:color="auto"/>
                <w:bottom w:val="none" w:sz="0" w:space="0" w:color="auto"/>
                <w:right w:val="none" w:sz="0" w:space="0" w:color="auto"/>
              </w:divBdr>
            </w:div>
            <w:div w:id="8405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61197">
      <w:bodyDiv w:val="1"/>
      <w:marLeft w:val="0"/>
      <w:marRight w:val="0"/>
      <w:marTop w:val="0"/>
      <w:marBottom w:val="0"/>
      <w:divBdr>
        <w:top w:val="none" w:sz="0" w:space="0" w:color="auto"/>
        <w:left w:val="none" w:sz="0" w:space="0" w:color="auto"/>
        <w:bottom w:val="none" w:sz="0" w:space="0" w:color="auto"/>
        <w:right w:val="none" w:sz="0" w:space="0" w:color="auto"/>
      </w:divBdr>
      <w:divsChild>
        <w:div w:id="348215091">
          <w:marLeft w:val="0"/>
          <w:marRight w:val="0"/>
          <w:marTop w:val="0"/>
          <w:marBottom w:val="0"/>
          <w:divBdr>
            <w:top w:val="none" w:sz="0" w:space="0" w:color="auto"/>
            <w:left w:val="none" w:sz="0" w:space="0" w:color="auto"/>
            <w:bottom w:val="none" w:sz="0" w:space="0" w:color="auto"/>
            <w:right w:val="none" w:sz="0" w:space="0" w:color="auto"/>
          </w:divBdr>
          <w:divsChild>
            <w:div w:id="751202731">
              <w:marLeft w:val="0"/>
              <w:marRight w:val="0"/>
              <w:marTop w:val="0"/>
              <w:marBottom w:val="0"/>
              <w:divBdr>
                <w:top w:val="none" w:sz="0" w:space="0" w:color="auto"/>
                <w:left w:val="none" w:sz="0" w:space="0" w:color="auto"/>
                <w:bottom w:val="none" w:sz="0" w:space="0" w:color="auto"/>
                <w:right w:val="none" w:sz="0" w:space="0" w:color="auto"/>
              </w:divBdr>
            </w:div>
            <w:div w:id="1592473217">
              <w:marLeft w:val="0"/>
              <w:marRight w:val="0"/>
              <w:marTop w:val="0"/>
              <w:marBottom w:val="0"/>
              <w:divBdr>
                <w:top w:val="none" w:sz="0" w:space="0" w:color="auto"/>
                <w:left w:val="none" w:sz="0" w:space="0" w:color="auto"/>
                <w:bottom w:val="none" w:sz="0" w:space="0" w:color="auto"/>
                <w:right w:val="none" w:sz="0" w:space="0" w:color="auto"/>
              </w:divBdr>
            </w:div>
            <w:div w:id="2122994854">
              <w:marLeft w:val="0"/>
              <w:marRight w:val="0"/>
              <w:marTop w:val="0"/>
              <w:marBottom w:val="0"/>
              <w:divBdr>
                <w:top w:val="none" w:sz="0" w:space="0" w:color="auto"/>
                <w:left w:val="none" w:sz="0" w:space="0" w:color="auto"/>
                <w:bottom w:val="none" w:sz="0" w:space="0" w:color="auto"/>
                <w:right w:val="none" w:sz="0" w:space="0" w:color="auto"/>
              </w:divBdr>
            </w:div>
            <w:div w:id="233786982">
              <w:marLeft w:val="0"/>
              <w:marRight w:val="0"/>
              <w:marTop w:val="0"/>
              <w:marBottom w:val="0"/>
              <w:divBdr>
                <w:top w:val="none" w:sz="0" w:space="0" w:color="auto"/>
                <w:left w:val="none" w:sz="0" w:space="0" w:color="auto"/>
                <w:bottom w:val="none" w:sz="0" w:space="0" w:color="auto"/>
                <w:right w:val="none" w:sz="0" w:space="0" w:color="auto"/>
              </w:divBdr>
            </w:div>
            <w:div w:id="1187257236">
              <w:marLeft w:val="0"/>
              <w:marRight w:val="0"/>
              <w:marTop w:val="0"/>
              <w:marBottom w:val="0"/>
              <w:divBdr>
                <w:top w:val="none" w:sz="0" w:space="0" w:color="auto"/>
                <w:left w:val="none" w:sz="0" w:space="0" w:color="auto"/>
                <w:bottom w:val="none" w:sz="0" w:space="0" w:color="auto"/>
                <w:right w:val="none" w:sz="0" w:space="0" w:color="auto"/>
              </w:divBdr>
            </w:div>
            <w:div w:id="465782690">
              <w:marLeft w:val="0"/>
              <w:marRight w:val="0"/>
              <w:marTop w:val="0"/>
              <w:marBottom w:val="0"/>
              <w:divBdr>
                <w:top w:val="none" w:sz="0" w:space="0" w:color="auto"/>
                <w:left w:val="none" w:sz="0" w:space="0" w:color="auto"/>
                <w:bottom w:val="none" w:sz="0" w:space="0" w:color="auto"/>
                <w:right w:val="none" w:sz="0" w:space="0" w:color="auto"/>
              </w:divBdr>
            </w:div>
            <w:div w:id="884947009">
              <w:marLeft w:val="0"/>
              <w:marRight w:val="0"/>
              <w:marTop w:val="0"/>
              <w:marBottom w:val="0"/>
              <w:divBdr>
                <w:top w:val="none" w:sz="0" w:space="0" w:color="auto"/>
                <w:left w:val="none" w:sz="0" w:space="0" w:color="auto"/>
                <w:bottom w:val="none" w:sz="0" w:space="0" w:color="auto"/>
                <w:right w:val="none" w:sz="0" w:space="0" w:color="auto"/>
              </w:divBdr>
            </w:div>
            <w:div w:id="753892627">
              <w:marLeft w:val="0"/>
              <w:marRight w:val="0"/>
              <w:marTop w:val="0"/>
              <w:marBottom w:val="0"/>
              <w:divBdr>
                <w:top w:val="none" w:sz="0" w:space="0" w:color="auto"/>
                <w:left w:val="none" w:sz="0" w:space="0" w:color="auto"/>
                <w:bottom w:val="none" w:sz="0" w:space="0" w:color="auto"/>
                <w:right w:val="none" w:sz="0" w:space="0" w:color="auto"/>
              </w:divBdr>
            </w:div>
            <w:div w:id="1549533665">
              <w:marLeft w:val="0"/>
              <w:marRight w:val="0"/>
              <w:marTop w:val="0"/>
              <w:marBottom w:val="0"/>
              <w:divBdr>
                <w:top w:val="none" w:sz="0" w:space="0" w:color="auto"/>
                <w:left w:val="none" w:sz="0" w:space="0" w:color="auto"/>
                <w:bottom w:val="none" w:sz="0" w:space="0" w:color="auto"/>
                <w:right w:val="none" w:sz="0" w:space="0" w:color="auto"/>
              </w:divBdr>
            </w:div>
            <w:div w:id="474639210">
              <w:marLeft w:val="0"/>
              <w:marRight w:val="0"/>
              <w:marTop w:val="0"/>
              <w:marBottom w:val="0"/>
              <w:divBdr>
                <w:top w:val="none" w:sz="0" w:space="0" w:color="auto"/>
                <w:left w:val="none" w:sz="0" w:space="0" w:color="auto"/>
                <w:bottom w:val="none" w:sz="0" w:space="0" w:color="auto"/>
                <w:right w:val="none" w:sz="0" w:space="0" w:color="auto"/>
              </w:divBdr>
            </w:div>
            <w:div w:id="1584992588">
              <w:marLeft w:val="0"/>
              <w:marRight w:val="0"/>
              <w:marTop w:val="0"/>
              <w:marBottom w:val="0"/>
              <w:divBdr>
                <w:top w:val="none" w:sz="0" w:space="0" w:color="auto"/>
                <w:left w:val="none" w:sz="0" w:space="0" w:color="auto"/>
                <w:bottom w:val="none" w:sz="0" w:space="0" w:color="auto"/>
                <w:right w:val="none" w:sz="0" w:space="0" w:color="auto"/>
              </w:divBdr>
            </w:div>
            <w:div w:id="760032707">
              <w:marLeft w:val="0"/>
              <w:marRight w:val="0"/>
              <w:marTop w:val="0"/>
              <w:marBottom w:val="0"/>
              <w:divBdr>
                <w:top w:val="none" w:sz="0" w:space="0" w:color="auto"/>
                <w:left w:val="none" w:sz="0" w:space="0" w:color="auto"/>
                <w:bottom w:val="none" w:sz="0" w:space="0" w:color="auto"/>
                <w:right w:val="none" w:sz="0" w:space="0" w:color="auto"/>
              </w:divBdr>
            </w:div>
            <w:div w:id="702945420">
              <w:marLeft w:val="0"/>
              <w:marRight w:val="0"/>
              <w:marTop w:val="0"/>
              <w:marBottom w:val="0"/>
              <w:divBdr>
                <w:top w:val="none" w:sz="0" w:space="0" w:color="auto"/>
                <w:left w:val="none" w:sz="0" w:space="0" w:color="auto"/>
                <w:bottom w:val="none" w:sz="0" w:space="0" w:color="auto"/>
                <w:right w:val="none" w:sz="0" w:space="0" w:color="auto"/>
              </w:divBdr>
            </w:div>
            <w:div w:id="900555070">
              <w:marLeft w:val="0"/>
              <w:marRight w:val="0"/>
              <w:marTop w:val="0"/>
              <w:marBottom w:val="0"/>
              <w:divBdr>
                <w:top w:val="none" w:sz="0" w:space="0" w:color="auto"/>
                <w:left w:val="none" w:sz="0" w:space="0" w:color="auto"/>
                <w:bottom w:val="none" w:sz="0" w:space="0" w:color="auto"/>
                <w:right w:val="none" w:sz="0" w:space="0" w:color="auto"/>
              </w:divBdr>
            </w:div>
            <w:div w:id="880871871">
              <w:marLeft w:val="0"/>
              <w:marRight w:val="0"/>
              <w:marTop w:val="0"/>
              <w:marBottom w:val="0"/>
              <w:divBdr>
                <w:top w:val="none" w:sz="0" w:space="0" w:color="auto"/>
                <w:left w:val="none" w:sz="0" w:space="0" w:color="auto"/>
                <w:bottom w:val="none" w:sz="0" w:space="0" w:color="auto"/>
                <w:right w:val="none" w:sz="0" w:space="0" w:color="auto"/>
              </w:divBdr>
            </w:div>
            <w:div w:id="1814562566">
              <w:marLeft w:val="0"/>
              <w:marRight w:val="0"/>
              <w:marTop w:val="0"/>
              <w:marBottom w:val="0"/>
              <w:divBdr>
                <w:top w:val="none" w:sz="0" w:space="0" w:color="auto"/>
                <w:left w:val="none" w:sz="0" w:space="0" w:color="auto"/>
                <w:bottom w:val="none" w:sz="0" w:space="0" w:color="auto"/>
                <w:right w:val="none" w:sz="0" w:space="0" w:color="auto"/>
              </w:divBdr>
            </w:div>
            <w:div w:id="1886944731">
              <w:marLeft w:val="0"/>
              <w:marRight w:val="0"/>
              <w:marTop w:val="0"/>
              <w:marBottom w:val="0"/>
              <w:divBdr>
                <w:top w:val="none" w:sz="0" w:space="0" w:color="auto"/>
                <w:left w:val="none" w:sz="0" w:space="0" w:color="auto"/>
                <w:bottom w:val="none" w:sz="0" w:space="0" w:color="auto"/>
                <w:right w:val="none" w:sz="0" w:space="0" w:color="auto"/>
              </w:divBdr>
            </w:div>
            <w:div w:id="1936596586">
              <w:marLeft w:val="0"/>
              <w:marRight w:val="0"/>
              <w:marTop w:val="0"/>
              <w:marBottom w:val="0"/>
              <w:divBdr>
                <w:top w:val="none" w:sz="0" w:space="0" w:color="auto"/>
                <w:left w:val="none" w:sz="0" w:space="0" w:color="auto"/>
                <w:bottom w:val="none" w:sz="0" w:space="0" w:color="auto"/>
                <w:right w:val="none" w:sz="0" w:space="0" w:color="auto"/>
              </w:divBdr>
            </w:div>
            <w:div w:id="164928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01482">
      <w:bodyDiv w:val="1"/>
      <w:marLeft w:val="0"/>
      <w:marRight w:val="0"/>
      <w:marTop w:val="0"/>
      <w:marBottom w:val="0"/>
      <w:divBdr>
        <w:top w:val="none" w:sz="0" w:space="0" w:color="auto"/>
        <w:left w:val="none" w:sz="0" w:space="0" w:color="auto"/>
        <w:bottom w:val="none" w:sz="0" w:space="0" w:color="auto"/>
        <w:right w:val="none" w:sz="0" w:space="0" w:color="auto"/>
      </w:divBdr>
      <w:divsChild>
        <w:div w:id="946892848">
          <w:marLeft w:val="0"/>
          <w:marRight w:val="0"/>
          <w:marTop w:val="0"/>
          <w:marBottom w:val="0"/>
          <w:divBdr>
            <w:top w:val="none" w:sz="0" w:space="0" w:color="auto"/>
            <w:left w:val="none" w:sz="0" w:space="0" w:color="auto"/>
            <w:bottom w:val="none" w:sz="0" w:space="0" w:color="auto"/>
            <w:right w:val="none" w:sz="0" w:space="0" w:color="auto"/>
          </w:divBdr>
          <w:divsChild>
            <w:div w:id="2085493282">
              <w:marLeft w:val="0"/>
              <w:marRight w:val="0"/>
              <w:marTop w:val="0"/>
              <w:marBottom w:val="0"/>
              <w:divBdr>
                <w:top w:val="none" w:sz="0" w:space="0" w:color="auto"/>
                <w:left w:val="none" w:sz="0" w:space="0" w:color="auto"/>
                <w:bottom w:val="none" w:sz="0" w:space="0" w:color="auto"/>
                <w:right w:val="none" w:sz="0" w:space="0" w:color="auto"/>
              </w:divBdr>
            </w:div>
            <w:div w:id="324476327">
              <w:marLeft w:val="0"/>
              <w:marRight w:val="0"/>
              <w:marTop w:val="0"/>
              <w:marBottom w:val="0"/>
              <w:divBdr>
                <w:top w:val="none" w:sz="0" w:space="0" w:color="auto"/>
                <w:left w:val="none" w:sz="0" w:space="0" w:color="auto"/>
                <w:bottom w:val="none" w:sz="0" w:space="0" w:color="auto"/>
                <w:right w:val="none" w:sz="0" w:space="0" w:color="auto"/>
              </w:divBdr>
            </w:div>
            <w:div w:id="591550733">
              <w:marLeft w:val="0"/>
              <w:marRight w:val="0"/>
              <w:marTop w:val="0"/>
              <w:marBottom w:val="0"/>
              <w:divBdr>
                <w:top w:val="none" w:sz="0" w:space="0" w:color="auto"/>
                <w:left w:val="none" w:sz="0" w:space="0" w:color="auto"/>
                <w:bottom w:val="none" w:sz="0" w:space="0" w:color="auto"/>
                <w:right w:val="none" w:sz="0" w:space="0" w:color="auto"/>
              </w:divBdr>
            </w:div>
            <w:div w:id="1939092622">
              <w:marLeft w:val="0"/>
              <w:marRight w:val="0"/>
              <w:marTop w:val="0"/>
              <w:marBottom w:val="0"/>
              <w:divBdr>
                <w:top w:val="none" w:sz="0" w:space="0" w:color="auto"/>
                <w:left w:val="none" w:sz="0" w:space="0" w:color="auto"/>
                <w:bottom w:val="none" w:sz="0" w:space="0" w:color="auto"/>
                <w:right w:val="none" w:sz="0" w:space="0" w:color="auto"/>
              </w:divBdr>
            </w:div>
            <w:div w:id="1331835336">
              <w:marLeft w:val="0"/>
              <w:marRight w:val="0"/>
              <w:marTop w:val="0"/>
              <w:marBottom w:val="0"/>
              <w:divBdr>
                <w:top w:val="none" w:sz="0" w:space="0" w:color="auto"/>
                <w:left w:val="none" w:sz="0" w:space="0" w:color="auto"/>
                <w:bottom w:val="none" w:sz="0" w:space="0" w:color="auto"/>
                <w:right w:val="none" w:sz="0" w:space="0" w:color="auto"/>
              </w:divBdr>
            </w:div>
            <w:div w:id="1470590002">
              <w:marLeft w:val="0"/>
              <w:marRight w:val="0"/>
              <w:marTop w:val="0"/>
              <w:marBottom w:val="0"/>
              <w:divBdr>
                <w:top w:val="none" w:sz="0" w:space="0" w:color="auto"/>
                <w:left w:val="none" w:sz="0" w:space="0" w:color="auto"/>
                <w:bottom w:val="none" w:sz="0" w:space="0" w:color="auto"/>
                <w:right w:val="none" w:sz="0" w:space="0" w:color="auto"/>
              </w:divBdr>
            </w:div>
            <w:div w:id="1483693930">
              <w:marLeft w:val="0"/>
              <w:marRight w:val="0"/>
              <w:marTop w:val="0"/>
              <w:marBottom w:val="0"/>
              <w:divBdr>
                <w:top w:val="none" w:sz="0" w:space="0" w:color="auto"/>
                <w:left w:val="none" w:sz="0" w:space="0" w:color="auto"/>
                <w:bottom w:val="none" w:sz="0" w:space="0" w:color="auto"/>
                <w:right w:val="none" w:sz="0" w:space="0" w:color="auto"/>
              </w:divBdr>
            </w:div>
            <w:div w:id="10420228">
              <w:marLeft w:val="0"/>
              <w:marRight w:val="0"/>
              <w:marTop w:val="0"/>
              <w:marBottom w:val="0"/>
              <w:divBdr>
                <w:top w:val="none" w:sz="0" w:space="0" w:color="auto"/>
                <w:left w:val="none" w:sz="0" w:space="0" w:color="auto"/>
                <w:bottom w:val="none" w:sz="0" w:space="0" w:color="auto"/>
                <w:right w:val="none" w:sz="0" w:space="0" w:color="auto"/>
              </w:divBdr>
            </w:div>
            <w:div w:id="782967975">
              <w:marLeft w:val="0"/>
              <w:marRight w:val="0"/>
              <w:marTop w:val="0"/>
              <w:marBottom w:val="0"/>
              <w:divBdr>
                <w:top w:val="none" w:sz="0" w:space="0" w:color="auto"/>
                <w:left w:val="none" w:sz="0" w:space="0" w:color="auto"/>
                <w:bottom w:val="none" w:sz="0" w:space="0" w:color="auto"/>
                <w:right w:val="none" w:sz="0" w:space="0" w:color="auto"/>
              </w:divBdr>
            </w:div>
            <w:div w:id="485318894">
              <w:marLeft w:val="0"/>
              <w:marRight w:val="0"/>
              <w:marTop w:val="0"/>
              <w:marBottom w:val="0"/>
              <w:divBdr>
                <w:top w:val="none" w:sz="0" w:space="0" w:color="auto"/>
                <w:left w:val="none" w:sz="0" w:space="0" w:color="auto"/>
                <w:bottom w:val="none" w:sz="0" w:space="0" w:color="auto"/>
                <w:right w:val="none" w:sz="0" w:space="0" w:color="auto"/>
              </w:divBdr>
            </w:div>
            <w:div w:id="1047753599">
              <w:marLeft w:val="0"/>
              <w:marRight w:val="0"/>
              <w:marTop w:val="0"/>
              <w:marBottom w:val="0"/>
              <w:divBdr>
                <w:top w:val="none" w:sz="0" w:space="0" w:color="auto"/>
                <w:left w:val="none" w:sz="0" w:space="0" w:color="auto"/>
                <w:bottom w:val="none" w:sz="0" w:space="0" w:color="auto"/>
                <w:right w:val="none" w:sz="0" w:space="0" w:color="auto"/>
              </w:divBdr>
            </w:div>
            <w:div w:id="93478294">
              <w:marLeft w:val="0"/>
              <w:marRight w:val="0"/>
              <w:marTop w:val="0"/>
              <w:marBottom w:val="0"/>
              <w:divBdr>
                <w:top w:val="none" w:sz="0" w:space="0" w:color="auto"/>
                <w:left w:val="none" w:sz="0" w:space="0" w:color="auto"/>
                <w:bottom w:val="none" w:sz="0" w:space="0" w:color="auto"/>
                <w:right w:val="none" w:sz="0" w:space="0" w:color="auto"/>
              </w:divBdr>
            </w:div>
            <w:div w:id="1759256291">
              <w:marLeft w:val="0"/>
              <w:marRight w:val="0"/>
              <w:marTop w:val="0"/>
              <w:marBottom w:val="0"/>
              <w:divBdr>
                <w:top w:val="none" w:sz="0" w:space="0" w:color="auto"/>
                <w:left w:val="none" w:sz="0" w:space="0" w:color="auto"/>
                <w:bottom w:val="none" w:sz="0" w:space="0" w:color="auto"/>
                <w:right w:val="none" w:sz="0" w:space="0" w:color="auto"/>
              </w:divBdr>
            </w:div>
            <w:div w:id="18080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8858">
      <w:bodyDiv w:val="1"/>
      <w:marLeft w:val="0"/>
      <w:marRight w:val="0"/>
      <w:marTop w:val="0"/>
      <w:marBottom w:val="0"/>
      <w:divBdr>
        <w:top w:val="none" w:sz="0" w:space="0" w:color="auto"/>
        <w:left w:val="none" w:sz="0" w:space="0" w:color="auto"/>
        <w:bottom w:val="none" w:sz="0" w:space="0" w:color="auto"/>
        <w:right w:val="none" w:sz="0" w:space="0" w:color="auto"/>
      </w:divBdr>
      <w:divsChild>
        <w:div w:id="1788818068">
          <w:marLeft w:val="0"/>
          <w:marRight w:val="0"/>
          <w:marTop w:val="0"/>
          <w:marBottom w:val="0"/>
          <w:divBdr>
            <w:top w:val="none" w:sz="0" w:space="0" w:color="auto"/>
            <w:left w:val="none" w:sz="0" w:space="0" w:color="auto"/>
            <w:bottom w:val="none" w:sz="0" w:space="0" w:color="auto"/>
            <w:right w:val="none" w:sz="0" w:space="0" w:color="auto"/>
          </w:divBdr>
          <w:divsChild>
            <w:div w:id="1578980252">
              <w:marLeft w:val="0"/>
              <w:marRight w:val="0"/>
              <w:marTop w:val="0"/>
              <w:marBottom w:val="0"/>
              <w:divBdr>
                <w:top w:val="none" w:sz="0" w:space="0" w:color="auto"/>
                <w:left w:val="none" w:sz="0" w:space="0" w:color="auto"/>
                <w:bottom w:val="none" w:sz="0" w:space="0" w:color="auto"/>
                <w:right w:val="none" w:sz="0" w:space="0" w:color="auto"/>
              </w:divBdr>
            </w:div>
            <w:div w:id="645470660">
              <w:marLeft w:val="0"/>
              <w:marRight w:val="0"/>
              <w:marTop w:val="0"/>
              <w:marBottom w:val="0"/>
              <w:divBdr>
                <w:top w:val="none" w:sz="0" w:space="0" w:color="auto"/>
                <w:left w:val="none" w:sz="0" w:space="0" w:color="auto"/>
                <w:bottom w:val="none" w:sz="0" w:space="0" w:color="auto"/>
                <w:right w:val="none" w:sz="0" w:space="0" w:color="auto"/>
              </w:divBdr>
            </w:div>
            <w:div w:id="251666148">
              <w:marLeft w:val="0"/>
              <w:marRight w:val="0"/>
              <w:marTop w:val="0"/>
              <w:marBottom w:val="0"/>
              <w:divBdr>
                <w:top w:val="none" w:sz="0" w:space="0" w:color="auto"/>
                <w:left w:val="none" w:sz="0" w:space="0" w:color="auto"/>
                <w:bottom w:val="none" w:sz="0" w:space="0" w:color="auto"/>
                <w:right w:val="none" w:sz="0" w:space="0" w:color="auto"/>
              </w:divBdr>
            </w:div>
            <w:div w:id="604190780">
              <w:marLeft w:val="0"/>
              <w:marRight w:val="0"/>
              <w:marTop w:val="0"/>
              <w:marBottom w:val="0"/>
              <w:divBdr>
                <w:top w:val="none" w:sz="0" w:space="0" w:color="auto"/>
                <w:left w:val="none" w:sz="0" w:space="0" w:color="auto"/>
                <w:bottom w:val="none" w:sz="0" w:space="0" w:color="auto"/>
                <w:right w:val="none" w:sz="0" w:space="0" w:color="auto"/>
              </w:divBdr>
            </w:div>
            <w:div w:id="20691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oleObject" Target="embeddings/oleObject12.bin"/><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oleObject" Target="embeddings/oleObject17.bin"/><Relationship Id="rId48"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953</Words>
  <Characters>5436</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Мошкаров</dc:creator>
  <cp:keywords/>
  <dc:description/>
  <cp:lastModifiedBy>Александр Мошкаров</cp:lastModifiedBy>
  <cp:revision>12</cp:revision>
  <dcterms:created xsi:type="dcterms:W3CDTF">2023-09-04T10:29:00Z</dcterms:created>
  <dcterms:modified xsi:type="dcterms:W3CDTF">2023-09-15T15:16:00Z</dcterms:modified>
</cp:coreProperties>
</file>